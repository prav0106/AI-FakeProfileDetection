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0497F" w14:textId="020651DA" w:rsidR="00B03B25" w:rsidRDefault="00B03B25" w:rsidP="004C438A">
      <w:pPr>
        <w:tabs>
          <w:tab w:val="left" w:pos="8604"/>
        </w:tabs>
        <w:spacing w:before="16" w:line="240" w:lineRule="exact"/>
        <w:rPr>
          <w:sz w:val="24"/>
          <w:szCs w:val="24"/>
        </w:rPr>
      </w:pPr>
    </w:p>
    <w:p w14:paraId="0996D7E3" w14:textId="5BC40208" w:rsidR="0073274B" w:rsidRDefault="0073274B" w:rsidP="00F71663">
      <w:pPr>
        <w:spacing w:line="360" w:lineRule="exact"/>
        <w:ind w:right="2"/>
        <w:jc w:val="center"/>
        <w:rPr>
          <w:b/>
          <w:position w:val="-1"/>
          <w:sz w:val="32"/>
          <w:szCs w:val="32"/>
          <w:u w:val="thick" w:color="000000"/>
        </w:rPr>
      </w:pPr>
    </w:p>
    <w:p w14:paraId="6C476F47" w14:textId="2F33226C" w:rsidR="00D836E2" w:rsidRPr="00F61081" w:rsidRDefault="00D836E2" w:rsidP="00C73638">
      <w:pPr>
        <w:rPr>
          <w:color w:val="FF0000"/>
          <w:sz w:val="24"/>
          <w:szCs w:val="24"/>
        </w:rPr>
      </w:pPr>
    </w:p>
    <w:p w14:paraId="4D35F4DA" w14:textId="77777777" w:rsidR="002C7E0A" w:rsidRDefault="002C7E0A" w:rsidP="00D65D26">
      <w:pPr>
        <w:ind w:right="-34"/>
        <w:jc w:val="center"/>
        <w:rPr>
          <w:b/>
          <w:bCs/>
          <w:sz w:val="40"/>
          <w:szCs w:val="40"/>
        </w:rPr>
      </w:pPr>
    </w:p>
    <w:p w14:paraId="37201880" w14:textId="10C413BD" w:rsidR="00F61081" w:rsidRDefault="00FE5030" w:rsidP="00D65D26">
      <w:pPr>
        <w:ind w:right="-34"/>
        <w:jc w:val="center"/>
        <w:rPr>
          <w:b/>
          <w:bCs/>
          <w:sz w:val="40"/>
          <w:szCs w:val="40"/>
        </w:rPr>
      </w:pPr>
      <w:r w:rsidRPr="00FE5030">
        <w:rPr>
          <w:b/>
          <w:bCs/>
          <w:sz w:val="40"/>
          <w:szCs w:val="40"/>
        </w:rPr>
        <w:t>PROJECT REPORT</w:t>
      </w:r>
      <w:r w:rsidRPr="00D65D26">
        <w:rPr>
          <w:sz w:val="28"/>
          <w:szCs w:val="28"/>
        </w:rPr>
        <w:t xml:space="preserve"> </w:t>
      </w:r>
    </w:p>
    <w:p w14:paraId="182B230A" w14:textId="0C9A02CC" w:rsidR="00F61081" w:rsidRPr="00FE5030" w:rsidRDefault="00FE5030" w:rsidP="00D65D26">
      <w:pPr>
        <w:ind w:right="-34"/>
        <w:jc w:val="center"/>
        <w:rPr>
          <w:b/>
          <w:bCs/>
          <w:sz w:val="40"/>
          <w:szCs w:val="40"/>
        </w:rPr>
      </w:pPr>
      <w:r w:rsidRPr="00FE5030">
        <w:rPr>
          <w:b/>
          <w:bCs/>
          <w:sz w:val="40"/>
          <w:szCs w:val="40"/>
        </w:rPr>
        <w:t>ON</w:t>
      </w:r>
    </w:p>
    <w:p w14:paraId="391539F9" w14:textId="4A0EB1B0" w:rsidR="00D836E2" w:rsidRPr="00F95169" w:rsidRDefault="00F61081" w:rsidP="00D836E2">
      <w:pPr>
        <w:ind w:right="-34"/>
        <w:jc w:val="center"/>
        <w:rPr>
          <w:color w:val="FF0000"/>
          <w:sz w:val="22"/>
          <w:szCs w:val="22"/>
        </w:rPr>
      </w:pPr>
      <w:r>
        <w:rPr>
          <w:b/>
          <w:bCs/>
          <w:sz w:val="40"/>
          <w:szCs w:val="40"/>
        </w:rPr>
        <w:t xml:space="preserve">      </w:t>
      </w:r>
      <w:r w:rsidR="00AF5C3D">
        <w:rPr>
          <w:b/>
          <w:bCs/>
          <w:sz w:val="40"/>
          <w:szCs w:val="40"/>
        </w:rPr>
        <w:t>AI DETECTION OF FAKE PROFILES ON SOCIAL MEDIA</w:t>
      </w:r>
    </w:p>
    <w:p w14:paraId="2D112FAE" w14:textId="77777777" w:rsidR="00D836E2" w:rsidRDefault="00D836E2" w:rsidP="00F61081">
      <w:pPr>
        <w:ind w:right="-34"/>
        <w:rPr>
          <w:sz w:val="22"/>
          <w:szCs w:val="22"/>
        </w:rPr>
      </w:pPr>
    </w:p>
    <w:p w14:paraId="1037161D" w14:textId="095F08E0" w:rsidR="008C153A" w:rsidRDefault="00F61081" w:rsidP="00D836E2">
      <w:pPr>
        <w:ind w:right="-34"/>
        <w:jc w:val="center"/>
        <w:rPr>
          <w:sz w:val="22"/>
          <w:szCs w:val="22"/>
        </w:rPr>
      </w:pPr>
      <w:r>
        <w:rPr>
          <w:b/>
          <w:spacing w:val="1"/>
          <w:sz w:val="32"/>
          <w:szCs w:val="32"/>
        </w:rPr>
        <w:t xml:space="preserve">  </w:t>
      </w:r>
      <w:r w:rsidR="00870BD9" w:rsidRPr="00F61081">
        <w:rPr>
          <w:b/>
          <w:spacing w:val="1"/>
          <w:sz w:val="32"/>
          <w:szCs w:val="32"/>
        </w:rPr>
        <w:t>Project</w:t>
      </w:r>
      <w:r w:rsidR="0073274B" w:rsidRPr="00F61081">
        <w:rPr>
          <w:b/>
          <w:spacing w:val="1"/>
          <w:sz w:val="32"/>
          <w:szCs w:val="32"/>
        </w:rPr>
        <w:t>-</w:t>
      </w:r>
      <w:r w:rsidR="00D836E2" w:rsidRPr="00F61081">
        <w:rPr>
          <w:b/>
          <w:spacing w:val="1"/>
          <w:sz w:val="32"/>
          <w:szCs w:val="32"/>
        </w:rPr>
        <w:t>I</w:t>
      </w:r>
      <w:r w:rsidR="00D836E2" w:rsidRPr="00D836E2">
        <w:rPr>
          <w:spacing w:val="1"/>
          <w:sz w:val="28"/>
          <w:szCs w:val="28"/>
        </w:rPr>
        <w:t xml:space="preserve"> </w:t>
      </w:r>
    </w:p>
    <w:p w14:paraId="477F5288" w14:textId="7AF27BF3" w:rsidR="008C153A" w:rsidRDefault="0041354C" w:rsidP="00D836E2">
      <w:pPr>
        <w:ind w:right="-34"/>
        <w:jc w:val="center"/>
        <w:rPr>
          <w:sz w:val="22"/>
          <w:szCs w:val="22"/>
        </w:rPr>
      </w:pPr>
      <w:r w:rsidRPr="006B3F02">
        <w:rPr>
          <w:noProof/>
        </w:rPr>
        <w:drawing>
          <wp:anchor distT="0" distB="0" distL="114300" distR="114300" simplePos="0" relativeHeight="251660288" behindDoc="0" locked="0" layoutInCell="1" allowOverlap="1" wp14:anchorId="4EFBBDBA" wp14:editId="7A98B22A">
            <wp:simplePos x="0" y="0"/>
            <wp:positionH relativeFrom="column">
              <wp:posOffset>2865120</wp:posOffset>
            </wp:positionH>
            <wp:positionV relativeFrom="page">
              <wp:posOffset>3147060</wp:posOffset>
            </wp:positionV>
            <wp:extent cx="1168400" cy="1168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04335" w14:textId="0E67616D" w:rsidR="008C153A" w:rsidRDefault="008C153A" w:rsidP="00D836E2">
      <w:pPr>
        <w:ind w:right="-34"/>
        <w:jc w:val="center"/>
        <w:rPr>
          <w:sz w:val="22"/>
          <w:szCs w:val="22"/>
        </w:rPr>
      </w:pPr>
    </w:p>
    <w:p w14:paraId="2F114866" w14:textId="77777777" w:rsidR="008C153A" w:rsidRDefault="008C153A" w:rsidP="00D836E2">
      <w:pPr>
        <w:ind w:right="-34"/>
        <w:jc w:val="center"/>
        <w:rPr>
          <w:sz w:val="22"/>
          <w:szCs w:val="22"/>
        </w:rPr>
      </w:pPr>
    </w:p>
    <w:p w14:paraId="66EA852A" w14:textId="290B9258" w:rsidR="008C153A" w:rsidRDefault="008C153A" w:rsidP="00D836E2">
      <w:pPr>
        <w:ind w:right="-34"/>
        <w:jc w:val="center"/>
        <w:rPr>
          <w:sz w:val="22"/>
          <w:szCs w:val="22"/>
        </w:rPr>
      </w:pPr>
    </w:p>
    <w:p w14:paraId="7979C4D9" w14:textId="4F81C014" w:rsidR="008C153A" w:rsidRDefault="008C153A" w:rsidP="00D836E2">
      <w:pPr>
        <w:ind w:right="-34"/>
        <w:jc w:val="center"/>
        <w:rPr>
          <w:sz w:val="22"/>
          <w:szCs w:val="22"/>
        </w:rPr>
      </w:pPr>
    </w:p>
    <w:p w14:paraId="3FB293DC" w14:textId="77777777" w:rsidR="008C153A" w:rsidRDefault="008C153A" w:rsidP="00D836E2">
      <w:pPr>
        <w:ind w:right="-34"/>
        <w:jc w:val="center"/>
        <w:rPr>
          <w:sz w:val="22"/>
          <w:szCs w:val="22"/>
        </w:rPr>
      </w:pPr>
    </w:p>
    <w:p w14:paraId="205A1F8A" w14:textId="77777777" w:rsidR="0041354C" w:rsidRDefault="0041354C" w:rsidP="00520932">
      <w:pPr>
        <w:ind w:right="-34"/>
        <w:jc w:val="center"/>
        <w:rPr>
          <w:sz w:val="32"/>
          <w:szCs w:val="32"/>
        </w:rPr>
      </w:pPr>
    </w:p>
    <w:p w14:paraId="7CD3D4E2" w14:textId="77777777" w:rsidR="0041354C" w:rsidRDefault="0041354C" w:rsidP="00520932">
      <w:pPr>
        <w:ind w:right="-34"/>
        <w:jc w:val="center"/>
        <w:rPr>
          <w:sz w:val="32"/>
          <w:szCs w:val="32"/>
        </w:rPr>
      </w:pPr>
    </w:p>
    <w:p w14:paraId="5C12B7AF" w14:textId="3C78AEB9" w:rsidR="00B03B25" w:rsidRDefault="00F163FB" w:rsidP="00520932">
      <w:pPr>
        <w:ind w:right="-34"/>
        <w:jc w:val="center"/>
        <w:rPr>
          <w:color w:val="FF0000"/>
          <w:sz w:val="28"/>
          <w:szCs w:val="28"/>
        </w:rPr>
      </w:pPr>
      <w:r w:rsidRPr="00520932">
        <w:rPr>
          <w:sz w:val="32"/>
          <w:szCs w:val="32"/>
        </w:rPr>
        <w:t xml:space="preserve">Department of </w:t>
      </w:r>
      <w:r w:rsidR="00730B4F">
        <w:rPr>
          <w:sz w:val="32"/>
          <w:szCs w:val="32"/>
        </w:rPr>
        <w:t>Artificial I</w:t>
      </w:r>
      <w:r w:rsidR="00BA1667">
        <w:rPr>
          <w:sz w:val="32"/>
          <w:szCs w:val="32"/>
        </w:rPr>
        <w:t xml:space="preserve">ntelligence &amp; </w:t>
      </w:r>
      <w:r w:rsidR="001E2708">
        <w:rPr>
          <w:sz w:val="32"/>
          <w:szCs w:val="32"/>
        </w:rPr>
        <w:t>Machine Learning</w:t>
      </w:r>
      <w:r w:rsidR="00730B4F">
        <w:rPr>
          <w:sz w:val="32"/>
          <w:szCs w:val="32"/>
        </w:rPr>
        <w:t xml:space="preserve"> </w:t>
      </w:r>
    </w:p>
    <w:p w14:paraId="69965164" w14:textId="77777777" w:rsidR="000D621E" w:rsidRPr="00520932" w:rsidRDefault="000D621E" w:rsidP="00520932">
      <w:pPr>
        <w:ind w:right="-34"/>
        <w:jc w:val="center"/>
        <w:rPr>
          <w:b/>
          <w:sz w:val="32"/>
          <w:szCs w:val="32"/>
        </w:rPr>
      </w:pPr>
    </w:p>
    <w:p w14:paraId="14642B0F" w14:textId="0581C372" w:rsidR="00F163FB" w:rsidRPr="00520932" w:rsidRDefault="00F163FB" w:rsidP="00520932">
      <w:pPr>
        <w:ind w:right="-34"/>
        <w:jc w:val="center"/>
        <w:rPr>
          <w:b/>
          <w:bCs/>
          <w:spacing w:val="-1"/>
          <w:sz w:val="32"/>
          <w:szCs w:val="32"/>
        </w:rPr>
      </w:pPr>
      <w:r w:rsidRPr="00520932">
        <w:rPr>
          <w:b/>
          <w:bCs/>
          <w:spacing w:val="-1"/>
          <w:sz w:val="32"/>
          <w:szCs w:val="32"/>
        </w:rPr>
        <w:t>CHANDIGARH ENGINEERING COLLEGE</w:t>
      </w:r>
      <w:r w:rsidR="00C74C6C">
        <w:rPr>
          <w:b/>
          <w:bCs/>
          <w:spacing w:val="-1"/>
          <w:sz w:val="32"/>
          <w:szCs w:val="32"/>
        </w:rPr>
        <w:t xml:space="preserve"> </w:t>
      </w:r>
      <w:r w:rsidRPr="00520932">
        <w:rPr>
          <w:b/>
          <w:bCs/>
          <w:spacing w:val="-1"/>
          <w:sz w:val="32"/>
          <w:szCs w:val="32"/>
        </w:rPr>
        <w:t>JHANJERI</w:t>
      </w:r>
      <w:r w:rsidR="00C74C6C">
        <w:rPr>
          <w:b/>
          <w:bCs/>
          <w:spacing w:val="-1"/>
          <w:sz w:val="32"/>
          <w:szCs w:val="32"/>
        </w:rPr>
        <w:t xml:space="preserve">, </w:t>
      </w:r>
      <w:r w:rsidRPr="00520932">
        <w:rPr>
          <w:b/>
          <w:bCs/>
          <w:spacing w:val="-1"/>
          <w:sz w:val="32"/>
          <w:szCs w:val="32"/>
        </w:rPr>
        <w:t>MOHALI</w:t>
      </w:r>
      <w:r w:rsidR="00520932">
        <w:rPr>
          <w:b/>
          <w:bCs/>
          <w:spacing w:val="-1"/>
          <w:sz w:val="32"/>
          <w:szCs w:val="32"/>
        </w:rPr>
        <w:t xml:space="preserve"> </w:t>
      </w:r>
    </w:p>
    <w:p w14:paraId="2E30C49C" w14:textId="77777777" w:rsidR="00F163FB" w:rsidRDefault="00F163FB" w:rsidP="00F163FB">
      <w:pPr>
        <w:jc w:val="center"/>
        <w:rPr>
          <w:b/>
          <w:sz w:val="28"/>
          <w:szCs w:val="28"/>
        </w:rPr>
      </w:pPr>
    </w:p>
    <w:p w14:paraId="2E89A279" w14:textId="7F6DB11E" w:rsidR="00F163FB" w:rsidRPr="00F163FB" w:rsidRDefault="00F163FB" w:rsidP="00F163FB">
      <w:pPr>
        <w:jc w:val="center"/>
        <w:rPr>
          <w:b/>
          <w:sz w:val="28"/>
          <w:szCs w:val="28"/>
        </w:rPr>
      </w:pPr>
      <w:r w:rsidRPr="00F163FB">
        <w:rPr>
          <w:b/>
          <w:sz w:val="28"/>
          <w:szCs w:val="28"/>
        </w:rPr>
        <w:t>In partial fulfillment of the requirements for the award of the Degree of</w:t>
      </w:r>
    </w:p>
    <w:p w14:paraId="218EF8AB" w14:textId="4672D69A" w:rsidR="00C92A64" w:rsidRDefault="00F163FB" w:rsidP="00F163FB">
      <w:pPr>
        <w:jc w:val="center"/>
        <w:rPr>
          <w:b/>
          <w:sz w:val="26"/>
        </w:rPr>
      </w:pPr>
      <w:r w:rsidRPr="00F163FB">
        <w:rPr>
          <w:b/>
          <w:sz w:val="28"/>
          <w:szCs w:val="28"/>
        </w:rPr>
        <w:t xml:space="preserve">Bachelor of Technology in </w:t>
      </w:r>
      <w:r w:rsidR="00BA1667" w:rsidRPr="00BA1667">
        <w:rPr>
          <w:b/>
          <w:sz w:val="28"/>
          <w:szCs w:val="28"/>
        </w:rPr>
        <w:t xml:space="preserve">Artificial Intelligence &amp; </w:t>
      </w:r>
      <w:r w:rsidR="001E2708" w:rsidRPr="001E2708">
        <w:rPr>
          <w:b/>
          <w:sz w:val="28"/>
          <w:szCs w:val="28"/>
        </w:rPr>
        <w:t>Machine Learning</w:t>
      </w:r>
    </w:p>
    <w:p w14:paraId="56610F10" w14:textId="77777777" w:rsidR="00D836E2" w:rsidRDefault="00D836E2" w:rsidP="00D836E2">
      <w:pPr>
        <w:ind w:right="-34"/>
        <w:jc w:val="center"/>
        <w:rPr>
          <w:spacing w:val="1"/>
          <w:sz w:val="28"/>
          <w:szCs w:val="28"/>
        </w:rPr>
      </w:pPr>
    </w:p>
    <w:p w14:paraId="2EEF5919" w14:textId="77777777" w:rsidR="00F163FB" w:rsidRDefault="00F163FB" w:rsidP="00F163FB">
      <w:pPr>
        <w:spacing w:line="276" w:lineRule="auto"/>
        <w:ind w:right="-34"/>
        <w:rPr>
          <w:spacing w:val="1"/>
          <w:sz w:val="28"/>
          <w:szCs w:val="28"/>
        </w:rPr>
      </w:pPr>
    </w:p>
    <w:p w14:paraId="7804CB9F" w14:textId="70B5D6E6" w:rsidR="00CC1945" w:rsidRDefault="002C7E0A" w:rsidP="00F163FB">
      <w:pPr>
        <w:spacing w:line="276" w:lineRule="auto"/>
        <w:ind w:right="-34"/>
        <w:rPr>
          <w:b/>
          <w:bCs/>
          <w:sz w:val="28"/>
          <w:szCs w:val="28"/>
        </w:rPr>
      </w:pPr>
      <w:r>
        <w:rPr>
          <w:b/>
          <w:bCs/>
          <w:spacing w:val="1"/>
          <w:sz w:val="28"/>
          <w:szCs w:val="28"/>
        </w:rPr>
        <w:t xml:space="preserve">            </w:t>
      </w:r>
      <w:r w:rsidR="0095609F" w:rsidRPr="00771ABB">
        <w:rPr>
          <w:b/>
          <w:bCs/>
          <w:spacing w:val="1"/>
          <w:sz w:val="28"/>
          <w:szCs w:val="28"/>
        </w:rPr>
        <w:t>S</w:t>
      </w:r>
      <w:r w:rsidR="0095609F" w:rsidRPr="00771ABB">
        <w:rPr>
          <w:b/>
          <w:bCs/>
          <w:sz w:val="28"/>
          <w:szCs w:val="28"/>
        </w:rPr>
        <w:t>U</w:t>
      </w:r>
      <w:r w:rsidR="0095609F" w:rsidRPr="00771ABB">
        <w:rPr>
          <w:b/>
          <w:bCs/>
          <w:spacing w:val="-2"/>
          <w:sz w:val="28"/>
          <w:szCs w:val="28"/>
        </w:rPr>
        <w:t>B</w:t>
      </w:r>
      <w:r w:rsidR="0095609F" w:rsidRPr="00771ABB">
        <w:rPr>
          <w:b/>
          <w:bCs/>
          <w:spacing w:val="2"/>
          <w:sz w:val="28"/>
          <w:szCs w:val="28"/>
        </w:rPr>
        <w:t>M</w:t>
      </w:r>
      <w:r w:rsidR="0095609F" w:rsidRPr="00771ABB">
        <w:rPr>
          <w:b/>
          <w:bCs/>
          <w:spacing w:val="-3"/>
          <w:sz w:val="28"/>
          <w:szCs w:val="28"/>
        </w:rPr>
        <w:t>I</w:t>
      </w:r>
      <w:r w:rsidR="0095609F" w:rsidRPr="00771ABB">
        <w:rPr>
          <w:b/>
          <w:bCs/>
          <w:sz w:val="28"/>
          <w:szCs w:val="28"/>
        </w:rPr>
        <w:t>TTED</w:t>
      </w:r>
      <w:r w:rsidR="0095609F" w:rsidRPr="00771ABB">
        <w:rPr>
          <w:b/>
          <w:bCs/>
          <w:spacing w:val="1"/>
          <w:sz w:val="28"/>
          <w:szCs w:val="28"/>
        </w:rPr>
        <w:t xml:space="preserve"> </w:t>
      </w:r>
      <w:r w:rsidR="0095609F" w:rsidRPr="00771ABB">
        <w:rPr>
          <w:b/>
          <w:bCs/>
          <w:spacing w:val="-2"/>
          <w:sz w:val="28"/>
          <w:szCs w:val="28"/>
        </w:rPr>
        <w:t>B</w:t>
      </w:r>
      <w:r w:rsidR="0095609F" w:rsidRPr="00771ABB">
        <w:rPr>
          <w:b/>
          <w:bCs/>
          <w:sz w:val="28"/>
          <w:szCs w:val="28"/>
        </w:rPr>
        <w:t>Y</w:t>
      </w:r>
      <w:r w:rsidR="0031101F" w:rsidRPr="00771ABB">
        <w:rPr>
          <w:b/>
          <w:bCs/>
          <w:sz w:val="28"/>
          <w:szCs w:val="28"/>
        </w:rPr>
        <w:t>:</w:t>
      </w:r>
      <w:r w:rsidR="00C92A64">
        <w:rPr>
          <w:b/>
          <w:bCs/>
          <w:sz w:val="28"/>
          <w:szCs w:val="28"/>
        </w:rPr>
        <w:t xml:space="preserve">                                                           </w:t>
      </w:r>
      <w:r w:rsidR="00C92A64" w:rsidRPr="00771ABB">
        <w:rPr>
          <w:b/>
          <w:bCs/>
          <w:sz w:val="28"/>
          <w:szCs w:val="28"/>
        </w:rPr>
        <w:t>Und</w:t>
      </w:r>
      <w:r w:rsidR="00C92A64" w:rsidRPr="00771ABB">
        <w:rPr>
          <w:b/>
          <w:bCs/>
          <w:spacing w:val="-1"/>
          <w:sz w:val="28"/>
          <w:szCs w:val="28"/>
        </w:rPr>
        <w:t>e</w:t>
      </w:r>
      <w:r w:rsidR="00C92A64" w:rsidRPr="00771ABB">
        <w:rPr>
          <w:b/>
          <w:bCs/>
          <w:sz w:val="28"/>
          <w:szCs w:val="28"/>
        </w:rPr>
        <w:t>r the</w:t>
      </w:r>
      <w:r w:rsidR="00C92A64" w:rsidRPr="00771ABB">
        <w:rPr>
          <w:b/>
          <w:bCs/>
          <w:spacing w:val="-1"/>
          <w:sz w:val="28"/>
          <w:szCs w:val="28"/>
        </w:rPr>
        <w:t xml:space="preserve"> </w:t>
      </w:r>
      <w:r w:rsidR="00C92A64" w:rsidRPr="00771ABB">
        <w:rPr>
          <w:b/>
          <w:bCs/>
          <w:sz w:val="28"/>
          <w:szCs w:val="28"/>
        </w:rPr>
        <w:t>Gui</w:t>
      </w:r>
      <w:r w:rsidR="00C92A64" w:rsidRPr="00771ABB">
        <w:rPr>
          <w:b/>
          <w:bCs/>
          <w:spacing w:val="2"/>
          <w:sz w:val="28"/>
          <w:szCs w:val="28"/>
        </w:rPr>
        <w:t>d</w:t>
      </w:r>
      <w:r w:rsidR="00C92A64" w:rsidRPr="00771ABB">
        <w:rPr>
          <w:b/>
          <w:bCs/>
          <w:spacing w:val="-1"/>
          <w:sz w:val="28"/>
          <w:szCs w:val="28"/>
        </w:rPr>
        <w:t>a</w:t>
      </w:r>
      <w:r w:rsidR="00C92A64" w:rsidRPr="00771ABB">
        <w:rPr>
          <w:b/>
          <w:bCs/>
          <w:sz w:val="28"/>
          <w:szCs w:val="28"/>
        </w:rPr>
        <w:t>n</w:t>
      </w:r>
      <w:r w:rsidR="00C92A64" w:rsidRPr="00771ABB">
        <w:rPr>
          <w:b/>
          <w:bCs/>
          <w:spacing w:val="-1"/>
          <w:sz w:val="28"/>
          <w:szCs w:val="28"/>
        </w:rPr>
        <w:t>c</w:t>
      </w:r>
      <w:r w:rsidR="00C92A64" w:rsidRPr="00771ABB">
        <w:rPr>
          <w:b/>
          <w:bCs/>
          <w:sz w:val="28"/>
          <w:szCs w:val="28"/>
        </w:rPr>
        <w:t>e</w:t>
      </w:r>
      <w:r w:rsidR="00C92A64" w:rsidRPr="00771ABB">
        <w:rPr>
          <w:b/>
          <w:bCs/>
          <w:spacing w:val="-1"/>
          <w:sz w:val="28"/>
          <w:szCs w:val="28"/>
        </w:rPr>
        <w:t xml:space="preserve"> </w:t>
      </w:r>
      <w:r w:rsidR="00C92A64" w:rsidRPr="00771ABB">
        <w:rPr>
          <w:b/>
          <w:bCs/>
          <w:spacing w:val="2"/>
          <w:sz w:val="28"/>
          <w:szCs w:val="28"/>
        </w:rPr>
        <w:t>o</w:t>
      </w:r>
      <w:r w:rsidR="00C92A64" w:rsidRPr="00771ABB">
        <w:rPr>
          <w:b/>
          <w:bCs/>
          <w:sz w:val="28"/>
          <w:szCs w:val="28"/>
        </w:rPr>
        <w:t>f</w:t>
      </w:r>
    </w:p>
    <w:p w14:paraId="677494ED" w14:textId="4F4E6C24" w:rsidR="00F163FB" w:rsidRDefault="00C92A64" w:rsidP="00F163FB">
      <w:pPr>
        <w:spacing w:line="276" w:lineRule="auto"/>
        <w:ind w:right="-34"/>
        <w:rPr>
          <w:b/>
          <w:bCs/>
          <w:sz w:val="28"/>
          <w:szCs w:val="28"/>
        </w:rPr>
      </w:pPr>
      <w:r>
        <w:rPr>
          <w:b/>
          <w:bCs/>
          <w:sz w:val="28"/>
          <w:szCs w:val="28"/>
        </w:rPr>
        <w:t xml:space="preserve">                               </w:t>
      </w:r>
      <w:r w:rsidR="00F163FB">
        <w:rPr>
          <w:b/>
          <w:bCs/>
          <w:sz w:val="28"/>
          <w:szCs w:val="28"/>
        </w:rPr>
        <w:tab/>
      </w:r>
      <w:r w:rsidR="00F163FB">
        <w:rPr>
          <w:b/>
          <w:bCs/>
          <w:sz w:val="28"/>
          <w:szCs w:val="28"/>
        </w:rPr>
        <w:tab/>
      </w:r>
      <w:r w:rsidR="00F163FB">
        <w:rPr>
          <w:b/>
          <w:bCs/>
          <w:sz w:val="28"/>
          <w:szCs w:val="28"/>
        </w:rPr>
        <w:tab/>
      </w:r>
      <w:r w:rsidR="00F163FB">
        <w:rPr>
          <w:b/>
          <w:bCs/>
          <w:sz w:val="28"/>
          <w:szCs w:val="28"/>
        </w:rPr>
        <w:tab/>
        <w:t xml:space="preserve">             </w:t>
      </w:r>
      <w:r w:rsidR="00F163FB">
        <w:rPr>
          <w:b/>
          <w:bCs/>
          <w:sz w:val="28"/>
          <w:szCs w:val="28"/>
        </w:rPr>
        <w:tab/>
      </w:r>
    </w:p>
    <w:p w14:paraId="1614FB13" w14:textId="58A15D67" w:rsidR="00CC1945" w:rsidRDefault="002C7E0A" w:rsidP="00F163FB">
      <w:pPr>
        <w:spacing w:line="276" w:lineRule="auto"/>
        <w:ind w:right="-34"/>
        <w:rPr>
          <w:sz w:val="28"/>
          <w:szCs w:val="28"/>
        </w:rPr>
      </w:pPr>
      <w:r>
        <w:rPr>
          <w:sz w:val="28"/>
          <w:szCs w:val="28"/>
        </w:rPr>
        <w:t xml:space="preserve">         </w:t>
      </w:r>
      <w:r w:rsidR="00CC1945">
        <w:rPr>
          <w:sz w:val="28"/>
          <w:szCs w:val="28"/>
        </w:rPr>
        <w:t>Kartik Sayal (2231089)                                                            Dr. Manjot Kaur</w:t>
      </w:r>
    </w:p>
    <w:p w14:paraId="7CE70615" w14:textId="076D8D88" w:rsidR="00CC1945" w:rsidRDefault="002C7E0A" w:rsidP="00F163FB">
      <w:pPr>
        <w:spacing w:line="276" w:lineRule="auto"/>
        <w:ind w:right="-34"/>
        <w:rPr>
          <w:sz w:val="28"/>
          <w:szCs w:val="28"/>
        </w:rPr>
      </w:pPr>
      <w:r>
        <w:rPr>
          <w:sz w:val="28"/>
          <w:szCs w:val="28"/>
        </w:rPr>
        <w:t xml:space="preserve">         </w:t>
      </w:r>
      <w:r w:rsidR="00CC1945">
        <w:rPr>
          <w:sz w:val="28"/>
          <w:szCs w:val="28"/>
        </w:rPr>
        <w:t xml:space="preserve">Pravleen Kaur (2231103)                                                             </w:t>
      </w:r>
      <w:r w:rsidR="00C92A64">
        <w:rPr>
          <w:sz w:val="28"/>
          <w:szCs w:val="28"/>
        </w:rPr>
        <w:t xml:space="preserve"> </w:t>
      </w:r>
      <w:r w:rsidR="00CC1945">
        <w:rPr>
          <w:sz w:val="28"/>
          <w:szCs w:val="28"/>
        </w:rPr>
        <w:t>(Professor)</w:t>
      </w:r>
    </w:p>
    <w:p w14:paraId="6A675F82" w14:textId="2C2ADFF3" w:rsidR="00CC1945" w:rsidRPr="00CC1945" w:rsidRDefault="002C7E0A" w:rsidP="00F163FB">
      <w:pPr>
        <w:spacing w:line="276" w:lineRule="auto"/>
        <w:ind w:right="-34"/>
        <w:rPr>
          <w:sz w:val="28"/>
          <w:szCs w:val="28"/>
        </w:rPr>
      </w:pPr>
      <w:r>
        <w:rPr>
          <w:sz w:val="28"/>
          <w:szCs w:val="28"/>
        </w:rPr>
        <w:t xml:space="preserve">         </w:t>
      </w:r>
      <w:r w:rsidR="00CC1945">
        <w:rPr>
          <w:sz w:val="28"/>
          <w:szCs w:val="28"/>
        </w:rPr>
        <w:t>Ramneek Kaur (2231107)</w:t>
      </w:r>
    </w:p>
    <w:p w14:paraId="3B078AF5" w14:textId="3423BFDA" w:rsidR="00F163FB" w:rsidRDefault="00F163FB" w:rsidP="00F163FB">
      <w:pPr>
        <w:spacing w:line="276" w:lineRule="auto"/>
        <w:ind w:right="-34"/>
        <w:rPr>
          <w:spacing w:val="-1"/>
          <w:sz w:val="28"/>
          <w:szCs w:val="28"/>
        </w:rPr>
      </w:pPr>
      <w:r w:rsidRPr="00F95169">
        <w:rPr>
          <w:color w:val="FF0000"/>
          <w:sz w:val="28"/>
          <w:szCs w:val="28"/>
        </w:rPr>
        <w:t xml:space="preserve"> </w:t>
      </w:r>
      <w:r>
        <w:rPr>
          <w:sz w:val="28"/>
          <w:szCs w:val="28"/>
        </w:rPr>
        <w:t xml:space="preserve">                                                                         </w:t>
      </w:r>
    </w:p>
    <w:p w14:paraId="7B117E8F" w14:textId="200A7234" w:rsidR="00D836E2" w:rsidRDefault="00350A40" w:rsidP="00316313">
      <w:pPr>
        <w:spacing w:line="276" w:lineRule="auto"/>
        <w:ind w:right="-34"/>
        <w:jc w:val="center"/>
        <w:rPr>
          <w:sz w:val="28"/>
          <w:szCs w:val="28"/>
        </w:rPr>
      </w:pPr>
      <w:r>
        <w:rPr>
          <w:sz w:val="28"/>
          <w:szCs w:val="28"/>
        </w:rPr>
        <w:t>MAY</w:t>
      </w:r>
      <w:r w:rsidR="00F61081">
        <w:rPr>
          <w:sz w:val="28"/>
          <w:szCs w:val="28"/>
        </w:rPr>
        <w:t>,</w:t>
      </w:r>
      <w:r w:rsidR="0095609F" w:rsidRPr="00256697">
        <w:rPr>
          <w:sz w:val="28"/>
          <w:szCs w:val="28"/>
        </w:rPr>
        <w:t xml:space="preserve"> </w:t>
      </w:r>
      <w:r w:rsidR="0095609F" w:rsidRPr="00256697">
        <w:rPr>
          <w:spacing w:val="1"/>
          <w:sz w:val="28"/>
          <w:szCs w:val="28"/>
        </w:rPr>
        <w:t>2</w:t>
      </w:r>
      <w:r w:rsidR="0095609F" w:rsidRPr="00256697">
        <w:rPr>
          <w:spacing w:val="-1"/>
          <w:sz w:val="28"/>
          <w:szCs w:val="28"/>
        </w:rPr>
        <w:t>0</w:t>
      </w:r>
      <w:r w:rsidR="0031101F" w:rsidRPr="00256697">
        <w:rPr>
          <w:spacing w:val="1"/>
          <w:sz w:val="28"/>
          <w:szCs w:val="28"/>
        </w:rPr>
        <w:t>2</w:t>
      </w:r>
      <w:r w:rsidR="0051280A">
        <w:rPr>
          <w:spacing w:val="1"/>
          <w:sz w:val="28"/>
          <w:szCs w:val="28"/>
        </w:rPr>
        <w:t>5</w:t>
      </w:r>
    </w:p>
    <w:p w14:paraId="2093635E" w14:textId="7E6F129C" w:rsidR="00D836E2" w:rsidRDefault="00F163FB" w:rsidP="00D836E2">
      <w:pPr>
        <w:ind w:right="-34"/>
        <w:jc w:val="center"/>
        <w:rPr>
          <w:sz w:val="28"/>
          <w:szCs w:val="28"/>
        </w:rPr>
      </w:pPr>
      <w:r>
        <w:fldChar w:fldCharType="begin"/>
      </w:r>
      <w:r>
        <w:instrText xml:space="preserve"> INCLUDEPICTURE "http://cd.ptu.ac.in/assets/PTU_logo.gif" \* MERGEFORMATINET </w:instrText>
      </w:r>
      <w:r>
        <w:fldChar w:fldCharType="separate"/>
      </w:r>
      <w:r w:rsidR="005F7E90">
        <w:fldChar w:fldCharType="begin"/>
      </w:r>
      <w:r w:rsidR="005F7E90">
        <w:instrText xml:space="preserve"> INCLUDEPICTURE  "http://cd.ptu.ac.in/assets/PTU_logo.gif" \* MERGEFORMATINET </w:instrText>
      </w:r>
      <w:r w:rsidR="005F7E90">
        <w:fldChar w:fldCharType="separate"/>
      </w:r>
      <w:r w:rsidR="004826C9">
        <w:fldChar w:fldCharType="begin"/>
      </w:r>
      <w:r w:rsidR="004826C9">
        <w:instrText xml:space="preserve"> INCLUDEPICTURE  "http://cd.ptu.ac.in/assets/PTU_logo.gif" \* MERGEFORMATINET </w:instrText>
      </w:r>
      <w:r w:rsidR="004826C9">
        <w:fldChar w:fldCharType="separate"/>
      </w:r>
      <w:r w:rsidR="006C3B13">
        <w:fldChar w:fldCharType="begin"/>
      </w:r>
      <w:r w:rsidR="006C3B13">
        <w:instrText xml:space="preserve"> INCLUDEPICTURE  "http://cd.ptu.ac.in/assets/PTU_logo.gif" \* MERGEFORMATINET </w:instrText>
      </w:r>
      <w:r w:rsidR="006C3B13">
        <w:fldChar w:fldCharType="separate"/>
      </w:r>
      <w:r w:rsidR="00BD2525">
        <w:fldChar w:fldCharType="begin"/>
      </w:r>
      <w:r w:rsidR="00BD2525">
        <w:instrText xml:space="preserve"> INCLUDEPICTURE  "http://cd.ptu.ac.in/assets/PTU_logo.gif" \* MERGEFORMATINET </w:instrText>
      </w:r>
      <w:r w:rsidR="00BD2525">
        <w:fldChar w:fldCharType="separate"/>
      </w:r>
      <w:r w:rsidR="009553FE">
        <w:fldChar w:fldCharType="begin"/>
      </w:r>
      <w:r w:rsidR="009553FE">
        <w:instrText xml:space="preserve"> INCLUDEPICTURE  "http://cd.ptu.ac.in/assets/PTU_logo.gif" \* MERGEFORMATINET </w:instrText>
      </w:r>
      <w:r w:rsidR="009553FE">
        <w:fldChar w:fldCharType="separate"/>
      </w:r>
      <w:r w:rsidR="00C11EA3">
        <w:fldChar w:fldCharType="begin"/>
      </w:r>
      <w:r w:rsidR="00C11EA3">
        <w:instrText xml:space="preserve"> INCLUDEPICTURE  "http://cd.ptu.ac.in/assets/PTU_logo.gif" \* MERGEFORMATINET </w:instrText>
      </w:r>
      <w:r w:rsidR="00C11EA3">
        <w:fldChar w:fldCharType="separate"/>
      </w:r>
      <w:r w:rsidR="001B6838">
        <w:fldChar w:fldCharType="begin"/>
      </w:r>
      <w:r w:rsidR="001B6838">
        <w:instrText xml:space="preserve"> INCLUDEPICTURE  "http://cd.ptu.ac.in/assets/PTU_logo.gif" \* MERGEFORMATINET </w:instrText>
      </w:r>
      <w:r w:rsidR="001B6838">
        <w:fldChar w:fldCharType="separate"/>
      </w:r>
      <w:r w:rsidR="00112786">
        <w:fldChar w:fldCharType="begin"/>
      </w:r>
      <w:r w:rsidR="00112786">
        <w:instrText xml:space="preserve"> INCLUDEPICTURE  "http://cd.ptu.ac.in/assets/PTU_logo.gif" \* MERGEFORMATINET </w:instrText>
      </w:r>
      <w:r w:rsidR="00112786">
        <w:fldChar w:fldCharType="separate"/>
      </w:r>
      <w:r w:rsidR="00AD58C6">
        <w:fldChar w:fldCharType="begin"/>
      </w:r>
      <w:r w:rsidR="00AD58C6">
        <w:instrText xml:space="preserve"> INCLUDEPICTURE  "http://cd.ptu.ac.in/assets/PTU_logo.gif" \* MERGEFORMATINET </w:instrText>
      </w:r>
      <w:r w:rsidR="00AD58C6">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rsidR="00C1171D">
        <w:fldChar w:fldCharType="begin"/>
      </w:r>
      <w:r w:rsidR="00C1171D">
        <w:instrText xml:space="preserve"> INCLUDEPICTURE  "http://cd.ptu.ac.in/assets/PTU_logo.gif" \* MERGEFORMATINET </w:instrText>
      </w:r>
      <w:r w:rsidR="00C1171D">
        <w:fldChar w:fldCharType="separate"/>
      </w:r>
      <w:r w:rsidR="006550E5">
        <w:fldChar w:fldCharType="begin"/>
      </w:r>
      <w:r w:rsidR="006550E5">
        <w:instrText xml:space="preserve"> INCLUDEPICTURE  "http://cd.ptu.ac.in/assets/PTU_logo.gif" \* MERGEFORMATINET </w:instrText>
      </w:r>
      <w:r w:rsidR="006550E5">
        <w:fldChar w:fldCharType="separate"/>
      </w:r>
      <w:r w:rsidR="00074313">
        <w:fldChar w:fldCharType="begin"/>
      </w:r>
      <w:r w:rsidR="00074313">
        <w:instrText xml:space="preserve"> INCLUDEPICTURE  "http://cd.ptu.ac.in/assets/PTU_logo.gif" \* MERGEFORMATINET </w:instrText>
      </w:r>
      <w:r w:rsidR="00074313">
        <w:fldChar w:fldCharType="separate"/>
      </w:r>
      <w:r w:rsidR="007E5CAE">
        <w:fldChar w:fldCharType="begin"/>
      </w:r>
      <w:r w:rsidR="007E5CAE">
        <w:instrText xml:space="preserve"> INCLUDEPICTURE  "http://cd.ptu.ac.in/assets/PTU_logo.gif" \* MERGEFORMATINET </w:instrText>
      </w:r>
      <w:r w:rsidR="007E5CAE">
        <w:fldChar w:fldCharType="separate"/>
      </w:r>
      <w:r w:rsidR="00BB4E68">
        <w:fldChar w:fldCharType="begin"/>
      </w:r>
      <w:r w:rsidR="00BB4E68">
        <w:instrText xml:space="preserve"> INCLUDEPICTURE  "http://cd.ptu.ac.in/assets/PTU_logo.gif" \* MERGEFORMATINET </w:instrText>
      </w:r>
      <w:r w:rsidR="00BB4E68">
        <w:fldChar w:fldCharType="separate"/>
      </w:r>
      <w:r w:rsidR="00917894">
        <w:fldChar w:fldCharType="begin"/>
      </w:r>
      <w:r w:rsidR="00917894">
        <w:instrText xml:space="preserve"> INCLUDEPICTURE  "http://cd.ptu.ac.in/assets/PTU_logo.gif" \* MERGEFORMATINET </w:instrText>
      </w:r>
      <w:r w:rsidR="00917894">
        <w:fldChar w:fldCharType="separate"/>
      </w:r>
      <w:r w:rsidR="00B04FCA">
        <w:fldChar w:fldCharType="begin"/>
      </w:r>
      <w:r w:rsidR="00B04FCA">
        <w:instrText xml:space="preserve"> </w:instrText>
      </w:r>
      <w:r w:rsidR="00B04FCA">
        <w:instrText>INCLUDEPICTURE  "http://cd.ptu.ac.in/assets/PTU_logo.gif" \* MERGEFORMATINET</w:instrText>
      </w:r>
      <w:r w:rsidR="00B04FCA">
        <w:instrText xml:space="preserve"> </w:instrText>
      </w:r>
      <w:r w:rsidR="00B04FCA">
        <w:fldChar w:fldCharType="separate"/>
      </w:r>
      <w:r w:rsidR="00B04FCA">
        <w:pict w14:anchorId="1D526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Image result for PTU" style="width:85.5pt;height:69pt">
            <v:imagedata r:id="rId9" r:href="rId10"/>
          </v:shape>
        </w:pict>
      </w:r>
      <w:r w:rsidR="00B04FCA">
        <w:fldChar w:fldCharType="end"/>
      </w:r>
      <w:r w:rsidR="00917894">
        <w:fldChar w:fldCharType="end"/>
      </w:r>
      <w:r w:rsidR="00BB4E68">
        <w:fldChar w:fldCharType="end"/>
      </w:r>
      <w:r w:rsidR="007E5CAE">
        <w:fldChar w:fldCharType="end"/>
      </w:r>
      <w:r w:rsidR="00074313">
        <w:fldChar w:fldCharType="end"/>
      </w:r>
      <w:r w:rsidR="006550E5">
        <w:fldChar w:fldCharType="end"/>
      </w:r>
      <w:r w:rsidR="00C1171D">
        <w:fldChar w:fldCharType="end"/>
      </w:r>
      <w:r>
        <w:fldChar w:fldCharType="end"/>
      </w:r>
      <w:r>
        <w:fldChar w:fldCharType="end"/>
      </w:r>
      <w:r w:rsidR="00AD58C6">
        <w:fldChar w:fldCharType="end"/>
      </w:r>
      <w:r w:rsidR="00112786">
        <w:fldChar w:fldCharType="end"/>
      </w:r>
      <w:r w:rsidR="001B6838">
        <w:fldChar w:fldCharType="end"/>
      </w:r>
      <w:r w:rsidR="00C11EA3">
        <w:fldChar w:fldCharType="end"/>
      </w:r>
      <w:r w:rsidR="009553FE">
        <w:fldChar w:fldCharType="end"/>
      </w:r>
      <w:r w:rsidR="00BD2525">
        <w:fldChar w:fldCharType="end"/>
      </w:r>
      <w:r w:rsidR="006C3B13">
        <w:fldChar w:fldCharType="end"/>
      </w:r>
      <w:r w:rsidR="004826C9">
        <w:fldChar w:fldCharType="end"/>
      </w:r>
      <w:r w:rsidR="005F7E90">
        <w:fldChar w:fldCharType="end"/>
      </w:r>
      <w:r>
        <w:fldChar w:fldCharType="end"/>
      </w:r>
    </w:p>
    <w:p w14:paraId="502F7E49" w14:textId="77777777" w:rsidR="00AF3E31" w:rsidRDefault="00AF3E31" w:rsidP="00F163FB">
      <w:pPr>
        <w:jc w:val="center"/>
        <w:rPr>
          <w:b/>
          <w:sz w:val="32"/>
          <w:szCs w:val="32"/>
        </w:rPr>
      </w:pPr>
    </w:p>
    <w:p w14:paraId="702D918A" w14:textId="05B04645" w:rsidR="00F163FB" w:rsidRPr="00AA17B2" w:rsidRDefault="002C7E0A" w:rsidP="00F163FB">
      <w:pPr>
        <w:jc w:val="center"/>
        <w:rPr>
          <w:b/>
          <w:sz w:val="32"/>
          <w:szCs w:val="32"/>
        </w:rPr>
      </w:pPr>
      <w:r>
        <w:rPr>
          <w:b/>
          <w:sz w:val="32"/>
          <w:szCs w:val="32"/>
        </w:rPr>
        <w:t xml:space="preserve">    </w:t>
      </w:r>
      <w:r w:rsidR="00F163FB" w:rsidRPr="00AA17B2">
        <w:rPr>
          <w:b/>
          <w:sz w:val="32"/>
          <w:szCs w:val="32"/>
        </w:rPr>
        <w:t>Affiliated to I.K Gujral Punjab Technical University, Jalandhar</w:t>
      </w:r>
    </w:p>
    <w:p w14:paraId="52087E65" w14:textId="45829F45" w:rsidR="00F163FB" w:rsidRDefault="00F61081" w:rsidP="00AA17B2">
      <w:pPr>
        <w:ind w:left="2160" w:firstLine="720"/>
        <w:rPr>
          <w:color w:val="FF0000"/>
          <w:spacing w:val="-1"/>
          <w:sz w:val="28"/>
          <w:szCs w:val="28"/>
        </w:rPr>
      </w:pPr>
      <w:bookmarkStart w:id="0" w:name="page5"/>
      <w:bookmarkEnd w:id="0"/>
      <w:r>
        <w:rPr>
          <w:b/>
          <w:sz w:val="32"/>
          <w:szCs w:val="32"/>
        </w:rPr>
        <w:t xml:space="preserve">       </w:t>
      </w:r>
      <w:r w:rsidR="002C7E0A">
        <w:rPr>
          <w:b/>
          <w:sz w:val="32"/>
          <w:szCs w:val="32"/>
        </w:rPr>
        <w:t xml:space="preserve">         </w:t>
      </w:r>
      <w:r w:rsidR="00F163FB" w:rsidRPr="00AA17B2">
        <w:rPr>
          <w:b/>
          <w:sz w:val="32"/>
          <w:szCs w:val="32"/>
        </w:rPr>
        <w:t>(Batch: 20</w:t>
      </w:r>
      <w:r w:rsidR="001F5F07">
        <w:rPr>
          <w:b/>
          <w:sz w:val="32"/>
          <w:szCs w:val="32"/>
        </w:rPr>
        <w:t>2</w:t>
      </w:r>
      <w:r w:rsidR="001F41A5">
        <w:rPr>
          <w:b/>
          <w:sz w:val="32"/>
          <w:szCs w:val="32"/>
        </w:rPr>
        <w:t>2</w:t>
      </w:r>
      <w:r w:rsidR="00F163FB" w:rsidRPr="00AA17B2">
        <w:rPr>
          <w:b/>
          <w:sz w:val="32"/>
          <w:szCs w:val="32"/>
        </w:rPr>
        <w:t>-20</w:t>
      </w:r>
      <w:r w:rsidR="00520932" w:rsidRPr="00AA17B2">
        <w:rPr>
          <w:b/>
          <w:sz w:val="32"/>
          <w:szCs w:val="32"/>
        </w:rPr>
        <w:t>2</w:t>
      </w:r>
      <w:r w:rsidR="001F41A5">
        <w:rPr>
          <w:b/>
          <w:sz w:val="32"/>
          <w:szCs w:val="32"/>
        </w:rPr>
        <w:t>6</w:t>
      </w:r>
      <w:r w:rsidR="00F163FB" w:rsidRPr="00AA17B2">
        <w:rPr>
          <w:b/>
          <w:sz w:val="32"/>
          <w:szCs w:val="32"/>
        </w:rPr>
        <w:t>)</w:t>
      </w:r>
      <w:r w:rsidR="00AA17B2">
        <w:rPr>
          <w:b/>
          <w:sz w:val="32"/>
          <w:szCs w:val="32"/>
        </w:rPr>
        <w:t xml:space="preserve"> </w:t>
      </w:r>
    </w:p>
    <w:p w14:paraId="7283ECAD" w14:textId="115A1270" w:rsidR="00F25F3D" w:rsidRDefault="00F25F3D" w:rsidP="00AA17B2">
      <w:pPr>
        <w:ind w:left="2160" w:firstLine="720"/>
        <w:rPr>
          <w:color w:val="FF0000"/>
          <w:spacing w:val="-1"/>
          <w:sz w:val="28"/>
          <w:szCs w:val="28"/>
        </w:rPr>
      </w:pPr>
    </w:p>
    <w:p w14:paraId="021F0A31" w14:textId="77777777" w:rsidR="00AF3E31" w:rsidRDefault="00AF3E31" w:rsidP="00AA17B2">
      <w:pPr>
        <w:ind w:left="2160" w:firstLine="720"/>
        <w:rPr>
          <w:color w:val="FF0000"/>
          <w:spacing w:val="-1"/>
          <w:sz w:val="28"/>
          <w:szCs w:val="28"/>
        </w:rPr>
      </w:pPr>
    </w:p>
    <w:p w14:paraId="771E1ED1" w14:textId="77777777" w:rsidR="00AF3E31" w:rsidRDefault="00AF3E31" w:rsidP="00AA17B2">
      <w:pPr>
        <w:ind w:left="2160" w:firstLine="720"/>
        <w:rPr>
          <w:color w:val="FF0000"/>
          <w:spacing w:val="-1"/>
          <w:sz w:val="28"/>
          <w:szCs w:val="28"/>
        </w:rPr>
      </w:pPr>
    </w:p>
    <w:p w14:paraId="30C776E5" w14:textId="77777777" w:rsidR="00AF3E31" w:rsidRDefault="00AF3E31" w:rsidP="00AA17B2">
      <w:pPr>
        <w:ind w:left="2160" w:firstLine="720"/>
        <w:rPr>
          <w:color w:val="FF0000"/>
          <w:spacing w:val="-1"/>
          <w:sz w:val="28"/>
          <w:szCs w:val="28"/>
        </w:rPr>
      </w:pPr>
    </w:p>
    <w:p w14:paraId="47820E55" w14:textId="636C9CD5" w:rsidR="00F25F3D" w:rsidRDefault="00F25F3D" w:rsidP="00AA17B2">
      <w:pPr>
        <w:ind w:left="2160" w:firstLine="720"/>
        <w:rPr>
          <w:color w:val="FF0000"/>
          <w:spacing w:val="-1"/>
          <w:sz w:val="28"/>
          <w:szCs w:val="28"/>
        </w:rPr>
      </w:pPr>
    </w:p>
    <w:p w14:paraId="05D0B26D" w14:textId="77777777" w:rsidR="002C7E0A" w:rsidRDefault="002C7E0A" w:rsidP="0041354C">
      <w:pPr>
        <w:spacing w:line="0" w:lineRule="atLeast"/>
        <w:jc w:val="center"/>
        <w:rPr>
          <w:b/>
          <w:sz w:val="32"/>
          <w:szCs w:val="32"/>
        </w:rPr>
      </w:pPr>
    </w:p>
    <w:p w14:paraId="352F3D79" w14:textId="77777777" w:rsidR="002C7E0A" w:rsidRDefault="002C7E0A" w:rsidP="0041354C">
      <w:pPr>
        <w:spacing w:line="0" w:lineRule="atLeast"/>
        <w:jc w:val="center"/>
        <w:rPr>
          <w:b/>
          <w:sz w:val="32"/>
          <w:szCs w:val="32"/>
        </w:rPr>
      </w:pPr>
    </w:p>
    <w:p w14:paraId="64AFC8BD" w14:textId="3259AC2E" w:rsidR="00F25F3D" w:rsidRPr="000C4821" w:rsidRDefault="00F25F3D" w:rsidP="0041354C">
      <w:pPr>
        <w:spacing w:line="0" w:lineRule="atLeast"/>
        <w:jc w:val="center"/>
        <w:rPr>
          <w:sz w:val="32"/>
          <w:szCs w:val="32"/>
        </w:rPr>
      </w:pPr>
      <w:r w:rsidRPr="000C4821">
        <w:rPr>
          <w:b/>
          <w:sz w:val="32"/>
          <w:szCs w:val="32"/>
        </w:rPr>
        <w:t>DECLARATION</w:t>
      </w:r>
    </w:p>
    <w:p w14:paraId="46B4E44F" w14:textId="77777777" w:rsidR="00F25F3D" w:rsidRPr="00F25F3D" w:rsidRDefault="00F25F3D" w:rsidP="00F25F3D">
      <w:pPr>
        <w:spacing w:line="200" w:lineRule="exact"/>
        <w:jc w:val="center"/>
        <w:rPr>
          <w:sz w:val="28"/>
          <w:szCs w:val="28"/>
        </w:rPr>
      </w:pPr>
    </w:p>
    <w:p w14:paraId="24A788E3" w14:textId="77777777" w:rsidR="00F25F3D" w:rsidRPr="00F25F3D" w:rsidRDefault="00F25F3D" w:rsidP="00F25F3D">
      <w:pPr>
        <w:spacing w:line="200" w:lineRule="exact"/>
        <w:rPr>
          <w:sz w:val="28"/>
          <w:szCs w:val="28"/>
        </w:rPr>
      </w:pPr>
    </w:p>
    <w:p w14:paraId="4A3B2C4E" w14:textId="77777777" w:rsidR="00F25F3D" w:rsidRPr="00F25F3D" w:rsidRDefault="00F25F3D" w:rsidP="00F25F3D">
      <w:pPr>
        <w:spacing w:line="249" w:lineRule="exact"/>
        <w:rPr>
          <w:sz w:val="28"/>
          <w:szCs w:val="28"/>
        </w:rPr>
      </w:pPr>
    </w:p>
    <w:p w14:paraId="5B1F7CE2" w14:textId="04E864D3" w:rsidR="00F25F3D" w:rsidRPr="00F25F3D" w:rsidRDefault="00F25F3D" w:rsidP="00F25F3D">
      <w:pPr>
        <w:spacing w:line="480" w:lineRule="auto"/>
        <w:jc w:val="both"/>
        <w:rPr>
          <w:sz w:val="28"/>
          <w:szCs w:val="28"/>
        </w:rPr>
      </w:pPr>
      <w:r w:rsidRPr="00F25F3D">
        <w:rPr>
          <w:sz w:val="28"/>
          <w:szCs w:val="28"/>
        </w:rPr>
        <w:t>I,</w:t>
      </w:r>
      <w:r w:rsidR="00BC0B29">
        <w:rPr>
          <w:sz w:val="28"/>
          <w:szCs w:val="28"/>
        </w:rPr>
        <w:t xml:space="preserve"> Kartik Sayal, Pravleen Kaur and Ramneek Kaur</w:t>
      </w:r>
      <w:r w:rsidRPr="00F25F3D">
        <w:rPr>
          <w:sz w:val="28"/>
          <w:szCs w:val="28"/>
        </w:rPr>
        <w:t xml:space="preserve"> hereby declare that the report of the project entitled “</w:t>
      </w:r>
      <w:r w:rsidR="00BC0B29">
        <w:rPr>
          <w:sz w:val="28"/>
          <w:szCs w:val="28"/>
        </w:rPr>
        <w:t xml:space="preserve">AI detection of Fake Profiles on Social Media ” </w:t>
      </w:r>
      <w:r w:rsidRPr="00F25F3D">
        <w:rPr>
          <w:sz w:val="28"/>
          <w:szCs w:val="28"/>
        </w:rPr>
        <w:t>has not presented as a part of any other academic work to get my degree or certificate except Chandigarh Engineering College</w:t>
      </w:r>
      <w:r>
        <w:rPr>
          <w:sz w:val="28"/>
          <w:szCs w:val="28"/>
        </w:rPr>
        <w:t xml:space="preserve"> </w:t>
      </w:r>
      <w:r w:rsidRPr="00F25F3D">
        <w:rPr>
          <w:sz w:val="28"/>
          <w:szCs w:val="28"/>
        </w:rPr>
        <w:t>Jhanjeri, Mohali, affiliated to I.K. Gujral Punjab Technical University, Jalandhar, for the fulfillment of the requirements for the degree of B.Tech i</w:t>
      </w:r>
      <w:r w:rsidR="00BA1667">
        <w:rPr>
          <w:sz w:val="28"/>
          <w:szCs w:val="28"/>
        </w:rPr>
        <w:t xml:space="preserve">n </w:t>
      </w:r>
      <w:r w:rsidR="00BA1667" w:rsidRPr="00BA1667">
        <w:rPr>
          <w:sz w:val="28"/>
          <w:szCs w:val="28"/>
        </w:rPr>
        <w:t xml:space="preserve">Artificial Intelligence &amp; </w:t>
      </w:r>
      <w:r w:rsidR="001E2708" w:rsidRPr="001E2708">
        <w:rPr>
          <w:sz w:val="28"/>
          <w:szCs w:val="28"/>
        </w:rPr>
        <w:t>Machine Learning</w:t>
      </w:r>
      <w:r w:rsidRPr="00F25F3D">
        <w:rPr>
          <w:sz w:val="28"/>
          <w:szCs w:val="28"/>
        </w:rPr>
        <w:t>.</w:t>
      </w:r>
      <w:r w:rsidR="00BA3657">
        <w:rPr>
          <w:sz w:val="28"/>
          <w:szCs w:val="28"/>
        </w:rPr>
        <w:t xml:space="preserve"> </w:t>
      </w:r>
      <w:r w:rsidRPr="00F25F3D">
        <w:rPr>
          <w:sz w:val="28"/>
          <w:szCs w:val="28"/>
        </w:rPr>
        <w:t xml:space="preserve">         </w:t>
      </w:r>
    </w:p>
    <w:p w14:paraId="6206CE0E" w14:textId="77777777" w:rsidR="00F25F3D" w:rsidRDefault="00F25F3D" w:rsidP="00F25F3D">
      <w:pPr>
        <w:pStyle w:val="Heading2"/>
        <w:tabs>
          <w:tab w:val="left" w:pos="3600"/>
          <w:tab w:val="left" w:pos="5520"/>
        </w:tabs>
        <w:ind w:left="0" w:firstLine="0"/>
        <w:rPr>
          <w:rFonts w:ascii="Times New Roman" w:hAnsi="Times New Roman" w:cs="Times New Roman"/>
          <w:b w:val="0"/>
          <w:i w:val="0"/>
          <w:color w:val="000000"/>
        </w:rPr>
      </w:pPr>
    </w:p>
    <w:p w14:paraId="3A1BD4C4" w14:textId="77777777" w:rsidR="00F25F3D" w:rsidRDefault="00F25F3D" w:rsidP="00F25F3D">
      <w:pPr>
        <w:pStyle w:val="Heading2"/>
        <w:tabs>
          <w:tab w:val="left" w:pos="3600"/>
          <w:tab w:val="left" w:pos="5520"/>
        </w:tabs>
        <w:ind w:left="0" w:firstLine="0"/>
        <w:rPr>
          <w:rFonts w:ascii="Times New Roman" w:hAnsi="Times New Roman" w:cs="Times New Roman"/>
          <w:b w:val="0"/>
          <w:i w:val="0"/>
          <w:color w:val="000000"/>
        </w:rPr>
      </w:pPr>
    </w:p>
    <w:p w14:paraId="58BE2956" w14:textId="77777777" w:rsidR="00F25F3D" w:rsidRDefault="00F25F3D" w:rsidP="00F25F3D">
      <w:pPr>
        <w:pStyle w:val="Heading2"/>
        <w:tabs>
          <w:tab w:val="left" w:pos="3600"/>
          <w:tab w:val="left" w:pos="5520"/>
        </w:tabs>
        <w:ind w:left="0" w:firstLine="0"/>
        <w:rPr>
          <w:rFonts w:ascii="Times New Roman" w:hAnsi="Times New Roman" w:cs="Times New Roman"/>
          <w:bCs w:val="0"/>
          <w:i w:val="0"/>
          <w:color w:val="000000"/>
        </w:rPr>
      </w:pPr>
    </w:p>
    <w:p w14:paraId="1244A2AF" w14:textId="3E6547EE" w:rsidR="00F25F3D" w:rsidRDefault="00F25F3D" w:rsidP="00F25F3D">
      <w:pPr>
        <w:tabs>
          <w:tab w:val="left" w:pos="5490"/>
          <w:tab w:val="left" w:pos="8730"/>
        </w:tabs>
        <w:spacing w:line="360" w:lineRule="auto"/>
        <w:jc w:val="both"/>
        <w:rPr>
          <w:color w:val="000000"/>
          <w:sz w:val="28"/>
          <w:szCs w:val="28"/>
          <w:lang w:val="en-AU"/>
        </w:rPr>
      </w:pPr>
      <w:r>
        <w:rPr>
          <w:color w:val="000000"/>
          <w:sz w:val="28"/>
          <w:szCs w:val="28"/>
          <w:lang w:val="en-AU"/>
        </w:rPr>
        <w:t>(</w:t>
      </w:r>
      <w:r w:rsidRPr="00F25F3D">
        <w:rPr>
          <w:color w:val="000000"/>
          <w:sz w:val="28"/>
          <w:szCs w:val="28"/>
          <w:lang w:val="en-AU"/>
        </w:rPr>
        <w:t xml:space="preserve">Student Signature with </w:t>
      </w:r>
      <w:r w:rsidR="0079459B" w:rsidRPr="00F25F3D">
        <w:rPr>
          <w:color w:val="000000"/>
          <w:sz w:val="28"/>
          <w:szCs w:val="28"/>
          <w:lang w:val="en-AU"/>
        </w:rPr>
        <w:t>Date</w:t>
      </w:r>
      <w:r w:rsidR="0079459B">
        <w:rPr>
          <w:color w:val="000000"/>
          <w:sz w:val="28"/>
          <w:szCs w:val="28"/>
          <w:lang w:val="en-AU"/>
        </w:rPr>
        <w:t xml:space="preserve">)  </w:t>
      </w:r>
      <w:r w:rsidR="00D60469">
        <w:rPr>
          <w:color w:val="000000"/>
          <w:sz w:val="28"/>
          <w:szCs w:val="28"/>
          <w:lang w:val="en-AU"/>
        </w:rPr>
        <w:t xml:space="preserve">                                  </w:t>
      </w:r>
      <w:r w:rsidRPr="00F25F3D">
        <w:rPr>
          <w:color w:val="000000"/>
          <w:sz w:val="28"/>
          <w:szCs w:val="28"/>
          <w:lang w:val="en-AU"/>
        </w:rPr>
        <w:t xml:space="preserve"> </w:t>
      </w:r>
      <w:r w:rsidR="00D60469">
        <w:rPr>
          <w:color w:val="000000"/>
          <w:sz w:val="28"/>
          <w:szCs w:val="28"/>
          <w:lang w:val="en-AU"/>
        </w:rPr>
        <w:t xml:space="preserve">     (Mentor</w:t>
      </w:r>
      <w:r w:rsidR="00D60469" w:rsidRPr="00F25F3D">
        <w:rPr>
          <w:color w:val="000000"/>
          <w:sz w:val="28"/>
          <w:szCs w:val="28"/>
          <w:lang w:val="en-AU"/>
        </w:rPr>
        <w:t xml:space="preserve"> Signature with Date</w:t>
      </w:r>
      <w:r w:rsidR="00D60469">
        <w:rPr>
          <w:color w:val="000000"/>
          <w:sz w:val="28"/>
          <w:szCs w:val="28"/>
          <w:lang w:val="en-AU"/>
        </w:rPr>
        <w:t>)</w:t>
      </w:r>
      <w:r w:rsidR="00D60469" w:rsidRPr="00F25F3D">
        <w:rPr>
          <w:color w:val="000000"/>
          <w:sz w:val="28"/>
          <w:szCs w:val="28"/>
          <w:lang w:val="en-AU"/>
        </w:rPr>
        <w:t xml:space="preserve"> </w:t>
      </w:r>
    </w:p>
    <w:p w14:paraId="48A4A884" w14:textId="5A09EC46" w:rsidR="00D60469" w:rsidRPr="006D6F77" w:rsidRDefault="00F25F3D" w:rsidP="00F25F3D">
      <w:pPr>
        <w:tabs>
          <w:tab w:val="left" w:pos="5490"/>
          <w:tab w:val="left" w:pos="8730"/>
        </w:tabs>
        <w:spacing w:line="360" w:lineRule="auto"/>
        <w:jc w:val="both"/>
        <w:rPr>
          <w:b/>
          <w:color w:val="000000" w:themeColor="text1"/>
          <w:sz w:val="28"/>
          <w:szCs w:val="28"/>
        </w:rPr>
      </w:pPr>
      <w:r w:rsidRPr="00F25F3D">
        <w:rPr>
          <w:b/>
          <w:color w:val="000000"/>
          <w:sz w:val="28"/>
          <w:szCs w:val="28"/>
        </w:rPr>
        <w:t>NAME OF STUDENT</w:t>
      </w:r>
      <w:r w:rsidR="00014F34">
        <w:rPr>
          <w:b/>
          <w:color w:val="000000"/>
          <w:sz w:val="28"/>
          <w:szCs w:val="28"/>
        </w:rPr>
        <w:t xml:space="preserve"> </w:t>
      </w:r>
      <w:r w:rsidR="006F4B33">
        <w:rPr>
          <w:b/>
          <w:color w:val="FF0000"/>
          <w:sz w:val="28"/>
          <w:szCs w:val="28"/>
        </w:rPr>
        <w:t xml:space="preserve">                                                  </w:t>
      </w:r>
      <w:r w:rsidR="00D60469" w:rsidRPr="006D6F77">
        <w:rPr>
          <w:b/>
          <w:color w:val="000000" w:themeColor="text1"/>
          <w:sz w:val="28"/>
          <w:szCs w:val="28"/>
        </w:rPr>
        <w:t>NAME OF THE MENTOR</w:t>
      </w:r>
    </w:p>
    <w:p w14:paraId="223F9F7D" w14:textId="286704EE" w:rsidR="00F25F3D" w:rsidRPr="006F4B33" w:rsidRDefault="006F4B33" w:rsidP="00F25F3D">
      <w:pPr>
        <w:tabs>
          <w:tab w:val="left" w:pos="5490"/>
          <w:tab w:val="left" w:pos="8730"/>
        </w:tabs>
        <w:spacing w:line="360" w:lineRule="auto"/>
        <w:jc w:val="both"/>
        <w:rPr>
          <w:color w:val="000000" w:themeColor="text1"/>
          <w:sz w:val="28"/>
          <w:szCs w:val="28"/>
          <w:lang w:val="en-AU"/>
        </w:rPr>
      </w:pPr>
      <w:r>
        <w:rPr>
          <w:color w:val="000000" w:themeColor="text1"/>
          <w:sz w:val="28"/>
          <w:szCs w:val="28"/>
          <w:lang w:val="en-AU"/>
        </w:rPr>
        <w:t>Kartik Sayal (2231089)</w:t>
      </w:r>
      <w:r>
        <w:rPr>
          <w:b/>
          <w:color w:val="FF0000"/>
          <w:sz w:val="28"/>
          <w:szCs w:val="28"/>
        </w:rPr>
        <w:t xml:space="preserve">                                                            </w:t>
      </w:r>
      <w:r>
        <w:rPr>
          <w:b/>
          <w:color w:val="000000" w:themeColor="text1"/>
          <w:sz w:val="28"/>
          <w:szCs w:val="28"/>
        </w:rPr>
        <w:t>Dr. Manjot Kaur</w:t>
      </w:r>
    </w:p>
    <w:p w14:paraId="094F722E" w14:textId="441CAD66" w:rsidR="006F4B33" w:rsidRDefault="006F4B33" w:rsidP="00F25F3D">
      <w:pPr>
        <w:tabs>
          <w:tab w:val="left" w:pos="5490"/>
          <w:tab w:val="left" w:pos="8730"/>
        </w:tabs>
        <w:spacing w:line="360" w:lineRule="auto"/>
        <w:jc w:val="both"/>
        <w:rPr>
          <w:color w:val="000000" w:themeColor="text1"/>
          <w:sz w:val="28"/>
          <w:szCs w:val="28"/>
          <w:lang w:val="en-AU"/>
        </w:rPr>
      </w:pPr>
      <w:r>
        <w:rPr>
          <w:color w:val="000000" w:themeColor="text1"/>
          <w:sz w:val="28"/>
          <w:szCs w:val="28"/>
          <w:lang w:val="en-AU"/>
        </w:rPr>
        <w:t>Pravleen Kaur (2231103)                                                               (Professor)</w:t>
      </w:r>
    </w:p>
    <w:p w14:paraId="4696E59A" w14:textId="14ED2D69" w:rsidR="006F4B33" w:rsidRPr="006D6F77" w:rsidRDefault="006F4B33" w:rsidP="00F25F3D">
      <w:pPr>
        <w:tabs>
          <w:tab w:val="left" w:pos="5490"/>
          <w:tab w:val="left" w:pos="8730"/>
        </w:tabs>
        <w:spacing w:line="360" w:lineRule="auto"/>
        <w:jc w:val="both"/>
        <w:rPr>
          <w:color w:val="000000" w:themeColor="text1"/>
          <w:sz w:val="28"/>
          <w:szCs w:val="28"/>
          <w:lang w:val="en-AU"/>
        </w:rPr>
      </w:pPr>
      <w:r>
        <w:rPr>
          <w:color w:val="000000" w:themeColor="text1"/>
          <w:sz w:val="28"/>
          <w:szCs w:val="28"/>
          <w:lang w:val="en-AU"/>
        </w:rPr>
        <w:t>Ramneek Kaur (2231107)</w:t>
      </w:r>
    </w:p>
    <w:p w14:paraId="7DD64FB4" w14:textId="506C1BEF" w:rsidR="00F25F3D" w:rsidRDefault="00F25F3D" w:rsidP="00F25F3D">
      <w:pPr>
        <w:tabs>
          <w:tab w:val="left" w:pos="5490"/>
          <w:tab w:val="left" w:pos="8730"/>
        </w:tabs>
        <w:spacing w:line="360" w:lineRule="auto"/>
        <w:jc w:val="both"/>
        <w:rPr>
          <w:color w:val="FF0000"/>
          <w:sz w:val="28"/>
          <w:szCs w:val="28"/>
        </w:rPr>
      </w:pPr>
    </w:p>
    <w:p w14:paraId="305841B4" w14:textId="0C0C92FF" w:rsidR="003914AD" w:rsidRPr="009278FF" w:rsidRDefault="009278FF" w:rsidP="00F25F3D">
      <w:pPr>
        <w:tabs>
          <w:tab w:val="left" w:pos="5490"/>
          <w:tab w:val="left" w:pos="8730"/>
        </w:tabs>
        <w:spacing w:line="360" w:lineRule="auto"/>
        <w:jc w:val="both"/>
        <w:rPr>
          <w:color w:val="000000" w:themeColor="text1"/>
          <w:sz w:val="28"/>
          <w:szCs w:val="28"/>
        </w:rPr>
      </w:pPr>
      <w:r>
        <w:rPr>
          <w:color w:val="000000" w:themeColor="text1"/>
          <w:sz w:val="28"/>
          <w:szCs w:val="28"/>
        </w:rPr>
        <w:t>Semester- 6</w:t>
      </w:r>
      <w:r w:rsidRPr="009278FF">
        <w:rPr>
          <w:color w:val="000000" w:themeColor="text1"/>
          <w:sz w:val="28"/>
          <w:szCs w:val="28"/>
          <w:vertAlign w:val="superscript"/>
        </w:rPr>
        <w:t>th</w:t>
      </w:r>
      <w:r>
        <w:rPr>
          <w:color w:val="000000" w:themeColor="text1"/>
          <w:sz w:val="28"/>
          <w:szCs w:val="28"/>
        </w:rPr>
        <w:t xml:space="preserve"> semester</w:t>
      </w:r>
    </w:p>
    <w:p w14:paraId="2900308D" w14:textId="07536AD7" w:rsidR="003914AD" w:rsidRDefault="003914AD" w:rsidP="00F25F3D">
      <w:pPr>
        <w:tabs>
          <w:tab w:val="left" w:pos="5490"/>
          <w:tab w:val="left" w:pos="8730"/>
        </w:tabs>
        <w:spacing w:line="360" w:lineRule="auto"/>
        <w:jc w:val="both"/>
        <w:rPr>
          <w:color w:val="FF0000"/>
          <w:sz w:val="28"/>
          <w:szCs w:val="28"/>
        </w:rPr>
      </w:pPr>
    </w:p>
    <w:p w14:paraId="263676E0" w14:textId="127B2EC4" w:rsidR="003914AD" w:rsidRDefault="003914AD" w:rsidP="00F25F3D">
      <w:pPr>
        <w:tabs>
          <w:tab w:val="left" w:pos="5490"/>
          <w:tab w:val="left" w:pos="8730"/>
        </w:tabs>
        <w:spacing w:line="360" w:lineRule="auto"/>
        <w:jc w:val="both"/>
        <w:rPr>
          <w:color w:val="FF0000"/>
          <w:sz w:val="28"/>
          <w:szCs w:val="28"/>
        </w:rPr>
      </w:pPr>
    </w:p>
    <w:p w14:paraId="019FA0A8" w14:textId="10CD8E3D" w:rsidR="003914AD" w:rsidRPr="00DB35A4" w:rsidRDefault="003914AD" w:rsidP="003914AD">
      <w:pPr>
        <w:spacing w:line="360" w:lineRule="auto"/>
        <w:rPr>
          <w:bCs/>
          <w:color w:val="000000"/>
          <w:sz w:val="28"/>
          <w:szCs w:val="28"/>
        </w:rPr>
      </w:pPr>
      <w:r w:rsidRPr="00DB35A4">
        <w:rPr>
          <w:bCs/>
          <w:color w:val="000000"/>
          <w:sz w:val="28"/>
          <w:szCs w:val="28"/>
        </w:rPr>
        <w:t>Signature of the Head of Department</w:t>
      </w:r>
    </w:p>
    <w:p w14:paraId="137CA4DE" w14:textId="77777777" w:rsidR="003914AD" w:rsidRPr="00DB35A4" w:rsidRDefault="003914AD" w:rsidP="003914AD">
      <w:pPr>
        <w:spacing w:line="360" w:lineRule="auto"/>
        <w:rPr>
          <w:bCs/>
          <w:color w:val="000000"/>
          <w:sz w:val="28"/>
          <w:szCs w:val="28"/>
        </w:rPr>
      </w:pPr>
      <w:r w:rsidRPr="00DB35A4">
        <w:rPr>
          <w:bCs/>
          <w:color w:val="000000"/>
          <w:sz w:val="28"/>
          <w:szCs w:val="28"/>
        </w:rPr>
        <w:t>(With Stamp)</w:t>
      </w:r>
    </w:p>
    <w:p w14:paraId="1ABDE24F" w14:textId="77777777" w:rsidR="003914AD" w:rsidRPr="00DB35A4" w:rsidRDefault="003914AD" w:rsidP="00F25F3D">
      <w:pPr>
        <w:tabs>
          <w:tab w:val="left" w:pos="5490"/>
          <w:tab w:val="left" w:pos="8730"/>
        </w:tabs>
        <w:spacing w:line="360" w:lineRule="auto"/>
        <w:jc w:val="both"/>
        <w:rPr>
          <w:color w:val="000000"/>
          <w:sz w:val="28"/>
          <w:szCs w:val="28"/>
          <w:lang w:val="en-AU"/>
        </w:rPr>
      </w:pPr>
    </w:p>
    <w:p w14:paraId="1FBE5AD8" w14:textId="21BCAFAB" w:rsidR="00F25F3D" w:rsidRDefault="00F25F3D" w:rsidP="00AA17B2">
      <w:pPr>
        <w:ind w:left="2160" w:firstLine="720"/>
        <w:rPr>
          <w:color w:val="FF0000"/>
          <w:spacing w:val="-1"/>
          <w:sz w:val="28"/>
          <w:szCs w:val="28"/>
        </w:rPr>
      </w:pPr>
    </w:p>
    <w:p w14:paraId="5EABEF96" w14:textId="05133DBD" w:rsidR="00F25F3D" w:rsidRDefault="00F25F3D" w:rsidP="00AA17B2">
      <w:pPr>
        <w:ind w:left="2160" w:firstLine="720"/>
        <w:rPr>
          <w:color w:val="FF0000"/>
          <w:spacing w:val="-1"/>
          <w:sz w:val="28"/>
          <w:szCs w:val="28"/>
        </w:rPr>
      </w:pPr>
    </w:p>
    <w:p w14:paraId="4E3432E2" w14:textId="4390DCEC" w:rsidR="00F25F3D" w:rsidRDefault="00F25F3D" w:rsidP="00AA17B2">
      <w:pPr>
        <w:ind w:left="2160" w:firstLine="720"/>
        <w:rPr>
          <w:color w:val="FF0000"/>
          <w:spacing w:val="-1"/>
          <w:sz w:val="28"/>
          <w:szCs w:val="28"/>
        </w:rPr>
      </w:pPr>
    </w:p>
    <w:p w14:paraId="277814E4" w14:textId="44C6296C" w:rsidR="00F25F3D" w:rsidRDefault="00F25F3D" w:rsidP="00AA17B2">
      <w:pPr>
        <w:ind w:left="2160" w:firstLine="720"/>
        <w:rPr>
          <w:color w:val="FF0000"/>
          <w:spacing w:val="-1"/>
          <w:sz w:val="28"/>
          <w:szCs w:val="28"/>
        </w:rPr>
      </w:pPr>
    </w:p>
    <w:p w14:paraId="012FEFBA" w14:textId="270C5DBB" w:rsidR="00F25F3D" w:rsidRDefault="00F25F3D" w:rsidP="00AA17B2">
      <w:pPr>
        <w:ind w:left="2160" w:firstLine="720"/>
        <w:rPr>
          <w:color w:val="FF0000"/>
          <w:spacing w:val="-1"/>
          <w:sz w:val="28"/>
          <w:szCs w:val="28"/>
        </w:rPr>
      </w:pPr>
    </w:p>
    <w:p w14:paraId="3310C051" w14:textId="77777777" w:rsidR="002C7E0A" w:rsidRDefault="002C7E0A" w:rsidP="00AF3E31">
      <w:pPr>
        <w:ind w:firstLine="720"/>
        <w:jc w:val="center"/>
        <w:rPr>
          <w:b/>
          <w:sz w:val="32"/>
          <w:szCs w:val="32"/>
        </w:rPr>
      </w:pPr>
    </w:p>
    <w:p w14:paraId="5F12A633" w14:textId="77777777" w:rsidR="002C7E0A" w:rsidRDefault="002C7E0A" w:rsidP="00AF3E31">
      <w:pPr>
        <w:ind w:firstLine="720"/>
        <w:jc w:val="center"/>
        <w:rPr>
          <w:b/>
          <w:sz w:val="32"/>
          <w:szCs w:val="32"/>
        </w:rPr>
      </w:pPr>
    </w:p>
    <w:p w14:paraId="446C960A" w14:textId="77777777" w:rsidR="002C7E0A" w:rsidRDefault="002C7E0A" w:rsidP="00AF3E31">
      <w:pPr>
        <w:ind w:firstLine="720"/>
        <w:jc w:val="center"/>
        <w:rPr>
          <w:b/>
          <w:sz w:val="32"/>
          <w:szCs w:val="32"/>
        </w:rPr>
      </w:pPr>
    </w:p>
    <w:p w14:paraId="6DEC5CC6" w14:textId="4646C3EB" w:rsidR="000C4821" w:rsidRPr="00BA3657" w:rsidRDefault="002A5DA3" w:rsidP="002A5DA3">
      <w:pPr>
        <w:ind w:firstLine="720"/>
        <w:rPr>
          <w:b/>
          <w:color w:val="FF0000"/>
          <w:sz w:val="32"/>
          <w:szCs w:val="32"/>
        </w:rPr>
      </w:pPr>
      <w:r>
        <w:rPr>
          <w:b/>
          <w:sz w:val="32"/>
          <w:szCs w:val="32"/>
        </w:rPr>
        <w:t xml:space="preserve">                                    </w:t>
      </w:r>
      <w:r w:rsidR="000C4821" w:rsidRPr="000C4821">
        <w:rPr>
          <w:b/>
          <w:sz w:val="32"/>
          <w:szCs w:val="32"/>
        </w:rPr>
        <w:t>ACKNOWLEDGEMENT</w:t>
      </w:r>
    </w:p>
    <w:p w14:paraId="1FAFFB83" w14:textId="77777777" w:rsidR="000C4821" w:rsidRPr="000C4821" w:rsidRDefault="000C4821" w:rsidP="000C4821">
      <w:pPr>
        <w:spacing w:line="360" w:lineRule="auto"/>
        <w:jc w:val="both"/>
        <w:rPr>
          <w:sz w:val="28"/>
          <w:szCs w:val="28"/>
        </w:rPr>
      </w:pPr>
    </w:p>
    <w:p w14:paraId="3D509380" w14:textId="11AC5AA1" w:rsidR="000C4821" w:rsidRPr="000C4821" w:rsidRDefault="00933632" w:rsidP="000C4821">
      <w:pPr>
        <w:spacing w:line="360" w:lineRule="auto"/>
        <w:jc w:val="both"/>
        <w:rPr>
          <w:sz w:val="28"/>
          <w:szCs w:val="28"/>
        </w:rPr>
      </w:pPr>
      <w:r w:rsidRPr="00933632">
        <w:rPr>
          <w:sz w:val="28"/>
          <w:szCs w:val="28"/>
        </w:rPr>
        <w:t xml:space="preserve">It gives me great pleasure to deliver this report on </w:t>
      </w:r>
      <w:r>
        <w:rPr>
          <w:sz w:val="28"/>
          <w:szCs w:val="28"/>
        </w:rPr>
        <w:t>P</w:t>
      </w:r>
      <w:r w:rsidRPr="00933632">
        <w:rPr>
          <w:sz w:val="28"/>
          <w:szCs w:val="28"/>
        </w:rPr>
        <w:t>roject</w:t>
      </w:r>
      <w:r>
        <w:rPr>
          <w:sz w:val="28"/>
          <w:szCs w:val="28"/>
        </w:rPr>
        <w:t>-I,</w:t>
      </w:r>
      <w:r w:rsidR="00ED3B68">
        <w:rPr>
          <w:sz w:val="28"/>
          <w:szCs w:val="28"/>
        </w:rPr>
        <w:t xml:space="preserve"> which </w:t>
      </w:r>
      <w:r w:rsidRPr="00933632">
        <w:rPr>
          <w:sz w:val="28"/>
          <w:szCs w:val="28"/>
        </w:rPr>
        <w:t xml:space="preserve">I worked on for my </w:t>
      </w:r>
      <w:r w:rsidR="009278FF" w:rsidRPr="00933632">
        <w:rPr>
          <w:sz w:val="28"/>
          <w:szCs w:val="28"/>
        </w:rPr>
        <w:t>B. Tech</w:t>
      </w:r>
      <w:r w:rsidRPr="00933632">
        <w:rPr>
          <w:sz w:val="28"/>
          <w:szCs w:val="28"/>
        </w:rPr>
        <w:t xml:space="preserve"> in </w:t>
      </w:r>
      <w:r w:rsidR="00BA1667" w:rsidRPr="00BA1667">
        <w:rPr>
          <w:sz w:val="28"/>
          <w:szCs w:val="28"/>
        </w:rPr>
        <w:t xml:space="preserve">Artificial Intelligence &amp; </w:t>
      </w:r>
      <w:r w:rsidR="007B7F3A" w:rsidRPr="007B7F3A">
        <w:rPr>
          <w:sz w:val="28"/>
          <w:szCs w:val="28"/>
        </w:rPr>
        <w:t>Machine Learning</w:t>
      </w:r>
      <w:r w:rsidRPr="00933632">
        <w:rPr>
          <w:sz w:val="28"/>
          <w:szCs w:val="28"/>
        </w:rPr>
        <w:t xml:space="preserve"> </w:t>
      </w:r>
      <w:r w:rsidR="00AE3849">
        <w:rPr>
          <w:sz w:val="28"/>
          <w:szCs w:val="28"/>
        </w:rPr>
        <w:t>3rd</w:t>
      </w:r>
      <w:r w:rsidRPr="00933632">
        <w:rPr>
          <w:sz w:val="28"/>
          <w:szCs w:val="28"/>
        </w:rPr>
        <w:t xml:space="preserve"> year, which was titled "</w:t>
      </w:r>
      <w:r w:rsidR="009278FF">
        <w:rPr>
          <w:sz w:val="28"/>
          <w:szCs w:val="28"/>
        </w:rPr>
        <w:t>AI Detection of Fake Profiles on Social Media</w:t>
      </w:r>
      <w:r w:rsidRPr="00933632">
        <w:rPr>
          <w:sz w:val="28"/>
          <w:szCs w:val="28"/>
        </w:rPr>
        <w:t xml:space="preserve"> </w:t>
      </w:r>
      <w:r>
        <w:rPr>
          <w:sz w:val="28"/>
          <w:szCs w:val="28"/>
        </w:rPr>
        <w:t xml:space="preserve">“. </w:t>
      </w:r>
      <w:r w:rsidRPr="00933632">
        <w:rPr>
          <w:sz w:val="28"/>
          <w:szCs w:val="28"/>
        </w:rPr>
        <w:t xml:space="preserve">I am grateful to my university for presenting me with such a wonderful and challenging opportunity. I also want to convey my sincere gratitude to all coordinators for their unfailing support and encouragement. </w:t>
      </w:r>
    </w:p>
    <w:p w14:paraId="57377735" w14:textId="63F518F3" w:rsidR="000C4821" w:rsidRPr="000C4821" w:rsidRDefault="000C4821" w:rsidP="000C4821">
      <w:pPr>
        <w:spacing w:line="360" w:lineRule="auto"/>
        <w:jc w:val="both"/>
        <w:rPr>
          <w:sz w:val="28"/>
          <w:szCs w:val="28"/>
        </w:rPr>
      </w:pPr>
      <w:r w:rsidRPr="000C4821">
        <w:rPr>
          <w:sz w:val="28"/>
          <w:szCs w:val="28"/>
        </w:rPr>
        <w:t>I am extremely thankful to</w:t>
      </w:r>
      <w:r w:rsidR="00AE3849">
        <w:rPr>
          <w:sz w:val="28"/>
          <w:szCs w:val="28"/>
        </w:rPr>
        <w:t xml:space="preserve"> the HOD</w:t>
      </w:r>
      <w:r w:rsidR="00E24316">
        <w:rPr>
          <w:sz w:val="28"/>
          <w:szCs w:val="28"/>
        </w:rPr>
        <w:t xml:space="preserve"> </w:t>
      </w:r>
      <w:r w:rsidR="00AE3849">
        <w:rPr>
          <w:sz w:val="28"/>
          <w:szCs w:val="28"/>
        </w:rPr>
        <w:t xml:space="preserve">and Project Coordinator </w:t>
      </w:r>
      <w:r w:rsidR="00E24316">
        <w:rPr>
          <w:sz w:val="28"/>
          <w:szCs w:val="28"/>
        </w:rPr>
        <w:t xml:space="preserve">of </w:t>
      </w:r>
      <w:r w:rsidR="00BA1667" w:rsidRPr="00BA1667">
        <w:rPr>
          <w:sz w:val="28"/>
          <w:szCs w:val="28"/>
        </w:rPr>
        <w:t xml:space="preserve">Artificial Intelligence &amp; </w:t>
      </w:r>
      <w:r w:rsidR="007B7F3A" w:rsidRPr="007B7F3A">
        <w:rPr>
          <w:sz w:val="28"/>
          <w:szCs w:val="28"/>
        </w:rPr>
        <w:t xml:space="preserve">Machine Learning </w:t>
      </w:r>
      <w:r w:rsidR="00E24316">
        <w:rPr>
          <w:sz w:val="28"/>
          <w:szCs w:val="28"/>
        </w:rPr>
        <w:t>at</w:t>
      </w:r>
      <w:r w:rsidRPr="000C4821">
        <w:rPr>
          <w:sz w:val="28"/>
          <w:szCs w:val="28"/>
        </w:rPr>
        <w:t xml:space="preserve"> Chandigarh Engineering College</w:t>
      </w:r>
      <w:r w:rsidR="00981202">
        <w:rPr>
          <w:sz w:val="28"/>
          <w:szCs w:val="28"/>
        </w:rPr>
        <w:t xml:space="preserve"> </w:t>
      </w:r>
      <w:r w:rsidRPr="000C4821">
        <w:rPr>
          <w:sz w:val="28"/>
          <w:szCs w:val="28"/>
        </w:rPr>
        <w:t xml:space="preserve">Jhanjeri, Mohali (Punjab) for valuable suggestions and </w:t>
      </w:r>
      <w:r w:rsidR="00ED3B68">
        <w:rPr>
          <w:sz w:val="28"/>
          <w:szCs w:val="28"/>
        </w:rPr>
        <w:t xml:space="preserve">the </w:t>
      </w:r>
      <w:r w:rsidR="00E24316">
        <w:rPr>
          <w:sz w:val="28"/>
          <w:szCs w:val="28"/>
        </w:rPr>
        <w:t xml:space="preserve">heartiest </w:t>
      </w:r>
      <w:r w:rsidR="00ED3B68">
        <w:rPr>
          <w:sz w:val="28"/>
          <w:szCs w:val="28"/>
        </w:rPr>
        <w:t>cooperation</w:t>
      </w:r>
      <w:r w:rsidR="00E24316">
        <w:rPr>
          <w:sz w:val="28"/>
          <w:szCs w:val="28"/>
        </w:rPr>
        <w:t>.</w:t>
      </w:r>
      <w:r w:rsidR="00014F34" w:rsidRPr="00014F34">
        <w:rPr>
          <w:color w:val="FF0000"/>
          <w:sz w:val="28"/>
          <w:szCs w:val="28"/>
        </w:rPr>
        <w:t xml:space="preserve"> </w:t>
      </w:r>
    </w:p>
    <w:p w14:paraId="05E500B4" w14:textId="5694B270" w:rsidR="000C4821" w:rsidRPr="000C4821" w:rsidRDefault="002D2D27" w:rsidP="000C4821">
      <w:pPr>
        <w:spacing w:line="360" w:lineRule="auto"/>
        <w:jc w:val="both"/>
        <w:rPr>
          <w:sz w:val="28"/>
          <w:szCs w:val="28"/>
        </w:rPr>
      </w:pPr>
      <w:r w:rsidRPr="002D2D27">
        <w:rPr>
          <w:sz w:val="28"/>
          <w:szCs w:val="28"/>
        </w:rPr>
        <w:t>I am also grateful to the management of the institute</w:t>
      </w:r>
      <w:r w:rsidR="00AE3849">
        <w:rPr>
          <w:sz w:val="28"/>
          <w:szCs w:val="28"/>
        </w:rPr>
        <w:t xml:space="preserve"> and </w:t>
      </w:r>
      <w:r w:rsidRPr="002D2D27">
        <w:rPr>
          <w:sz w:val="28"/>
          <w:szCs w:val="28"/>
        </w:rPr>
        <w:t xml:space="preserve">Dr. </w:t>
      </w:r>
      <w:r w:rsidR="00AE3849">
        <w:rPr>
          <w:sz w:val="28"/>
          <w:szCs w:val="28"/>
        </w:rPr>
        <w:t>Avinash</w:t>
      </w:r>
      <w:r w:rsidRPr="002D2D27">
        <w:rPr>
          <w:sz w:val="28"/>
          <w:szCs w:val="28"/>
        </w:rPr>
        <w:t xml:space="preserve">, Director Engineering, for giving me the chance to acquire the information. I </w:t>
      </w:r>
      <w:r w:rsidR="00ED3B68">
        <w:rPr>
          <w:sz w:val="28"/>
          <w:szCs w:val="28"/>
        </w:rPr>
        <w:t xml:space="preserve">also appreciate </w:t>
      </w:r>
      <w:r w:rsidRPr="002D2D27">
        <w:rPr>
          <w:sz w:val="28"/>
          <w:szCs w:val="28"/>
        </w:rPr>
        <w:t xml:space="preserve">all of my </w:t>
      </w:r>
      <w:r>
        <w:rPr>
          <w:sz w:val="28"/>
          <w:szCs w:val="28"/>
        </w:rPr>
        <w:t>faculty members,</w:t>
      </w:r>
      <w:r w:rsidRPr="002D2D27">
        <w:rPr>
          <w:sz w:val="28"/>
          <w:szCs w:val="28"/>
        </w:rPr>
        <w:t xml:space="preserve"> who have instructed me throughout my degree.</w:t>
      </w:r>
    </w:p>
    <w:p w14:paraId="3D58A1B4" w14:textId="77777777" w:rsidR="000C4821" w:rsidRPr="000C4821" w:rsidRDefault="000C4821" w:rsidP="000C4821">
      <w:pPr>
        <w:spacing w:line="360" w:lineRule="auto"/>
        <w:jc w:val="both"/>
        <w:rPr>
          <w:sz w:val="28"/>
          <w:szCs w:val="28"/>
        </w:rPr>
      </w:pPr>
    </w:p>
    <w:p w14:paraId="0C404598" w14:textId="77777777" w:rsidR="000C4821" w:rsidRPr="000C4821" w:rsidRDefault="000C4821" w:rsidP="000C4821">
      <w:pPr>
        <w:jc w:val="both"/>
        <w:rPr>
          <w:sz w:val="28"/>
          <w:szCs w:val="28"/>
        </w:rPr>
      </w:pPr>
    </w:p>
    <w:p w14:paraId="6CD554CC" w14:textId="77777777" w:rsidR="009278FF" w:rsidRDefault="009278FF" w:rsidP="000C4821">
      <w:pPr>
        <w:jc w:val="both"/>
        <w:rPr>
          <w:bCs/>
          <w:sz w:val="28"/>
          <w:szCs w:val="28"/>
        </w:rPr>
      </w:pPr>
    </w:p>
    <w:p w14:paraId="0CEB718B" w14:textId="77777777" w:rsidR="009278FF" w:rsidRDefault="009278FF" w:rsidP="000C4821">
      <w:pPr>
        <w:jc w:val="both"/>
        <w:rPr>
          <w:bCs/>
          <w:sz w:val="28"/>
          <w:szCs w:val="28"/>
        </w:rPr>
      </w:pPr>
    </w:p>
    <w:p w14:paraId="34D89B78" w14:textId="77777777" w:rsidR="009278FF" w:rsidRDefault="009278FF" w:rsidP="000C4821">
      <w:pPr>
        <w:jc w:val="both"/>
        <w:rPr>
          <w:bCs/>
          <w:sz w:val="28"/>
          <w:szCs w:val="28"/>
        </w:rPr>
      </w:pPr>
    </w:p>
    <w:p w14:paraId="18BA8B79" w14:textId="3F6F889C" w:rsidR="000C4821" w:rsidRPr="001B3F4C" w:rsidRDefault="001B3F4C" w:rsidP="000C4821">
      <w:pPr>
        <w:jc w:val="both"/>
        <w:rPr>
          <w:bCs/>
          <w:sz w:val="28"/>
          <w:szCs w:val="28"/>
        </w:rPr>
      </w:pPr>
      <w:r w:rsidRPr="001B3F4C">
        <w:rPr>
          <w:bCs/>
          <w:sz w:val="28"/>
          <w:szCs w:val="28"/>
        </w:rPr>
        <w:t>(Signature of Student)</w:t>
      </w:r>
    </w:p>
    <w:p w14:paraId="52033E7E" w14:textId="77777777" w:rsidR="001B3F4C" w:rsidRDefault="001B3F4C" w:rsidP="000C4821">
      <w:pPr>
        <w:jc w:val="both"/>
        <w:rPr>
          <w:b/>
          <w:sz w:val="28"/>
          <w:szCs w:val="28"/>
        </w:rPr>
      </w:pPr>
    </w:p>
    <w:p w14:paraId="103003BA" w14:textId="25B4559E" w:rsidR="009278FF" w:rsidRDefault="001B3F4C" w:rsidP="000C4821">
      <w:pPr>
        <w:jc w:val="both"/>
        <w:rPr>
          <w:bCs/>
          <w:color w:val="FF0000"/>
          <w:sz w:val="28"/>
          <w:szCs w:val="28"/>
        </w:rPr>
      </w:pPr>
      <w:r>
        <w:rPr>
          <w:b/>
          <w:sz w:val="28"/>
          <w:szCs w:val="28"/>
        </w:rPr>
        <w:t>Student Full Name</w:t>
      </w:r>
      <w:r w:rsidR="00BA3657">
        <w:rPr>
          <w:b/>
          <w:sz w:val="28"/>
          <w:szCs w:val="28"/>
        </w:rPr>
        <w:t xml:space="preserve"> </w:t>
      </w:r>
    </w:p>
    <w:p w14:paraId="09F69245" w14:textId="77777777" w:rsidR="009278FF" w:rsidRDefault="009278FF" w:rsidP="000C4821">
      <w:pPr>
        <w:jc w:val="both"/>
        <w:rPr>
          <w:bCs/>
          <w:color w:val="FF0000"/>
          <w:sz w:val="28"/>
          <w:szCs w:val="28"/>
        </w:rPr>
      </w:pPr>
    </w:p>
    <w:p w14:paraId="28256CC2" w14:textId="77135475" w:rsidR="009278FF" w:rsidRDefault="009278FF" w:rsidP="009278FF">
      <w:pPr>
        <w:spacing w:line="360" w:lineRule="auto"/>
        <w:jc w:val="both"/>
        <w:rPr>
          <w:bCs/>
          <w:color w:val="000000" w:themeColor="text1"/>
          <w:sz w:val="28"/>
          <w:szCs w:val="28"/>
        </w:rPr>
      </w:pPr>
      <w:r>
        <w:rPr>
          <w:bCs/>
          <w:color w:val="000000" w:themeColor="text1"/>
          <w:sz w:val="28"/>
          <w:szCs w:val="28"/>
        </w:rPr>
        <w:t>Kartik Sayal</w:t>
      </w:r>
    </w:p>
    <w:p w14:paraId="6AEB6128" w14:textId="45E5507F" w:rsidR="009278FF" w:rsidRDefault="009278FF" w:rsidP="009278FF">
      <w:pPr>
        <w:spacing w:line="360" w:lineRule="auto"/>
        <w:jc w:val="both"/>
        <w:rPr>
          <w:bCs/>
          <w:color w:val="000000" w:themeColor="text1"/>
          <w:sz w:val="28"/>
          <w:szCs w:val="28"/>
        </w:rPr>
      </w:pPr>
      <w:r>
        <w:rPr>
          <w:bCs/>
          <w:color w:val="000000" w:themeColor="text1"/>
          <w:sz w:val="28"/>
          <w:szCs w:val="28"/>
        </w:rPr>
        <w:t>Pravleen Kaur</w:t>
      </w:r>
    </w:p>
    <w:p w14:paraId="1602B58D" w14:textId="2F11398A" w:rsidR="001B3F4C" w:rsidRDefault="009278FF" w:rsidP="009278FF">
      <w:pPr>
        <w:spacing w:line="360" w:lineRule="auto"/>
        <w:jc w:val="both"/>
        <w:rPr>
          <w:bCs/>
          <w:color w:val="FF0000"/>
          <w:sz w:val="28"/>
          <w:szCs w:val="28"/>
        </w:rPr>
      </w:pPr>
      <w:r>
        <w:rPr>
          <w:bCs/>
          <w:color w:val="000000" w:themeColor="text1"/>
          <w:sz w:val="28"/>
          <w:szCs w:val="28"/>
        </w:rPr>
        <w:t>Ramneek Kaur</w:t>
      </w:r>
    </w:p>
    <w:p w14:paraId="4D65F450" w14:textId="5B5A7FC6" w:rsidR="001B3F4C" w:rsidRDefault="001B3F4C" w:rsidP="000C4821">
      <w:pPr>
        <w:jc w:val="both"/>
        <w:rPr>
          <w:bCs/>
          <w:color w:val="FF0000"/>
          <w:sz w:val="28"/>
          <w:szCs w:val="28"/>
        </w:rPr>
      </w:pPr>
    </w:p>
    <w:p w14:paraId="39E4A4A6" w14:textId="138D465B" w:rsidR="001B3F4C" w:rsidRDefault="001B3F4C" w:rsidP="000C4821">
      <w:pPr>
        <w:jc w:val="both"/>
        <w:rPr>
          <w:bCs/>
          <w:color w:val="FF0000"/>
          <w:sz w:val="28"/>
          <w:szCs w:val="28"/>
        </w:rPr>
      </w:pPr>
    </w:p>
    <w:p w14:paraId="2DD0C091" w14:textId="3C78344C" w:rsidR="001B3F4C" w:rsidRDefault="001B3F4C" w:rsidP="000C4821">
      <w:pPr>
        <w:jc w:val="both"/>
        <w:rPr>
          <w:bCs/>
          <w:color w:val="FF0000"/>
          <w:sz w:val="28"/>
          <w:szCs w:val="28"/>
        </w:rPr>
      </w:pPr>
    </w:p>
    <w:p w14:paraId="6A7B153C" w14:textId="0EEA7F88" w:rsidR="001B3F4C" w:rsidRDefault="001B3F4C" w:rsidP="000C4821">
      <w:pPr>
        <w:jc w:val="both"/>
        <w:rPr>
          <w:bCs/>
          <w:color w:val="FF0000"/>
          <w:sz w:val="28"/>
          <w:szCs w:val="28"/>
        </w:rPr>
      </w:pPr>
    </w:p>
    <w:p w14:paraId="552B4AFD" w14:textId="78E8A9CB" w:rsidR="001B3F4C" w:rsidRDefault="001B3F4C" w:rsidP="000C4821">
      <w:pPr>
        <w:jc w:val="both"/>
        <w:rPr>
          <w:bCs/>
          <w:color w:val="FF0000"/>
          <w:sz w:val="28"/>
          <w:szCs w:val="28"/>
        </w:rPr>
      </w:pPr>
    </w:p>
    <w:p w14:paraId="10C6C171" w14:textId="33F7C6B8" w:rsidR="001B3F4C" w:rsidRDefault="001B3F4C" w:rsidP="000C4821">
      <w:pPr>
        <w:jc w:val="both"/>
        <w:rPr>
          <w:bCs/>
          <w:color w:val="FF0000"/>
          <w:sz w:val="28"/>
          <w:szCs w:val="28"/>
        </w:rPr>
      </w:pPr>
    </w:p>
    <w:p w14:paraId="438F634D" w14:textId="6EE14E5F" w:rsidR="001B3F4C" w:rsidRDefault="001B3F4C" w:rsidP="000C4821">
      <w:pPr>
        <w:jc w:val="both"/>
        <w:rPr>
          <w:bCs/>
          <w:color w:val="FF0000"/>
          <w:sz w:val="28"/>
          <w:szCs w:val="28"/>
        </w:rPr>
      </w:pPr>
    </w:p>
    <w:p w14:paraId="548884B4" w14:textId="1457C057" w:rsidR="001B3F4C" w:rsidRDefault="001B3F4C" w:rsidP="000C4821">
      <w:pPr>
        <w:jc w:val="both"/>
        <w:rPr>
          <w:bCs/>
          <w:color w:val="FF0000"/>
          <w:sz w:val="28"/>
          <w:szCs w:val="28"/>
        </w:rPr>
      </w:pPr>
    </w:p>
    <w:p w14:paraId="057A8002" w14:textId="478D7B42" w:rsidR="001B3F4C" w:rsidRDefault="001B3F4C" w:rsidP="000C4821">
      <w:pPr>
        <w:jc w:val="both"/>
        <w:rPr>
          <w:bCs/>
          <w:color w:val="FF0000"/>
          <w:sz w:val="28"/>
          <w:szCs w:val="28"/>
        </w:rPr>
      </w:pPr>
    </w:p>
    <w:p w14:paraId="19BE651A" w14:textId="38394CEB" w:rsidR="001B3F4C" w:rsidRDefault="001B3F4C" w:rsidP="000C4821">
      <w:pPr>
        <w:jc w:val="both"/>
        <w:rPr>
          <w:bCs/>
          <w:color w:val="FF0000"/>
          <w:sz w:val="28"/>
          <w:szCs w:val="28"/>
        </w:rPr>
      </w:pPr>
    </w:p>
    <w:p w14:paraId="0948AF3D" w14:textId="44775ECC" w:rsidR="001B3F4C" w:rsidRDefault="001B3F4C" w:rsidP="000C4821">
      <w:pPr>
        <w:jc w:val="both"/>
        <w:rPr>
          <w:bCs/>
          <w:color w:val="FF0000"/>
          <w:sz w:val="28"/>
          <w:szCs w:val="28"/>
        </w:rPr>
      </w:pPr>
    </w:p>
    <w:p w14:paraId="2EDD0A21" w14:textId="26967C95" w:rsidR="002C7E0A" w:rsidRDefault="002C7E0A" w:rsidP="00815812">
      <w:pPr>
        <w:jc w:val="center"/>
        <w:rPr>
          <w:b/>
          <w:color w:val="000000" w:themeColor="text1"/>
          <w:sz w:val="32"/>
          <w:szCs w:val="32"/>
        </w:rPr>
      </w:pPr>
      <w:r>
        <w:rPr>
          <w:b/>
          <w:color w:val="000000" w:themeColor="text1"/>
          <w:sz w:val="32"/>
          <w:szCs w:val="32"/>
        </w:rPr>
        <w:t>Table of Content</w:t>
      </w:r>
    </w:p>
    <w:p w14:paraId="15559F11" w14:textId="77777777" w:rsidR="002C7E0A" w:rsidRDefault="002C7E0A" w:rsidP="00815812">
      <w:pPr>
        <w:jc w:val="center"/>
        <w:rPr>
          <w:b/>
          <w:color w:val="000000" w:themeColor="text1"/>
          <w:sz w:val="32"/>
          <w:szCs w:val="32"/>
        </w:rPr>
      </w:pPr>
    </w:p>
    <w:tbl>
      <w:tblPr>
        <w:tblW w:w="9838"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7152"/>
        <w:gridCol w:w="1868"/>
      </w:tblGrid>
      <w:tr w:rsidR="002C7E0A" w14:paraId="4FD7972E" w14:textId="77777777" w:rsidTr="00FF54C3">
        <w:trPr>
          <w:trHeight w:val="725"/>
        </w:trPr>
        <w:tc>
          <w:tcPr>
            <w:tcW w:w="818" w:type="dxa"/>
          </w:tcPr>
          <w:p w14:paraId="78B5769D" w14:textId="77777777" w:rsidR="002C7E0A" w:rsidRDefault="002C7E0A" w:rsidP="005A1AFF">
            <w:pPr>
              <w:pStyle w:val="TableParagraph"/>
              <w:spacing w:before="43"/>
              <w:rPr>
                <w:b/>
                <w:sz w:val="28"/>
              </w:rPr>
            </w:pPr>
            <w:r>
              <w:rPr>
                <w:b/>
                <w:spacing w:val="-5"/>
                <w:sz w:val="28"/>
              </w:rPr>
              <w:t>S.No.</w:t>
            </w:r>
          </w:p>
        </w:tc>
        <w:tc>
          <w:tcPr>
            <w:tcW w:w="7152" w:type="dxa"/>
          </w:tcPr>
          <w:p w14:paraId="649460AA" w14:textId="77777777" w:rsidR="002C7E0A" w:rsidRDefault="002C7E0A" w:rsidP="005A1AFF">
            <w:pPr>
              <w:pStyle w:val="TableParagraph"/>
              <w:spacing w:before="43"/>
              <w:ind w:left="12"/>
              <w:jc w:val="center"/>
              <w:rPr>
                <w:b/>
                <w:sz w:val="28"/>
              </w:rPr>
            </w:pPr>
            <w:r>
              <w:rPr>
                <w:b/>
                <w:spacing w:val="-2"/>
                <w:sz w:val="28"/>
              </w:rPr>
              <w:t>Contents</w:t>
            </w:r>
          </w:p>
        </w:tc>
        <w:tc>
          <w:tcPr>
            <w:tcW w:w="1868" w:type="dxa"/>
          </w:tcPr>
          <w:p w14:paraId="2B4D4EDF" w14:textId="77777777" w:rsidR="002C7E0A" w:rsidRDefault="002C7E0A" w:rsidP="005A1AFF">
            <w:pPr>
              <w:pStyle w:val="TableParagraph"/>
              <w:spacing w:before="43"/>
              <w:ind w:left="411"/>
              <w:rPr>
                <w:b/>
                <w:sz w:val="28"/>
              </w:rPr>
            </w:pPr>
            <w:r>
              <w:rPr>
                <w:b/>
                <w:sz w:val="28"/>
              </w:rPr>
              <w:t>Page</w:t>
            </w:r>
            <w:r>
              <w:rPr>
                <w:b/>
                <w:spacing w:val="-5"/>
                <w:sz w:val="28"/>
              </w:rPr>
              <w:t xml:space="preserve"> No</w:t>
            </w:r>
          </w:p>
        </w:tc>
      </w:tr>
      <w:tr w:rsidR="002C7E0A" w14:paraId="5C479A68" w14:textId="77777777" w:rsidTr="00FF54C3">
        <w:trPr>
          <w:trHeight w:val="884"/>
        </w:trPr>
        <w:tc>
          <w:tcPr>
            <w:tcW w:w="818" w:type="dxa"/>
            <w:vAlign w:val="center"/>
          </w:tcPr>
          <w:p w14:paraId="1CCF9535" w14:textId="77777777" w:rsidR="002C7E0A" w:rsidRDefault="002C7E0A" w:rsidP="005A1AFF">
            <w:pPr>
              <w:pStyle w:val="TableParagraph"/>
              <w:rPr>
                <w:sz w:val="24"/>
              </w:rPr>
            </w:pPr>
            <w:r>
              <w:rPr>
                <w:spacing w:val="-5"/>
                <w:sz w:val="24"/>
              </w:rPr>
              <w:t>1.</w:t>
            </w:r>
          </w:p>
        </w:tc>
        <w:tc>
          <w:tcPr>
            <w:tcW w:w="7152" w:type="dxa"/>
            <w:vAlign w:val="center"/>
          </w:tcPr>
          <w:p w14:paraId="629BCF65" w14:textId="60A55770" w:rsidR="002C7E0A" w:rsidRDefault="00054019" w:rsidP="005A1AFF">
            <w:pPr>
              <w:pStyle w:val="TableParagraph"/>
              <w:ind w:left="109"/>
              <w:rPr>
                <w:sz w:val="24"/>
              </w:rPr>
            </w:pPr>
            <w:r>
              <w:rPr>
                <w:spacing w:val="-2"/>
                <w:sz w:val="24"/>
              </w:rPr>
              <w:t>Title Page</w:t>
            </w:r>
          </w:p>
        </w:tc>
        <w:tc>
          <w:tcPr>
            <w:tcW w:w="1868" w:type="dxa"/>
          </w:tcPr>
          <w:p w14:paraId="0E7037ED" w14:textId="77777777" w:rsidR="002C7E0A" w:rsidRDefault="002C7E0A" w:rsidP="005A1AFF">
            <w:pPr>
              <w:pStyle w:val="TableParagraph"/>
              <w:spacing w:before="0"/>
              <w:ind w:left="0"/>
              <w:jc w:val="center"/>
              <w:rPr>
                <w:sz w:val="24"/>
              </w:rPr>
            </w:pPr>
          </w:p>
          <w:p w14:paraId="021E3799" w14:textId="21216497" w:rsidR="002C7E0A" w:rsidRDefault="00E903C5" w:rsidP="005A1AFF">
            <w:pPr>
              <w:pStyle w:val="TableParagraph"/>
              <w:spacing w:before="0"/>
              <w:ind w:left="0"/>
              <w:jc w:val="center"/>
              <w:rPr>
                <w:sz w:val="24"/>
              </w:rPr>
            </w:pPr>
            <w:r>
              <w:rPr>
                <w:sz w:val="24"/>
              </w:rPr>
              <w:t>1</w:t>
            </w:r>
          </w:p>
        </w:tc>
      </w:tr>
      <w:tr w:rsidR="002C7E0A" w14:paraId="7F2EE132" w14:textId="77777777" w:rsidTr="00FF54C3">
        <w:trPr>
          <w:trHeight w:val="884"/>
        </w:trPr>
        <w:tc>
          <w:tcPr>
            <w:tcW w:w="818" w:type="dxa"/>
            <w:vAlign w:val="center"/>
          </w:tcPr>
          <w:p w14:paraId="41FB7FF8" w14:textId="18CA10FF" w:rsidR="002C7E0A" w:rsidRDefault="00B91E70" w:rsidP="005A1AFF">
            <w:pPr>
              <w:pStyle w:val="TableParagraph"/>
              <w:rPr>
                <w:spacing w:val="-5"/>
                <w:sz w:val="24"/>
              </w:rPr>
            </w:pPr>
            <w:r>
              <w:rPr>
                <w:spacing w:val="-5"/>
                <w:sz w:val="24"/>
              </w:rPr>
              <w:t>2.</w:t>
            </w:r>
          </w:p>
        </w:tc>
        <w:tc>
          <w:tcPr>
            <w:tcW w:w="7152" w:type="dxa"/>
            <w:vAlign w:val="center"/>
          </w:tcPr>
          <w:p w14:paraId="6869250F" w14:textId="3BEA6EB5" w:rsidR="002C7E0A" w:rsidRDefault="00054019" w:rsidP="005A1AFF">
            <w:pPr>
              <w:pStyle w:val="TableParagraph"/>
              <w:ind w:left="109"/>
              <w:rPr>
                <w:spacing w:val="-2"/>
                <w:sz w:val="24"/>
              </w:rPr>
            </w:pPr>
            <w:r>
              <w:rPr>
                <w:spacing w:val="-2"/>
                <w:sz w:val="24"/>
              </w:rPr>
              <w:t>Declaration by the Candidate</w:t>
            </w:r>
          </w:p>
        </w:tc>
        <w:tc>
          <w:tcPr>
            <w:tcW w:w="1868" w:type="dxa"/>
          </w:tcPr>
          <w:p w14:paraId="24BF93BB" w14:textId="77777777" w:rsidR="002C7E0A" w:rsidRDefault="002C7E0A" w:rsidP="005A1AFF">
            <w:pPr>
              <w:pStyle w:val="TableParagraph"/>
              <w:spacing w:before="0"/>
              <w:ind w:left="0"/>
              <w:jc w:val="center"/>
              <w:rPr>
                <w:sz w:val="24"/>
              </w:rPr>
            </w:pPr>
          </w:p>
          <w:p w14:paraId="64933A42" w14:textId="7D07E450" w:rsidR="002C7E0A" w:rsidRDefault="00E903C5" w:rsidP="005A1AFF">
            <w:pPr>
              <w:pStyle w:val="TableParagraph"/>
              <w:spacing w:before="0"/>
              <w:ind w:left="0"/>
              <w:jc w:val="center"/>
              <w:rPr>
                <w:sz w:val="24"/>
              </w:rPr>
            </w:pPr>
            <w:r>
              <w:rPr>
                <w:sz w:val="24"/>
              </w:rPr>
              <w:t>2</w:t>
            </w:r>
          </w:p>
        </w:tc>
      </w:tr>
      <w:tr w:rsidR="002C7E0A" w14:paraId="70A31844" w14:textId="77777777" w:rsidTr="00FF54C3">
        <w:trPr>
          <w:trHeight w:val="884"/>
        </w:trPr>
        <w:tc>
          <w:tcPr>
            <w:tcW w:w="818" w:type="dxa"/>
            <w:vAlign w:val="center"/>
          </w:tcPr>
          <w:p w14:paraId="44823898" w14:textId="238B70A0" w:rsidR="002C7E0A" w:rsidRDefault="00B91E70" w:rsidP="005A1AFF">
            <w:pPr>
              <w:pStyle w:val="TableParagraph"/>
              <w:rPr>
                <w:spacing w:val="-5"/>
                <w:sz w:val="24"/>
              </w:rPr>
            </w:pPr>
            <w:r>
              <w:rPr>
                <w:spacing w:val="-5"/>
                <w:sz w:val="24"/>
              </w:rPr>
              <w:t>3.</w:t>
            </w:r>
          </w:p>
        </w:tc>
        <w:tc>
          <w:tcPr>
            <w:tcW w:w="7152" w:type="dxa"/>
            <w:vAlign w:val="center"/>
          </w:tcPr>
          <w:p w14:paraId="52C1FBC1" w14:textId="2E5A6A4B" w:rsidR="002C7E0A" w:rsidRDefault="00054019" w:rsidP="005A1AFF">
            <w:pPr>
              <w:pStyle w:val="TableParagraph"/>
              <w:ind w:left="109"/>
              <w:rPr>
                <w:spacing w:val="-2"/>
                <w:sz w:val="24"/>
              </w:rPr>
            </w:pPr>
            <w:r>
              <w:rPr>
                <w:spacing w:val="-2"/>
                <w:sz w:val="24"/>
              </w:rPr>
              <w:t>Acknowledgement</w:t>
            </w:r>
          </w:p>
        </w:tc>
        <w:tc>
          <w:tcPr>
            <w:tcW w:w="1868" w:type="dxa"/>
          </w:tcPr>
          <w:p w14:paraId="76E40176" w14:textId="77777777" w:rsidR="002C7E0A" w:rsidRDefault="002C7E0A" w:rsidP="005A1AFF">
            <w:pPr>
              <w:pStyle w:val="TableParagraph"/>
              <w:spacing w:before="0"/>
              <w:ind w:left="0"/>
              <w:jc w:val="center"/>
              <w:rPr>
                <w:sz w:val="24"/>
              </w:rPr>
            </w:pPr>
          </w:p>
          <w:p w14:paraId="241910B8" w14:textId="42561A00" w:rsidR="002C7E0A" w:rsidRDefault="00E903C5" w:rsidP="005A1AFF">
            <w:pPr>
              <w:pStyle w:val="TableParagraph"/>
              <w:spacing w:before="0"/>
              <w:ind w:left="0"/>
              <w:jc w:val="center"/>
              <w:rPr>
                <w:sz w:val="24"/>
              </w:rPr>
            </w:pPr>
            <w:r>
              <w:rPr>
                <w:sz w:val="24"/>
              </w:rPr>
              <w:t>3</w:t>
            </w:r>
          </w:p>
        </w:tc>
      </w:tr>
      <w:tr w:rsidR="002C7E0A" w14:paraId="40DAA27D" w14:textId="77777777" w:rsidTr="00FF54C3">
        <w:trPr>
          <w:trHeight w:val="884"/>
        </w:trPr>
        <w:tc>
          <w:tcPr>
            <w:tcW w:w="818" w:type="dxa"/>
            <w:vAlign w:val="center"/>
          </w:tcPr>
          <w:p w14:paraId="3BE6D619" w14:textId="57D61A7F" w:rsidR="002C7E0A" w:rsidRDefault="00B91E70" w:rsidP="005A1AFF">
            <w:pPr>
              <w:pStyle w:val="TableParagraph"/>
              <w:rPr>
                <w:spacing w:val="-5"/>
                <w:sz w:val="24"/>
              </w:rPr>
            </w:pPr>
            <w:r>
              <w:rPr>
                <w:spacing w:val="-5"/>
                <w:sz w:val="24"/>
              </w:rPr>
              <w:t>4.</w:t>
            </w:r>
          </w:p>
        </w:tc>
        <w:tc>
          <w:tcPr>
            <w:tcW w:w="7152" w:type="dxa"/>
            <w:vAlign w:val="center"/>
          </w:tcPr>
          <w:p w14:paraId="21B05E6B" w14:textId="60555B40" w:rsidR="002C7E0A" w:rsidRDefault="00054019" w:rsidP="005A1AFF">
            <w:pPr>
              <w:pStyle w:val="TableParagraph"/>
              <w:ind w:left="109"/>
              <w:rPr>
                <w:spacing w:val="-2"/>
                <w:sz w:val="24"/>
              </w:rPr>
            </w:pPr>
            <w:r>
              <w:rPr>
                <w:spacing w:val="-2"/>
                <w:sz w:val="24"/>
              </w:rPr>
              <w:t>Table of Content</w:t>
            </w:r>
          </w:p>
        </w:tc>
        <w:tc>
          <w:tcPr>
            <w:tcW w:w="1868" w:type="dxa"/>
          </w:tcPr>
          <w:p w14:paraId="0622E07A" w14:textId="77777777" w:rsidR="002C7E0A" w:rsidRDefault="002C7E0A" w:rsidP="005A1AFF">
            <w:pPr>
              <w:pStyle w:val="TableParagraph"/>
              <w:spacing w:before="0"/>
              <w:ind w:left="0"/>
              <w:jc w:val="center"/>
              <w:rPr>
                <w:sz w:val="24"/>
              </w:rPr>
            </w:pPr>
          </w:p>
          <w:p w14:paraId="030A653E" w14:textId="6427E549" w:rsidR="002C7E0A" w:rsidRDefault="00E903C5" w:rsidP="005A1AFF">
            <w:pPr>
              <w:pStyle w:val="TableParagraph"/>
              <w:spacing w:before="0"/>
              <w:ind w:left="0"/>
              <w:jc w:val="center"/>
              <w:rPr>
                <w:sz w:val="24"/>
              </w:rPr>
            </w:pPr>
            <w:r>
              <w:rPr>
                <w:sz w:val="24"/>
              </w:rPr>
              <w:t>4</w:t>
            </w:r>
          </w:p>
        </w:tc>
      </w:tr>
      <w:tr w:rsidR="002C7E0A" w14:paraId="2C2280E1" w14:textId="77777777" w:rsidTr="00FF54C3">
        <w:trPr>
          <w:trHeight w:val="1028"/>
        </w:trPr>
        <w:tc>
          <w:tcPr>
            <w:tcW w:w="818" w:type="dxa"/>
            <w:vAlign w:val="center"/>
          </w:tcPr>
          <w:p w14:paraId="1E985A46" w14:textId="731307DE" w:rsidR="002C7E0A" w:rsidRDefault="00B91E70" w:rsidP="005A1AFF">
            <w:pPr>
              <w:pStyle w:val="TableParagraph"/>
              <w:rPr>
                <w:sz w:val="24"/>
              </w:rPr>
            </w:pPr>
            <w:r>
              <w:rPr>
                <w:spacing w:val="-5"/>
                <w:sz w:val="24"/>
              </w:rPr>
              <w:t>5.</w:t>
            </w:r>
          </w:p>
        </w:tc>
        <w:tc>
          <w:tcPr>
            <w:tcW w:w="7152" w:type="dxa"/>
            <w:vAlign w:val="center"/>
          </w:tcPr>
          <w:p w14:paraId="55CBF723" w14:textId="7C041727" w:rsidR="002C7E0A" w:rsidRDefault="00054019" w:rsidP="005A1AFF">
            <w:pPr>
              <w:pStyle w:val="TableParagraph"/>
              <w:ind w:left="109"/>
              <w:rPr>
                <w:sz w:val="24"/>
              </w:rPr>
            </w:pPr>
            <w:r>
              <w:rPr>
                <w:sz w:val="24"/>
              </w:rPr>
              <w:t>Abstract</w:t>
            </w:r>
          </w:p>
        </w:tc>
        <w:tc>
          <w:tcPr>
            <w:tcW w:w="1868" w:type="dxa"/>
          </w:tcPr>
          <w:p w14:paraId="0CD4CD0A" w14:textId="77777777" w:rsidR="002C7E0A" w:rsidRDefault="002C7E0A" w:rsidP="005A1AFF">
            <w:pPr>
              <w:pStyle w:val="TableParagraph"/>
              <w:spacing w:before="0"/>
              <w:ind w:left="0"/>
              <w:jc w:val="center"/>
              <w:rPr>
                <w:sz w:val="24"/>
              </w:rPr>
            </w:pPr>
          </w:p>
          <w:p w14:paraId="5ACAAB82" w14:textId="6DA30424" w:rsidR="002C7E0A" w:rsidRDefault="00E903C5" w:rsidP="005A1AFF">
            <w:pPr>
              <w:pStyle w:val="TableParagraph"/>
              <w:spacing w:before="0"/>
              <w:ind w:left="0"/>
              <w:jc w:val="center"/>
              <w:rPr>
                <w:sz w:val="24"/>
              </w:rPr>
            </w:pPr>
            <w:r>
              <w:rPr>
                <w:sz w:val="24"/>
              </w:rPr>
              <w:t>5</w:t>
            </w:r>
          </w:p>
        </w:tc>
      </w:tr>
      <w:tr w:rsidR="002C7E0A" w14:paraId="175AACC0" w14:textId="77777777" w:rsidTr="00FF54C3">
        <w:trPr>
          <w:trHeight w:val="1028"/>
        </w:trPr>
        <w:tc>
          <w:tcPr>
            <w:tcW w:w="818" w:type="dxa"/>
            <w:vAlign w:val="center"/>
          </w:tcPr>
          <w:p w14:paraId="42B70BBC" w14:textId="7763990C" w:rsidR="002C7E0A" w:rsidRDefault="00B91E70" w:rsidP="005A1AFF">
            <w:pPr>
              <w:pStyle w:val="TableParagraph"/>
              <w:rPr>
                <w:spacing w:val="-5"/>
                <w:sz w:val="24"/>
              </w:rPr>
            </w:pPr>
            <w:r>
              <w:rPr>
                <w:spacing w:val="-5"/>
                <w:sz w:val="24"/>
              </w:rPr>
              <w:t>6.</w:t>
            </w:r>
          </w:p>
        </w:tc>
        <w:tc>
          <w:tcPr>
            <w:tcW w:w="7152" w:type="dxa"/>
            <w:vAlign w:val="center"/>
          </w:tcPr>
          <w:p w14:paraId="0349F687" w14:textId="44C62A91" w:rsidR="002C7E0A" w:rsidRDefault="00054019" w:rsidP="005A1AFF">
            <w:pPr>
              <w:pStyle w:val="TableParagraph"/>
              <w:ind w:left="109"/>
              <w:rPr>
                <w:sz w:val="24"/>
              </w:rPr>
            </w:pPr>
            <w:r>
              <w:rPr>
                <w:sz w:val="24"/>
              </w:rPr>
              <w:t xml:space="preserve">List of Figures and </w:t>
            </w:r>
            <w:r w:rsidR="00765453">
              <w:rPr>
                <w:sz w:val="24"/>
              </w:rPr>
              <w:t>T</w:t>
            </w:r>
            <w:r>
              <w:rPr>
                <w:sz w:val="24"/>
              </w:rPr>
              <w:t>ables</w:t>
            </w:r>
          </w:p>
        </w:tc>
        <w:tc>
          <w:tcPr>
            <w:tcW w:w="1868" w:type="dxa"/>
          </w:tcPr>
          <w:p w14:paraId="47835A9B" w14:textId="77777777" w:rsidR="002C7E0A" w:rsidRDefault="002C7E0A" w:rsidP="005A1AFF">
            <w:pPr>
              <w:pStyle w:val="TableParagraph"/>
              <w:spacing w:before="0"/>
              <w:ind w:left="0"/>
              <w:jc w:val="center"/>
              <w:rPr>
                <w:sz w:val="24"/>
              </w:rPr>
            </w:pPr>
          </w:p>
          <w:p w14:paraId="1537C3AE" w14:textId="16FB6DCD" w:rsidR="002C7E0A" w:rsidRDefault="00E903C5" w:rsidP="005A1AFF">
            <w:pPr>
              <w:pStyle w:val="TableParagraph"/>
              <w:spacing w:before="0"/>
              <w:ind w:left="0"/>
              <w:jc w:val="center"/>
              <w:rPr>
                <w:sz w:val="24"/>
              </w:rPr>
            </w:pPr>
            <w:r>
              <w:rPr>
                <w:sz w:val="24"/>
              </w:rPr>
              <w:t>6</w:t>
            </w:r>
          </w:p>
        </w:tc>
      </w:tr>
      <w:tr w:rsidR="002C7E0A" w14:paraId="3DF7B923" w14:textId="77777777" w:rsidTr="00FF54C3">
        <w:trPr>
          <w:trHeight w:val="1028"/>
        </w:trPr>
        <w:tc>
          <w:tcPr>
            <w:tcW w:w="818" w:type="dxa"/>
            <w:vAlign w:val="center"/>
          </w:tcPr>
          <w:p w14:paraId="0CA2009E" w14:textId="0BBC5C9D" w:rsidR="002C7E0A" w:rsidRDefault="00B91E70" w:rsidP="005A1AFF">
            <w:pPr>
              <w:pStyle w:val="TableParagraph"/>
              <w:rPr>
                <w:spacing w:val="-5"/>
                <w:sz w:val="24"/>
              </w:rPr>
            </w:pPr>
            <w:r>
              <w:rPr>
                <w:spacing w:val="-5"/>
                <w:sz w:val="24"/>
              </w:rPr>
              <w:t>7.</w:t>
            </w:r>
          </w:p>
        </w:tc>
        <w:tc>
          <w:tcPr>
            <w:tcW w:w="7152" w:type="dxa"/>
            <w:vAlign w:val="center"/>
          </w:tcPr>
          <w:p w14:paraId="3DFE7016" w14:textId="6A3D3A76" w:rsidR="002C7E0A" w:rsidRDefault="00765453" w:rsidP="005A1AFF">
            <w:pPr>
              <w:pStyle w:val="TableParagraph"/>
              <w:ind w:left="109"/>
              <w:rPr>
                <w:sz w:val="24"/>
              </w:rPr>
            </w:pPr>
            <w:r>
              <w:rPr>
                <w:sz w:val="24"/>
              </w:rPr>
              <w:t>CHAPTER 1</w:t>
            </w:r>
            <w:r w:rsidR="00D712E9">
              <w:rPr>
                <w:sz w:val="24"/>
              </w:rPr>
              <w:t>: INTRODUCTION</w:t>
            </w:r>
          </w:p>
        </w:tc>
        <w:tc>
          <w:tcPr>
            <w:tcW w:w="1868" w:type="dxa"/>
          </w:tcPr>
          <w:p w14:paraId="651EC8CB" w14:textId="77777777" w:rsidR="002C7E0A" w:rsidRDefault="002C7E0A" w:rsidP="005A1AFF">
            <w:pPr>
              <w:pStyle w:val="TableParagraph"/>
              <w:spacing w:before="0"/>
              <w:ind w:left="0"/>
              <w:jc w:val="center"/>
              <w:rPr>
                <w:sz w:val="24"/>
              </w:rPr>
            </w:pPr>
          </w:p>
          <w:p w14:paraId="6909F48D" w14:textId="63857872" w:rsidR="002C7E0A" w:rsidRDefault="00BB4E68" w:rsidP="005A1AFF">
            <w:pPr>
              <w:pStyle w:val="TableParagraph"/>
              <w:spacing w:before="0"/>
              <w:ind w:left="0"/>
              <w:jc w:val="center"/>
              <w:rPr>
                <w:sz w:val="24"/>
              </w:rPr>
            </w:pPr>
            <w:r>
              <w:rPr>
                <w:sz w:val="24"/>
              </w:rPr>
              <w:t>8</w:t>
            </w:r>
          </w:p>
        </w:tc>
      </w:tr>
      <w:tr w:rsidR="002C7E0A" w14:paraId="2C4CEA43" w14:textId="77777777" w:rsidTr="00FF54C3">
        <w:trPr>
          <w:trHeight w:val="935"/>
        </w:trPr>
        <w:tc>
          <w:tcPr>
            <w:tcW w:w="818" w:type="dxa"/>
            <w:vAlign w:val="center"/>
          </w:tcPr>
          <w:p w14:paraId="63864D7A" w14:textId="66A7E9ED" w:rsidR="002C7E0A" w:rsidRDefault="00B91E70" w:rsidP="005A1AFF">
            <w:pPr>
              <w:pStyle w:val="TableParagraph"/>
              <w:rPr>
                <w:sz w:val="24"/>
              </w:rPr>
            </w:pPr>
            <w:r>
              <w:rPr>
                <w:spacing w:val="-5"/>
                <w:sz w:val="24"/>
              </w:rPr>
              <w:t>8.</w:t>
            </w:r>
          </w:p>
        </w:tc>
        <w:tc>
          <w:tcPr>
            <w:tcW w:w="7152" w:type="dxa"/>
            <w:vAlign w:val="center"/>
          </w:tcPr>
          <w:p w14:paraId="32573263" w14:textId="43D6CA8B" w:rsidR="002C7E0A" w:rsidRDefault="00D712E9" w:rsidP="005A1AFF">
            <w:pPr>
              <w:pStyle w:val="TableParagraph"/>
              <w:ind w:left="109"/>
              <w:rPr>
                <w:sz w:val="24"/>
              </w:rPr>
            </w:pPr>
            <w:r>
              <w:rPr>
                <w:sz w:val="24"/>
              </w:rPr>
              <w:t>CHAPTER 2: REVIEW OF LITERATURE</w:t>
            </w:r>
          </w:p>
        </w:tc>
        <w:tc>
          <w:tcPr>
            <w:tcW w:w="1868" w:type="dxa"/>
          </w:tcPr>
          <w:p w14:paraId="5634DD79" w14:textId="77777777" w:rsidR="002C7E0A" w:rsidRDefault="002C7E0A" w:rsidP="005A1AFF">
            <w:pPr>
              <w:pStyle w:val="TableParagraph"/>
              <w:spacing w:before="0"/>
              <w:ind w:left="0"/>
              <w:jc w:val="center"/>
              <w:rPr>
                <w:sz w:val="24"/>
              </w:rPr>
            </w:pPr>
          </w:p>
          <w:p w14:paraId="45215F2C" w14:textId="4D952A06" w:rsidR="002C7E0A" w:rsidRDefault="00BB4E68" w:rsidP="005A1AFF">
            <w:pPr>
              <w:pStyle w:val="TableParagraph"/>
              <w:spacing w:before="0"/>
              <w:ind w:left="0"/>
              <w:jc w:val="center"/>
              <w:rPr>
                <w:sz w:val="24"/>
              </w:rPr>
            </w:pPr>
            <w:r>
              <w:rPr>
                <w:sz w:val="24"/>
              </w:rPr>
              <w:t>1</w:t>
            </w:r>
            <w:r w:rsidR="00E15C36">
              <w:rPr>
                <w:sz w:val="24"/>
              </w:rPr>
              <w:t>3</w:t>
            </w:r>
          </w:p>
        </w:tc>
      </w:tr>
      <w:tr w:rsidR="002C7E0A" w14:paraId="7E7F9667" w14:textId="77777777" w:rsidTr="00FF54C3">
        <w:trPr>
          <w:trHeight w:val="935"/>
        </w:trPr>
        <w:tc>
          <w:tcPr>
            <w:tcW w:w="818" w:type="dxa"/>
            <w:vAlign w:val="center"/>
          </w:tcPr>
          <w:p w14:paraId="1DC3C690" w14:textId="14D27BAD" w:rsidR="002C7E0A" w:rsidRDefault="00B91E70" w:rsidP="005A1AFF">
            <w:pPr>
              <w:pStyle w:val="TableParagraph"/>
              <w:rPr>
                <w:spacing w:val="-5"/>
                <w:sz w:val="24"/>
              </w:rPr>
            </w:pPr>
            <w:r>
              <w:rPr>
                <w:spacing w:val="-5"/>
                <w:sz w:val="24"/>
              </w:rPr>
              <w:t>9.</w:t>
            </w:r>
          </w:p>
        </w:tc>
        <w:tc>
          <w:tcPr>
            <w:tcW w:w="7152" w:type="dxa"/>
            <w:vAlign w:val="center"/>
          </w:tcPr>
          <w:p w14:paraId="7AA53AF4" w14:textId="0CC00DE4" w:rsidR="002C7E0A" w:rsidRDefault="00D712E9" w:rsidP="005A1AFF">
            <w:pPr>
              <w:pStyle w:val="TableParagraph"/>
              <w:ind w:left="109"/>
              <w:rPr>
                <w:sz w:val="24"/>
              </w:rPr>
            </w:pPr>
            <w:r>
              <w:rPr>
                <w:sz w:val="24"/>
              </w:rPr>
              <w:t>CHAPTER 3:</w:t>
            </w:r>
            <w:r w:rsidR="009A1ED4">
              <w:rPr>
                <w:sz w:val="24"/>
              </w:rPr>
              <w:t xml:space="preserve"> PROBLEM DEFINITION AND OBJCTIVES</w:t>
            </w:r>
          </w:p>
        </w:tc>
        <w:tc>
          <w:tcPr>
            <w:tcW w:w="1868" w:type="dxa"/>
          </w:tcPr>
          <w:p w14:paraId="2FD3AF22" w14:textId="77777777" w:rsidR="002C7E0A" w:rsidRDefault="002C7E0A" w:rsidP="005A1AFF">
            <w:pPr>
              <w:pStyle w:val="TableParagraph"/>
              <w:spacing w:before="0"/>
              <w:ind w:left="0"/>
              <w:jc w:val="center"/>
              <w:rPr>
                <w:sz w:val="24"/>
              </w:rPr>
            </w:pPr>
          </w:p>
          <w:p w14:paraId="66F27501" w14:textId="58E5F469" w:rsidR="002C7E0A" w:rsidRDefault="004D418F" w:rsidP="005A1AFF">
            <w:pPr>
              <w:pStyle w:val="TableParagraph"/>
              <w:spacing w:before="0"/>
              <w:ind w:left="0"/>
              <w:jc w:val="center"/>
              <w:rPr>
                <w:sz w:val="24"/>
              </w:rPr>
            </w:pPr>
            <w:r>
              <w:rPr>
                <w:sz w:val="24"/>
              </w:rPr>
              <w:t>1</w:t>
            </w:r>
            <w:r w:rsidR="00E15C36">
              <w:rPr>
                <w:sz w:val="24"/>
              </w:rPr>
              <w:t>8</w:t>
            </w:r>
          </w:p>
        </w:tc>
      </w:tr>
      <w:tr w:rsidR="002C7E0A" w14:paraId="1C3F72C4" w14:textId="77777777" w:rsidTr="00FF54C3">
        <w:trPr>
          <w:trHeight w:val="935"/>
        </w:trPr>
        <w:tc>
          <w:tcPr>
            <w:tcW w:w="818" w:type="dxa"/>
            <w:vAlign w:val="center"/>
          </w:tcPr>
          <w:p w14:paraId="7FB9F4F6" w14:textId="0D8A2D72" w:rsidR="002C7E0A" w:rsidRDefault="00B91E70" w:rsidP="005A1AFF">
            <w:pPr>
              <w:pStyle w:val="TableParagraph"/>
              <w:rPr>
                <w:spacing w:val="-5"/>
                <w:sz w:val="24"/>
              </w:rPr>
            </w:pPr>
            <w:r>
              <w:rPr>
                <w:spacing w:val="-5"/>
                <w:sz w:val="24"/>
              </w:rPr>
              <w:t>10.</w:t>
            </w:r>
          </w:p>
        </w:tc>
        <w:tc>
          <w:tcPr>
            <w:tcW w:w="7152" w:type="dxa"/>
            <w:vAlign w:val="center"/>
          </w:tcPr>
          <w:p w14:paraId="1BF771D6" w14:textId="782FF84E" w:rsidR="002C7E0A" w:rsidRDefault="009A1ED4" w:rsidP="005A1AFF">
            <w:pPr>
              <w:pStyle w:val="TableParagraph"/>
              <w:ind w:left="109"/>
              <w:rPr>
                <w:sz w:val="24"/>
              </w:rPr>
            </w:pPr>
            <w:r>
              <w:rPr>
                <w:sz w:val="24"/>
              </w:rPr>
              <w:t>CHAPTER 4: DESIGN AND IMPLEMENTATION</w:t>
            </w:r>
          </w:p>
        </w:tc>
        <w:tc>
          <w:tcPr>
            <w:tcW w:w="1868" w:type="dxa"/>
          </w:tcPr>
          <w:p w14:paraId="7ED6EAF1" w14:textId="77777777" w:rsidR="002C7E0A" w:rsidRDefault="002C7E0A" w:rsidP="005A1AFF">
            <w:pPr>
              <w:pStyle w:val="TableParagraph"/>
              <w:spacing w:before="0"/>
              <w:ind w:left="0"/>
              <w:jc w:val="center"/>
              <w:rPr>
                <w:sz w:val="24"/>
              </w:rPr>
            </w:pPr>
          </w:p>
          <w:p w14:paraId="16001557" w14:textId="52B36F94" w:rsidR="002C7E0A" w:rsidRDefault="00BB4E68" w:rsidP="005A1AFF">
            <w:pPr>
              <w:pStyle w:val="TableParagraph"/>
              <w:spacing w:before="0"/>
              <w:ind w:left="0"/>
              <w:jc w:val="center"/>
              <w:rPr>
                <w:sz w:val="24"/>
              </w:rPr>
            </w:pPr>
            <w:r>
              <w:rPr>
                <w:sz w:val="24"/>
              </w:rPr>
              <w:t>2</w:t>
            </w:r>
            <w:r w:rsidR="00E15C36">
              <w:rPr>
                <w:sz w:val="24"/>
              </w:rPr>
              <w:t>5</w:t>
            </w:r>
          </w:p>
        </w:tc>
      </w:tr>
      <w:tr w:rsidR="002C7E0A" w14:paraId="62A39CB2" w14:textId="77777777" w:rsidTr="00FF54C3">
        <w:trPr>
          <w:trHeight w:val="832"/>
        </w:trPr>
        <w:tc>
          <w:tcPr>
            <w:tcW w:w="818" w:type="dxa"/>
            <w:vAlign w:val="center"/>
          </w:tcPr>
          <w:p w14:paraId="4922799B" w14:textId="39D0C2D3" w:rsidR="002C7E0A" w:rsidRDefault="00B91E70" w:rsidP="005A1AFF">
            <w:pPr>
              <w:pStyle w:val="TableParagraph"/>
              <w:rPr>
                <w:sz w:val="24"/>
              </w:rPr>
            </w:pPr>
            <w:r>
              <w:rPr>
                <w:spacing w:val="-5"/>
                <w:sz w:val="24"/>
              </w:rPr>
              <w:t>11.</w:t>
            </w:r>
          </w:p>
        </w:tc>
        <w:tc>
          <w:tcPr>
            <w:tcW w:w="7152" w:type="dxa"/>
            <w:vAlign w:val="center"/>
          </w:tcPr>
          <w:p w14:paraId="4AA0162F" w14:textId="50CBC8A1" w:rsidR="002C7E0A" w:rsidRDefault="009A1ED4" w:rsidP="005A1AFF">
            <w:pPr>
              <w:pStyle w:val="TableParagraph"/>
              <w:ind w:left="109"/>
              <w:rPr>
                <w:sz w:val="24"/>
              </w:rPr>
            </w:pPr>
            <w:r>
              <w:rPr>
                <w:spacing w:val="-2"/>
                <w:sz w:val="24"/>
              </w:rPr>
              <w:t>CHAPTER 5: RESULTS AND DISCUSSIONS</w:t>
            </w:r>
          </w:p>
        </w:tc>
        <w:tc>
          <w:tcPr>
            <w:tcW w:w="1868" w:type="dxa"/>
          </w:tcPr>
          <w:p w14:paraId="7A7FF1F8" w14:textId="77777777" w:rsidR="002C7E0A" w:rsidRDefault="002C7E0A" w:rsidP="005A1AFF">
            <w:pPr>
              <w:pStyle w:val="TableParagraph"/>
              <w:spacing w:before="0"/>
              <w:ind w:left="0"/>
              <w:jc w:val="center"/>
              <w:rPr>
                <w:sz w:val="24"/>
              </w:rPr>
            </w:pPr>
          </w:p>
          <w:p w14:paraId="1972C2B0" w14:textId="1998AA46" w:rsidR="002C7E0A" w:rsidRDefault="00E15C36" w:rsidP="005A1AFF">
            <w:pPr>
              <w:pStyle w:val="TableParagraph"/>
              <w:spacing w:before="0"/>
              <w:ind w:left="0"/>
              <w:jc w:val="center"/>
              <w:rPr>
                <w:sz w:val="24"/>
              </w:rPr>
            </w:pPr>
            <w:r>
              <w:rPr>
                <w:sz w:val="24"/>
              </w:rPr>
              <w:t>51</w:t>
            </w:r>
          </w:p>
        </w:tc>
      </w:tr>
      <w:tr w:rsidR="002C7E0A" w14:paraId="0429090E" w14:textId="77777777" w:rsidTr="00FF54C3">
        <w:trPr>
          <w:trHeight w:val="832"/>
        </w:trPr>
        <w:tc>
          <w:tcPr>
            <w:tcW w:w="818" w:type="dxa"/>
            <w:vAlign w:val="center"/>
          </w:tcPr>
          <w:p w14:paraId="39BF52CC" w14:textId="7DBD504B" w:rsidR="002C7E0A" w:rsidRDefault="00B91E70" w:rsidP="005A1AFF">
            <w:pPr>
              <w:pStyle w:val="TableParagraph"/>
              <w:rPr>
                <w:spacing w:val="-5"/>
                <w:sz w:val="24"/>
              </w:rPr>
            </w:pPr>
            <w:r>
              <w:rPr>
                <w:spacing w:val="-5"/>
                <w:sz w:val="24"/>
              </w:rPr>
              <w:t>12.</w:t>
            </w:r>
          </w:p>
        </w:tc>
        <w:tc>
          <w:tcPr>
            <w:tcW w:w="7152" w:type="dxa"/>
            <w:vAlign w:val="center"/>
          </w:tcPr>
          <w:p w14:paraId="7BD838CB" w14:textId="750D087A" w:rsidR="002C7E0A" w:rsidRDefault="00B91E70" w:rsidP="005A1AFF">
            <w:pPr>
              <w:pStyle w:val="TableParagraph"/>
              <w:ind w:left="109"/>
              <w:rPr>
                <w:spacing w:val="-2"/>
                <w:sz w:val="24"/>
              </w:rPr>
            </w:pPr>
            <w:r>
              <w:rPr>
                <w:spacing w:val="-2"/>
                <w:sz w:val="24"/>
              </w:rPr>
              <w:t>CHAPTER 6: CONCLUSION AND FUTURE SCOPE</w:t>
            </w:r>
          </w:p>
        </w:tc>
        <w:tc>
          <w:tcPr>
            <w:tcW w:w="1868" w:type="dxa"/>
          </w:tcPr>
          <w:p w14:paraId="3107B809" w14:textId="77777777" w:rsidR="002C7E0A" w:rsidRDefault="002C7E0A" w:rsidP="005A1AFF">
            <w:pPr>
              <w:pStyle w:val="TableParagraph"/>
              <w:spacing w:before="0"/>
              <w:ind w:left="0"/>
              <w:jc w:val="center"/>
              <w:rPr>
                <w:sz w:val="24"/>
              </w:rPr>
            </w:pPr>
          </w:p>
          <w:p w14:paraId="102C0784" w14:textId="070D4C1D" w:rsidR="002C7E0A" w:rsidRDefault="00E15C36" w:rsidP="005A1AFF">
            <w:pPr>
              <w:pStyle w:val="TableParagraph"/>
              <w:spacing w:before="0"/>
              <w:ind w:left="0"/>
              <w:jc w:val="center"/>
              <w:rPr>
                <w:sz w:val="24"/>
              </w:rPr>
            </w:pPr>
            <w:r>
              <w:rPr>
                <w:sz w:val="24"/>
              </w:rPr>
              <w:t>56</w:t>
            </w:r>
          </w:p>
        </w:tc>
      </w:tr>
    </w:tbl>
    <w:p w14:paraId="2F31ED8A" w14:textId="2616DF89" w:rsidR="0000621F" w:rsidRDefault="0000621F">
      <w:pPr>
        <w:rPr>
          <w:bCs/>
          <w:color w:val="FF0000"/>
          <w:sz w:val="28"/>
          <w:szCs w:val="28"/>
        </w:rPr>
      </w:pPr>
    </w:p>
    <w:p w14:paraId="71765397" w14:textId="6371B1CD" w:rsidR="001B3F4C" w:rsidRDefault="001B3F4C" w:rsidP="000C4821">
      <w:pPr>
        <w:jc w:val="both"/>
        <w:rPr>
          <w:bCs/>
          <w:color w:val="FF0000"/>
          <w:sz w:val="28"/>
          <w:szCs w:val="28"/>
        </w:rPr>
      </w:pPr>
    </w:p>
    <w:p w14:paraId="4D12A374" w14:textId="568A48A9" w:rsidR="0000621F" w:rsidRDefault="0000621F" w:rsidP="000C4821">
      <w:pPr>
        <w:jc w:val="both"/>
        <w:rPr>
          <w:bCs/>
          <w:color w:val="FF0000"/>
          <w:sz w:val="28"/>
          <w:szCs w:val="28"/>
        </w:rPr>
      </w:pPr>
    </w:p>
    <w:p w14:paraId="477B0DC3" w14:textId="77777777" w:rsidR="009676F4" w:rsidRDefault="009676F4" w:rsidP="008A73A8">
      <w:pPr>
        <w:jc w:val="center"/>
        <w:rPr>
          <w:bCs/>
          <w:color w:val="FF0000"/>
          <w:sz w:val="32"/>
          <w:szCs w:val="32"/>
        </w:rPr>
      </w:pPr>
    </w:p>
    <w:p w14:paraId="663FE220" w14:textId="77777777" w:rsidR="009676F4" w:rsidRDefault="009676F4" w:rsidP="008A73A8">
      <w:pPr>
        <w:jc w:val="center"/>
        <w:rPr>
          <w:bCs/>
          <w:color w:val="FF0000"/>
          <w:sz w:val="32"/>
          <w:szCs w:val="32"/>
        </w:rPr>
      </w:pPr>
    </w:p>
    <w:tbl>
      <w:tblPr>
        <w:tblW w:w="985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8"/>
        <w:gridCol w:w="7199"/>
        <w:gridCol w:w="1843"/>
      </w:tblGrid>
      <w:tr w:rsidR="009676F4" w14:paraId="516C560F" w14:textId="77777777" w:rsidTr="00BB4E0C">
        <w:trPr>
          <w:trHeight w:val="673"/>
        </w:trPr>
        <w:tc>
          <w:tcPr>
            <w:tcW w:w="808" w:type="dxa"/>
          </w:tcPr>
          <w:p w14:paraId="3139BDCF" w14:textId="77777777" w:rsidR="009676F4" w:rsidRDefault="009676F4" w:rsidP="005A1AFF">
            <w:pPr>
              <w:pStyle w:val="TableParagraph"/>
              <w:spacing w:before="43"/>
              <w:rPr>
                <w:b/>
                <w:sz w:val="28"/>
              </w:rPr>
            </w:pPr>
            <w:r>
              <w:rPr>
                <w:b/>
                <w:spacing w:val="-5"/>
                <w:sz w:val="28"/>
              </w:rPr>
              <w:t>S.No.</w:t>
            </w:r>
          </w:p>
        </w:tc>
        <w:tc>
          <w:tcPr>
            <w:tcW w:w="7199" w:type="dxa"/>
          </w:tcPr>
          <w:p w14:paraId="0F33754F" w14:textId="77777777" w:rsidR="009676F4" w:rsidRDefault="009676F4" w:rsidP="005A1AFF">
            <w:pPr>
              <w:pStyle w:val="TableParagraph"/>
              <w:spacing w:before="43"/>
              <w:ind w:left="12"/>
              <w:jc w:val="center"/>
              <w:rPr>
                <w:b/>
                <w:sz w:val="28"/>
              </w:rPr>
            </w:pPr>
            <w:r>
              <w:rPr>
                <w:b/>
                <w:spacing w:val="-2"/>
                <w:sz w:val="28"/>
              </w:rPr>
              <w:t>Contents</w:t>
            </w:r>
          </w:p>
        </w:tc>
        <w:tc>
          <w:tcPr>
            <w:tcW w:w="1843" w:type="dxa"/>
          </w:tcPr>
          <w:p w14:paraId="442819A3" w14:textId="77777777" w:rsidR="009676F4" w:rsidRDefault="009676F4" w:rsidP="005A1AFF">
            <w:pPr>
              <w:pStyle w:val="TableParagraph"/>
              <w:spacing w:before="43"/>
              <w:ind w:left="411"/>
              <w:rPr>
                <w:b/>
                <w:sz w:val="28"/>
              </w:rPr>
            </w:pPr>
            <w:r>
              <w:rPr>
                <w:b/>
                <w:sz w:val="28"/>
              </w:rPr>
              <w:t>Page</w:t>
            </w:r>
            <w:r>
              <w:rPr>
                <w:b/>
                <w:spacing w:val="-5"/>
                <w:sz w:val="28"/>
              </w:rPr>
              <w:t xml:space="preserve"> No</w:t>
            </w:r>
          </w:p>
        </w:tc>
      </w:tr>
      <w:tr w:rsidR="009676F4" w14:paraId="51D68D73" w14:textId="77777777" w:rsidTr="00BB4E0C">
        <w:trPr>
          <w:trHeight w:val="820"/>
        </w:trPr>
        <w:tc>
          <w:tcPr>
            <w:tcW w:w="808" w:type="dxa"/>
            <w:vAlign w:val="center"/>
          </w:tcPr>
          <w:p w14:paraId="442E611B" w14:textId="170C067C" w:rsidR="009676F4" w:rsidRDefault="009676F4" w:rsidP="005A1AFF">
            <w:pPr>
              <w:pStyle w:val="TableParagraph"/>
              <w:rPr>
                <w:sz w:val="24"/>
              </w:rPr>
            </w:pPr>
            <w:r>
              <w:rPr>
                <w:spacing w:val="-5"/>
                <w:sz w:val="24"/>
              </w:rPr>
              <w:t>13.</w:t>
            </w:r>
          </w:p>
        </w:tc>
        <w:tc>
          <w:tcPr>
            <w:tcW w:w="7199" w:type="dxa"/>
            <w:vAlign w:val="center"/>
          </w:tcPr>
          <w:p w14:paraId="4250129D" w14:textId="60268273" w:rsidR="009676F4" w:rsidRDefault="00BB4E0C" w:rsidP="005A1AFF">
            <w:pPr>
              <w:pStyle w:val="TableParagraph"/>
              <w:ind w:left="109"/>
              <w:rPr>
                <w:sz w:val="24"/>
              </w:rPr>
            </w:pPr>
            <w:r>
              <w:rPr>
                <w:sz w:val="24"/>
              </w:rPr>
              <w:t>References</w:t>
            </w:r>
          </w:p>
        </w:tc>
        <w:tc>
          <w:tcPr>
            <w:tcW w:w="1843" w:type="dxa"/>
          </w:tcPr>
          <w:p w14:paraId="14E6E7A8" w14:textId="77777777" w:rsidR="009676F4" w:rsidRDefault="009676F4" w:rsidP="005A1AFF">
            <w:pPr>
              <w:pStyle w:val="TableParagraph"/>
              <w:spacing w:before="0"/>
              <w:ind w:left="0"/>
              <w:jc w:val="center"/>
              <w:rPr>
                <w:sz w:val="24"/>
              </w:rPr>
            </w:pPr>
          </w:p>
          <w:p w14:paraId="7951CA9B" w14:textId="242DAB4F" w:rsidR="009676F4" w:rsidRDefault="00BB4E68" w:rsidP="005A1AFF">
            <w:pPr>
              <w:pStyle w:val="TableParagraph"/>
              <w:spacing w:before="0"/>
              <w:ind w:left="0"/>
              <w:jc w:val="center"/>
              <w:rPr>
                <w:sz w:val="24"/>
              </w:rPr>
            </w:pPr>
            <w:r>
              <w:rPr>
                <w:sz w:val="24"/>
              </w:rPr>
              <w:t>5</w:t>
            </w:r>
            <w:r w:rsidR="00E15C36">
              <w:rPr>
                <w:sz w:val="24"/>
              </w:rPr>
              <w:t>8</w:t>
            </w:r>
          </w:p>
        </w:tc>
      </w:tr>
      <w:tr w:rsidR="009676F4" w14:paraId="14FC34D5" w14:textId="77777777" w:rsidTr="00BB4E0C">
        <w:trPr>
          <w:trHeight w:val="820"/>
        </w:trPr>
        <w:tc>
          <w:tcPr>
            <w:tcW w:w="808" w:type="dxa"/>
            <w:vAlign w:val="center"/>
          </w:tcPr>
          <w:p w14:paraId="2EFD5968" w14:textId="6521BA08" w:rsidR="009676F4" w:rsidRDefault="00BB4E0C" w:rsidP="005A1AFF">
            <w:pPr>
              <w:pStyle w:val="TableParagraph"/>
              <w:rPr>
                <w:spacing w:val="-5"/>
                <w:sz w:val="24"/>
              </w:rPr>
            </w:pPr>
            <w:r>
              <w:rPr>
                <w:spacing w:val="-5"/>
                <w:sz w:val="24"/>
              </w:rPr>
              <w:t>14.</w:t>
            </w:r>
          </w:p>
        </w:tc>
        <w:tc>
          <w:tcPr>
            <w:tcW w:w="7199" w:type="dxa"/>
            <w:vAlign w:val="center"/>
          </w:tcPr>
          <w:p w14:paraId="485BC272" w14:textId="1C5A0032" w:rsidR="009676F4" w:rsidRDefault="00BB4E0C" w:rsidP="005A1AFF">
            <w:pPr>
              <w:pStyle w:val="TableParagraph"/>
              <w:ind w:left="109"/>
              <w:rPr>
                <w:spacing w:val="-2"/>
                <w:sz w:val="24"/>
              </w:rPr>
            </w:pPr>
            <w:r>
              <w:rPr>
                <w:spacing w:val="-2"/>
                <w:sz w:val="24"/>
              </w:rPr>
              <w:t>Publications</w:t>
            </w:r>
          </w:p>
        </w:tc>
        <w:tc>
          <w:tcPr>
            <w:tcW w:w="1843" w:type="dxa"/>
          </w:tcPr>
          <w:p w14:paraId="033F7D30" w14:textId="77777777" w:rsidR="009676F4" w:rsidRDefault="009676F4" w:rsidP="005A1AFF">
            <w:pPr>
              <w:pStyle w:val="TableParagraph"/>
              <w:spacing w:before="0"/>
              <w:ind w:left="0"/>
              <w:jc w:val="center"/>
              <w:rPr>
                <w:sz w:val="24"/>
              </w:rPr>
            </w:pPr>
          </w:p>
          <w:p w14:paraId="48449CB1" w14:textId="75B8B261" w:rsidR="00610F58" w:rsidRDefault="00E15C36" w:rsidP="005A1AFF">
            <w:pPr>
              <w:pStyle w:val="TableParagraph"/>
              <w:spacing w:before="0"/>
              <w:ind w:left="0"/>
              <w:jc w:val="center"/>
              <w:rPr>
                <w:sz w:val="24"/>
              </w:rPr>
            </w:pPr>
            <w:r>
              <w:rPr>
                <w:sz w:val="24"/>
              </w:rPr>
              <w:t>61</w:t>
            </w:r>
          </w:p>
          <w:p w14:paraId="35B251E3" w14:textId="34447C47" w:rsidR="009676F4" w:rsidRDefault="009676F4" w:rsidP="005A1AFF">
            <w:pPr>
              <w:pStyle w:val="TableParagraph"/>
              <w:spacing w:before="0"/>
              <w:ind w:left="0"/>
              <w:jc w:val="center"/>
              <w:rPr>
                <w:sz w:val="24"/>
              </w:rPr>
            </w:pPr>
          </w:p>
        </w:tc>
      </w:tr>
    </w:tbl>
    <w:p w14:paraId="247FEAEC" w14:textId="481C0D6B" w:rsidR="009676F4" w:rsidRDefault="009676F4" w:rsidP="008A73A8">
      <w:pPr>
        <w:jc w:val="center"/>
        <w:rPr>
          <w:bCs/>
          <w:color w:val="FF0000"/>
          <w:sz w:val="32"/>
          <w:szCs w:val="32"/>
        </w:rPr>
      </w:pPr>
      <w:r>
        <w:rPr>
          <w:bCs/>
          <w:color w:val="FF0000"/>
          <w:sz w:val="32"/>
          <w:szCs w:val="32"/>
        </w:rPr>
        <w:tab/>
      </w:r>
    </w:p>
    <w:p w14:paraId="502183AC" w14:textId="77777777" w:rsidR="009676F4" w:rsidRDefault="009676F4" w:rsidP="008A73A8">
      <w:pPr>
        <w:jc w:val="center"/>
        <w:rPr>
          <w:bCs/>
          <w:color w:val="FF0000"/>
          <w:sz w:val="32"/>
          <w:szCs w:val="32"/>
        </w:rPr>
      </w:pPr>
    </w:p>
    <w:p w14:paraId="187DE19D" w14:textId="77777777" w:rsidR="009676F4" w:rsidRDefault="009676F4" w:rsidP="008A73A8">
      <w:pPr>
        <w:jc w:val="center"/>
        <w:rPr>
          <w:bCs/>
          <w:color w:val="FF0000"/>
          <w:sz w:val="32"/>
          <w:szCs w:val="32"/>
        </w:rPr>
      </w:pPr>
    </w:p>
    <w:p w14:paraId="60A190B8" w14:textId="77777777" w:rsidR="009676F4" w:rsidRDefault="009676F4" w:rsidP="008A73A8">
      <w:pPr>
        <w:jc w:val="center"/>
        <w:rPr>
          <w:bCs/>
          <w:color w:val="FF0000"/>
          <w:sz w:val="32"/>
          <w:szCs w:val="32"/>
        </w:rPr>
      </w:pPr>
    </w:p>
    <w:p w14:paraId="2F29FA90" w14:textId="77777777" w:rsidR="00BB4E0C" w:rsidRDefault="00BB4E0C" w:rsidP="008A73A8">
      <w:pPr>
        <w:jc w:val="center"/>
        <w:rPr>
          <w:bCs/>
          <w:color w:val="FF0000"/>
          <w:sz w:val="32"/>
          <w:szCs w:val="32"/>
        </w:rPr>
      </w:pPr>
    </w:p>
    <w:p w14:paraId="1B484530" w14:textId="77777777" w:rsidR="00BB4E0C" w:rsidRDefault="00BB4E0C" w:rsidP="008A73A8">
      <w:pPr>
        <w:jc w:val="center"/>
        <w:rPr>
          <w:bCs/>
          <w:color w:val="FF0000"/>
          <w:sz w:val="32"/>
          <w:szCs w:val="32"/>
        </w:rPr>
      </w:pPr>
    </w:p>
    <w:p w14:paraId="2694E7D2" w14:textId="77777777" w:rsidR="00BB4E0C" w:rsidRDefault="00BB4E0C" w:rsidP="008A73A8">
      <w:pPr>
        <w:jc w:val="center"/>
        <w:rPr>
          <w:bCs/>
          <w:color w:val="FF0000"/>
          <w:sz w:val="32"/>
          <w:szCs w:val="32"/>
        </w:rPr>
      </w:pPr>
    </w:p>
    <w:p w14:paraId="1D7ED2AF" w14:textId="77777777" w:rsidR="00BB4E0C" w:rsidRDefault="00BB4E0C" w:rsidP="008A73A8">
      <w:pPr>
        <w:jc w:val="center"/>
        <w:rPr>
          <w:bCs/>
          <w:color w:val="FF0000"/>
          <w:sz w:val="32"/>
          <w:szCs w:val="32"/>
        </w:rPr>
      </w:pPr>
    </w:p>
    <w:p w14:paraId="3A4519A2" w14:textId="77777777" w:rsidR="00BB4E0C" w:rsidRDefault="00BB4E0C" w:rsidP="008A73A8">
      <w:pPr>
        <w:jc w:val="center"/>
        <w:rPr>
          <w:bCs/>
          <w:color w:val="FF0000"/>
          <w:sz w:val="32"/>
          <w:szCs w:val="32"/>
        </w:rPr>
      </w:pPr>
    </w:p>
    <w:p w14:paraId="62EBF20F" w14:textId="77777777" w:rsidR="00BB4E0C" w:rsidRDefault="00BB4E0C" w:rsidP="008A73A8">
      <w:pPr>
        <w:jc w:val="center"/>
        <w:rPr>
          <w:bCs/>
          <w:color w:val="FF0000"/>
          <w:sz w:val="32"/>
          <w:szCs w:val="32"/>
        </w:rPr>
      </w:pPr>
    </w:p>
    <w:p w14:paraId="1CF7C8B9" w14:textId="77777777" w:rsidR="00BB4E0C" w:rsidRDefault="00BB4E0C" w:rsidP="008A73A8">
      <w:pPr>
        <w:jc w:val="center"/>
        <w:rPr>
          <w:bCs/>
          <w:color w:val="FF0000"/>
          <w:sz w:val="32"/>
          <w:szCs w:val="32"/>
        </w:rPr>
      </w:pPr>
    </w:p>
    <w:p w14:paraId="609BF204" w14:textId="77777777" w:rsidR="00BB4E0C" w:rsidRDefault="00BB4E0C" w:rsidP="008A73A8">
      <w:pPr>
        <w:jc w:val="center"/>
        <w:rPr>
          <w:bCs/>
          <w:color w:val="FF0000"/>
          <w:sz w:val="32"/>
          <w:szCs w:val="32"/>
        </w:rPr>
      </w:pPr>
    </w:p>
    <w:p w14:paraId="7C3E28D7" w14:textId="77777777" w:rsidR="00BB4E0C" w:rsidRDefault="00BB4E0C" w:rsidP="008A73A8">
      <w:pPr>
        <w:jc w:val="center"/>
        <w:rPr>
          <w:bCs/>
          <w:color w:val="FF0000"/>
          <w:sz w:val="32"/>
          <w:szCs w:val="32"/>
        </w:rPr>
      </w:pPr>
    </w:p>
    <w:p w14:paraId="7884AFF2" w14:textId="77777777" w:rsidR="00BB4E0C" w:rsidRDefault="00BB4E0C" w:rsidP="008A73A8">
      <w:pPr>
        <w:jc w:val="center"/>
        <w:rPr>
          <w:bCs/>
          <w:color w:val="FF0000"/>
          <w:sz w:val="32"/>
          <w:szCs w:val="32"/>
        </w:rPr>
      </w:pPr>
    </w:p>
    <w:p w14:paraId="6EFFD337" w14:textId="77777777" w:rsidR="00BB4E0C" w:rsidRDefault="00BB4E0C" w:rsidP="008A73A8">
      <w:pPr>
        <w:jc w:val="center"/>
        <w:rPr>
          <w:bCs/>
          <w:color w:val="FF0000"/>
          <w:sz w:val="32"/>
          <w:szCs w:val="32"/>
        </w:rPr>
      </w:pPr>
    </w:p>
    <w:p w14:paraId="0BDF6B09" w14:textId="77777777" w:rsidR="00BB4E0C" w:rsidRDefault="00BB4E0C" w:rsidP="008A73A8">
      <w:pPr>
        <w:jc w:val="center"/>
        <w:rPr>
          <w:bCs/>
          <w:color w:val="FF0000"/>
          <w:sz w:val="32"/>
          <w:szCs w:val="32"/>
        </w:rPr>
      </w:pPr>
    </w:p>
    <w:p w14:paraId="1CEC01C7" w14:textId="77777777" w:rsidR="00BB4E0C" w:rsidRDefault="00BB4E0C" w:rsidP="008A73A8">
      <w:pPr>
        <w:jc w:val="center"/>
        <w:rPr>
          <w:bCs/>
          <w:color w:val="FF0000"/>
          <w:sz w:val="32"/>
          <w:szCs w:val="32"/>
        </w:rPr>
      </w:pPr>
    </w:p>
    <w:p w14:paraId="7E72228C" w14:textId="77777777" w:rsidR="00BB4E0C" w:rsidRDefault="00BB4E0C" w:rsidP="008A73A8">
      <w:pPr>
        <w:jc w:val="center"/>
        <w:rPr>
          <w:bCs/>
          <w:color w:val="FF0000"/>
          <w:sz w:val="32"/>
          <w:szCs w:val="32"/>
        </w:rPr>
      </w:pPr>
    </w:p>
    <w:p w14:paraId="6B93AACB" w14:textId="77777777" w:rsidR="00BB4E0C" w:rsidRDefault="00BB4E0C" w:rsidP="008A73A8">
      <w:pPr>
        <w:jc w:val="center"/>
        <w:rPr>
          <w:bCs/>
          <w:color w:val="FF0000"/>
          <w:sz w:val="32"/>
          <w:szCs w:val="32"/>
        </w:rPr>
      </w:pPr>
    </w:p>
    <w:p w14:paraId="3C7C9E56" w14:textId="77777777" w:rsidR="00BB4E0C" w:rsidRDefault="00BB4E0C" w:rsidP="008A73A8">
      <w:pPr>
        <w:jc w:val="center"/>
        <w:rPr>
          <w:bCs/>
          <w:color w:val="FF0000"/>
          <w:sz w:val="32"/>
          <w:szCs w:val="32"/>
        </w:rPr>
      </w:pPr>
    </w:p>
    <w:p w14:paraId="2568D4A4" w14:textId="77777777" w:rsidR="00BB4E0C" w:rsidRDefault="00BB4E0C" w:rsidP="008A73A8">
      <w:pPr>
        <w:jc w:val="center"/>
        <w:rPr>
          <w:bCs/>
          <w:color w:val="FF0000"/>
          <w:sz w:val="32"/>
          <w:szCs w:val="32"/>
        </w:rPr>
      </w:pPr>
    </w:p>
    <w:p w14:paraId="7168F912" w14:textId="77777777" w:rsidR="00BB4E0C" w:rsidRDefault="00BB4E0C" w:rsidP="008A73A8">
      <w:pPr>
        <w:jc w:val="center"/>
        <w:rPr>
          <w:bCs/>
          <w:color w:val="FF0000"/>
          <w:sz w:val="32"/>
          <w:szCs w:val="32"/>
        </w:rPr>
      </w:pPr>
    </w:p>
    <w:p w14:paraId="174A0D2F" w14:textId="77777777" w:rsidR="00BB4E0C" w:rsidRDefault="00BB4E0C" w:rsidP="008A73A8">
      <w:pPr>
        <w:jc w:val="center"/>
        <w:rPr>
          <w:bCs/>
          <w:color w:val="FF0000"/>
          <w:sz w:val="32"/>
          <w:szCs w:val="32"/>
        </w:rPr>
      </w:pPr>
    </w:p>
    <w:p w14:paraId="082243AE" w14:textId="77777777" w:rsidR="00BB4E0C" w:rsidRDefault="00BB4E0C" w:rsidP="008A73A8">
      <w:pPr>
        <w:jc w:val="center"/>
        <w:rPr>
          <w:bCs/>
          <w:color w:val="FF0000"/>
          <w:sz w:val="32"/>
          <w:szCs w:val="32"/>
        </w:rPr>
      </w:pPr>
    </w:p>
    <w:p w14:paraId="67E1795F" w14:textId="77777777" w:rsidR="00BB4E0C" w:rsidRDefault="00BB4E0C" w:rsidP="008A73A8">
      <w:pPr>
        <w:jc w:val="center"/>
        <w:rPr>
          <w:bCs/>
          <w:color w:val="FF0000"/>
          <w:sz w:val="32"/>
          <w:szCs w:val="32"/>
        </w:rPr>
      </w:pPr>
    </w:p>
    <w:p w14:paraId="48C2D426" w14:textId="77777777" w:rsidR="00BB4E0C" w:rsidRDefault="00BB4E0C" w:rsidP="008A73A8">
      <w:pPr>
        <w:jc w:val="center"/>
        <w:rPr>
          <w:bCs/>
          <w:color w:val="FF0000"/>
          <w:sz w:val="32"/>
          <w:szCs w:val="32"/>
        </w:rPr>
      </w:pPr>
    </w:p>
    <w:p w14:paraId="553CDBE5" w14:textId="77777777" w:rsidR="00BB4E0C" w:rsidRDefault="00BB4E0C" w:rsidP="008A73A8">
      <w:pPr>
        <w:jc w:val="center"/>
        <w:rPr>
          <w:bCs/>
          <w:color w:val="FF0000"/>
          <w:sz w:val="32"/>
          <w:szCs w:val="32"/>
        </w:rPr>
      </w:pPr>
    </w:p>
    <w:p w14:paraId="3F4265F4" w14:textId="77777777" w:rsidR="00BB4E0C" w:rsidRDefault="00BB4E0C" w:rsidP="008A73A8">
      <w:pPr>
        <w:jc w:val="center"/>
        <w:rPr>
          <w:bCs/>
          <w:color w:val="FF0000"/>
          <w:sz w:val="32"/>
          <w:szCs w:val="32"/>
        </w:rPr>
      </w:pPr>
    </w:p>
    <w:p w14:paraId="5A30E9FF" w14:textId="77777777" w:rsidR="00BB4E0C" w:rsidRDefault="00BB4E0C" w:rsidP="008A73A8">
      <w:pPr>
        <w:jc w:val="center"/>
        <w:rPr>
          <w:bCs/>
          <w:color w:val="FF0000"/>
          <w:sz w:val="32"/>
          <w:szCs w:val="32"/>
        </w:rPr>
      </w:pPr>
    </w:p>
    <w:p w14:paraId="5524533B" w14:textId="77777777" w:rsidR="00BB4E0C" w:rsidRDefault="00BB4E0C" w:rsidP="008A73A8">
      <w:pPr>
        <w:jc w:val="center"/>
        <w:rPr>
          <w:bCs/>
          <w:color w:val="FF0000"/>
          <w:sz w:val="32"/>
          <w:szCs w:val="32"/>
        </w:rPr>
      </w:pPr>
    </w:p>
    <w:p w14:paraId="4529E326" w14:textId="77777777" w:rsidR="00BB4E0C" w:rsidRDefault="00BB4E0C" w:rsidP="008A73A8">
      <w:pPr>
        <w:jc w:val="center"/>
        <w:rPr>
          <w:bCs/>
          <w:color w:val="FF0000"/>
          <w:sz w:val="32"/>
          <w:szCs w:val="32"/>
        </w:rPr>
      </w:pPr>
    </w:p>
    <w:p w14:paraId="49B63D56" w14:textId="77777777" w:rsidR="00BB4E0C" w:rsidRDefault="00BB4E0C" w:rsidP="008A73A8">
      <w:pPr>
        <w:jc w:val="center"/>
        <w:rPr>
          <w:bCs/>
          <w:color w:val="FF0000"/>
          <w:sz w:val="32"/>
          <w:szCs w:val="32"/>
        </w:rPr>
      </w:pPr>
    </w:p>
    <w:p w14:paraId="49C56D8E" w14:textId="104FC9F7" w:rsidR="008A73A8" w:rsidRPr="00015B52" w:rsidRDefault="00BB4E0C" w:rsidP="00BB4E0C">
      <w:pPr>
        <w:jc w:val="center"/>
        <w:rPr>
          <w:b/>
          <w:color w:val="000000" w:themeColor="text1"/>
          <w:sz w:val="32"/>
          <w:szCs w:val="32"/>
        </w:rPr>
      </w:pPr>
      <w:r w:rsidRPr="00015B52">
        <w:rPr>
          <w:b/>
          <w:color w:val="000000" w:themeColor="text1"/>
          <w:sz w:val="32"/>
          <w:szCs w:val="32"/>
        </w:rPr>
        <w:t>ABSTRACT</w:t>
      </w:r>
    </w:p>
    <w:p w14:paraId="09133D8B" w14:textId="77777777" w:rsidR="00BB4E0C" w:rsidRPr="00015B52" w:rsidRDefault="00BB4E0C" w:rsidP="00BB4E0C">
      <w:pPr>
        <w:jc w:val="center"/>
        <w:rPr>
          <w:b/>
          <w:color w:val="000000" w:themeColor="text1"/>
          <w:sz w:val="32"/>
          <w:szCs w:val="32"/>
        </w:rPr>
      </w:pPr>
    </w:p>
    <w:p w14:paraId="6CDC9AB1" w14:textId="77777777" w:rsidR="00731D50" w:rsidRPr="00731D50" w:rsidRDefault="00731D50" w:rsidP="00731D50">
      <w:pPr>
        <w:spacing w:line="360" w:lineRule="auto"/>
        <w:jc w:val="both"/>
        <w:rPr>
          <w:bCs/>
          <w:color w:val="000000" w:themeColor="text1"/>
          <w:sz w:val="24"/>
          <w:szCs w:val="24"/>
          <w:lang w:val="en-IN"/>
        </w:rPr>
      </w:pPr>
      <w:r w:rsidRPr="00731D50">
        <w:rPr>
          <w:bCs/>
          <w:color w:val="000000" w:themeColor="text1"/>
          <w:sz w:val="24"/>
          <w:szCs w:val="24"/>
          <w:lang w:val="en-IN"/>
        </w:rPr>
        <w:t xml:space="preserve">With the exponential rise of social media users, </w:t>
      </w:r>
      <w:r w:rsidRPr="00731D50">
        <w:rPr>
          <w:b/>
          <w:bCs/>
          <w:color w:val="000000" w:themeColor="text1"/>
          <w:sz w:val="24"/>
          <w:szCs w:val="24"/>
          <w:lang w:val="en-IN"/>
        </w:rPr>
        <w:t>fake profiles</w:t>
      </w:r>
      <w:r w:rsidRPr="00731D50">
        <w:rPr>
          <w:bCs/>
          <w:color w:val="000000" w:themeColor="text1"/>
          <w:sz w:val="24"/>
          <w:szCs w:val="24"/>
          <w:lang w:val="en-IN"/>
        </w:rPr>
        <w:t xml:space="preserve"> have become a significant challenge, leading to cybercrimes, misinformation, and identity theft. Traditional methods of detecting fake profiles are </w:t>
      </w:r>
      <w:r w:rsidRPr="00731D50">
        <w:rPr>
          <w:b/>
          <w:bCs/>
          <w:color w:val="000000" w:themeColor="text1"/>
          <w:sz w:val="24"/>
          <w:szCs w:val="24"/>
          <w:lang w:val="en-IN"/>
        </w:rPr>
        <w:t>inefficient</w:t>
      </w:r>
      <w:r w:rsidRPr="00731D50">
        <w:rPr>
          <w:bCs/>
          <w:color w:val="000000" w:themeColor="text1"/>
          <w:sz w:val="24"/>
          <w:szCs w:val="24"/>
          <w:lang w:val="en-IN"/>
        </w:rPr>
        <w:t xml:space="preserve"> due to the evolving tactics used by fraudsters. This project focuses on developing an </w:t>
      </w:r>
      <w:r w:rsidRPr="00731D50">
        <w:rPr>
          <w:b/>
          <w:bCs/>
          <w:color w:val="000000" w:themeColor="text1"/>
          <w:sz w:val="24"/>
          <w:szCs w:val="24"/>
          <w:lang w:val="en-IN"/>
        </w:rPr>
        <w:t>AI-based detection system</w:t>
      </w:r>
      <w:r w:rsidRPr="00731D50">
        <w:rPr>
          <w:bCs/>
          <w:color w:val="000000" w:themeColor="text1"/>
          <w:sz w:val="24"/>
          <w:szCs w:val="24"/>
          <w:lang w:val="en-IN"/>
        </w:rPr>
        <w:t xml:space="preserve"> that identifies fake profiles using </w:t>
      </w:r>
      <w:r w:rsidRPr="00731D50">
        <w:rPr>
          <w:b/>
          <w:bCs/>
          <w:color w:val="000000" w:themeColor="text1"/>
          <w:sz w:val="24"/>
          <w:szCs w:val="24"/>
          <w:lang w:val="en-IN"/>
        </w:rPr>
        <w:t>machine learning (ML) and deep learning (DL) algorithms</w:t>
      </w:r>
      <w:r w:rsidRPr="00731D50">
        <w:rPr>
          <w:bCs/>
          <w:color w:val="000000" w:themeColor="text1"/>
          <w:sz w:val="24"/>
          <w:szCs w:val="24"/>
          <w:lang w:val="en-IN"/>
        </w:rPr>
        <w:t>.</w:t>
      </w:r>
    </w:p>
    <w:p w14:paraId="66277CD9" w14:textId="7C8AE619" w:rsidR="00731D50" w:rsidRPr="00731D50" w:rsidRDefault="00731D50" w:rsidP="00731D50">
      <w:pPr>
        <w:spacing w:line="360" w:lineRule="auto"/>
        <w:jc w:val="both"/>
        <w:rPr>
          <w:bCs/>
          <w:color w:val="000000" w:themeColor="text1"/>
          <w:sz w:val="24"/>
          <w:szCs w:val="24"/>
          <w:lang w:val="en-IN"/>
        </w:rPr>
      </w:pPr>
      <w:r w:rsidRPr="00731D50">
        <w:rPr>
          <w:bCs/>
          <w:color w:val="000000" w:themeColor="text1"/>
          <w:sz w:val="24"/>
          <w:szCs w:val="24"/>
          <w:lang w:val="en-IN"/>
        </w:rPr>
        <w:t xml:space="preserve">The proposed system analyzes </w:t>
      </w:r>
      <w:r w:rsidRPr="00731D50">
        <w:rPr>
          <w:b/>
          <w:bCs/>
          <w:color w:val="000000" w:themeColor="text1"/>
          <w:sz w:val="24"/>
          <w:szCs w:val="24"/>
          <w:lang w:val="en-IN"/>
        </w:rPr>
        <w:t>profile attributes, behavioural patterns, textual content, and network connections</w:t>
      </w:r>
      <w:r w:rsidRPr="00731D50">
        <w:rPr>
          <w:bCs/>
          <w:color w:val="000000" w:themeColor="text1"/>
          <w:sz w:val="24"/>
          <w:szCs w:val="24"/>
          <w:lang w:val="en-IN"/>
        </w:rPr>
        <w:t xml:space="preserve"> to classify accounts as </w:t>
      </w:r>
      <w:r w:rsidRPr="00731D50">
        <w:rPr>
          <w:b/>
          <w:bCs/>
          <w:color w:val="000000" w:themeColor="text1"/>
          <w:sz w:val="24"/>
          <w:szCs w:val="24"/>
          <w:lang w:val="en-IN"/>
        </w:rPr>
        <w:t>real or fake</w:t>
      </w:r>
      <w:r w:rsidRPr="00731D50">
        <w:rPr>
          <w:bCs/>
          <w:color w:val="000000" w:themeColor="text1"/>
          <w:sz w:val="24"/>
          <w:szCs w:val="24"/>
          <w:lang w:val="en-IN"/>
        </w:rPr>
        <w:t xml:space="preserve">. The </w:t>
      </w:r>
      <w:r w:rsidRPr="00731D50">
        <w:rPr>
          <w:b/>
          <w:bCs/>
          <w:color w:val="000000" w:themeColor="text1"/>
          <w:sz w:val="24"/>
          <w:szCs w:val="24"/>
          <w:lang w:val="en-IN"/>
        </w:rPr>
        <w:t>feature extraction process</w:t>
      </w:r>
      <w:r w:rsidRPr="00731D50">
        <w:rPr>
          <w:bCs/>
          <w:color w:val="000000" w:themeColor="text1"/>
          <w:sz w:val="24"/>
          <w:szCs w:val="24"/>
          <w:lang w:val="en-IN"/>
        </w:rPr>
        <w:t xml:space="preserve"> includes </w:t>
      </w:r>
      <w:r w:rsidRPr="00731D50">
        <w:rPr>
          <w:b/>
          <w:bCs/>
          <w:color w:val="000000" w:themeColor="text1"/>
          <w:sz w:val="24"/>
          <w:szCs w:val="24"/>
          <w:lang w:val="en-IN"/>
        </w:rPr>
        <w:t>Natural Language Processing (NLP) for text analysis</w:t>
      </w:r>
      <w:r w:rsidRPr="00731D50">
        <w:rPr>
          <w:bCs/>
          <w:color w:val="000000" w:themeColor="text1"/>
          <w:sz w:val="24"/>
          <w:szCs w:val="24"/>
          <w:lang w:val="en-IN"/>
        </w:rPr>
        <w:t xml:space="preserve">, </w:t>
      </w:r>
      <w:r w:rsidRPr="00731D50">
        <w:rPr>
          <w:b/>
          <w:bCs/>
          <w:color w:val="000000" w:themeColor="text1"/>
          <w:sz w:val="24"/>
          <w:szCs w:val="24"/>
          <w:lang w:val="en-IN"/>
        </w:rPr>
        <w:t>graph-based techniques for network structure evaluation</w:t>
      </w:r>
      <w:r w:rsidRPr="00731D50">
        <w:rPr>
          <w:bCs/>
          <w:color w:val="000000" w:themeColor="text1"/>
          <w:sz w:val="24"/>
          <w:szCs w:val="24"/>
          <w:lang w:val="en-IN"/>
        </w:rPr>
        <w:t xml:space="preserve">, and </w:t>
      </w:r>
      <w:r w:rsidRPr="00731D50">
        <w:rPr>
          <w:b/>
          <w:bCs/>
          <w:color w:val="000000" w:themeColor="text1"/>
          <w:sz w:val="24"/>
          <w:szCs w:val="24"/>
          <w:lang w:val="en-IN"/>
        </w:rPr>
        <w:t>machine learning classifiers</w:t>
      </w:r>
      <w:r w:rsidRPr="00731D50">
        <w:rPr>
          <w:bCs/>
          <w:color w:val="000000" w:themeColor="text1"/>
          <w:sz w:val="24"/>
          <w:szCs w:val="24"/>
          <w:lang w:val="en-IN"/>
        </w:rPr>
        <w:t xml:space="preserve"> such as </w:t>
      </w:r>
      <w:r w:rsidRPr="00731D50">
        <w:rPr>
          <w:b/>
          <w:bCs/>
          <w:color w:val="000000" w:themeColor="text1"/>
          <w:sz w:val="24"/>
          <w:szCs w:val="24"/>
          <w:lang w:val="en-IN"/>
        </w:rPr>
        <w:t>Random Forest, Support Vector Machines (SVM), and Deep Neural Networks</w:t>
      </w:r>
      <w:r w:rsidRPr="00731D50">
        <w:rPr>
          <w:bCs/>
          <w:color w:val="000000" w:themeColor="text1"/>
          <w:sz w:val="24"/>
          <w:szCs w:val="24"/>
          <w:lang w:val="en-IN"/>
        </w:rPr>
        <w:t xml:space="preserve"> for detection.</w:t>
      </w:r>
    </w:p>
    <w:p w14:paraId="13ED771D" w14:textId="6552F9B7" w:rsidR="00731D50" w:rsidRPr="00731D50" w:rsidRDefault="00731D50" w:rsidP="00731D50">
      <w:pPr>
        <w:spacing w:line="360" w:lineRule="auto"/>
        <w:jc w:val="both"/>
        <w:rPr>
          <w:bCs/>
          <w:color w:val="000000" w:themeColor="text1"/>
          <w:sz w:val="24"/>
          <w:szCs w:val="24"/>
          <w:lang w:val="en-IN"/>
        </w:rPr>
      </w:pPr>
      <w:r w:rsidRPr="00731D50">
        <w:rPr>
          <w:bCs/>
          <w:color w:val="000000" w:themeColor="text1"/>
          <w:sz w:val="24"/>
          <w:szCs w:val="24"/>
          <w:lang w:val="en-IN"/>
        </w:rPr>
        <w:t xml:space="preserve">A </w:t>
      </w:r>
      <w:r w:rsidR="00015B52" w:rsidRPr="00731D50">
        <w:rPr>
          <w:bCs/>
          <w:color w:val="000000" w:themeColor="text1"/>
          <w:sz w:val="24"/>
          <w:szCs w:val="24"/>
          <w:lang w:val="en-IN"/>
        </w:rPr>
        <w:t>labelled</w:t>
      </w:r>
      <w:r w:rsidRPr="00731D50">
        <w:rPr>
          <w:bCs/>
          <w:color w:val="000000" w:themeColor="text1"/>
          <w:sz w:val="24"/>
          <w:szCs w:val="24"/>
          <w:lang w:val="en-IN"/>
        </w:rPr>
        <w:t xml:space="preserve"> dataset is used for training and testing, with evaluation based on key performance metrics like </w:t>
      </w:r>
      <w:r w:rsidRPr="00731D50">
        <w:rPr>
          <w:b/>
          <w:bCs/>
          <w:color w:val="000000" w:themeColor="text1"/>
          <w:sz w:val="24"/>
          <w:szCs w:val="24"/>
          <w:lang w:val="en-IN"/>
        </w:rPr>
        <w:t>accuracy, precision, recall, and F1-score</w:t>
      </w:r>
      <w:r w:rsidRPr="00731D50">
        <w:rPr>
          <w:bCs/>
          <w:color w:val="000000" w:themeColor="text1"/>
          <w:sz w:val="24"/>
          <w:szCs w:val="24"/>
          <w:lang w:val="en-IN"/>
        </w:rPr>
        <w:t>. The model demonstrates improved detection capability compared to traditional rule-based approaches.</w:t>
      </w:r>
    </w:p>
    <w:p w14:paraId="17FF44B1" w14:textId="77777777" w:rsidR="00731D50" w:rsidRPr="00731D50" w:rsidRDefault="00731D50" w:rsidP="00731D50">
      <w:pPr>
        <w:spacing w:line="360" w:lineRule="auto"/>
        <w:jc w:val="both"/>
        <w:rPr>
          <w:bCs/>
          <w:color w:val="000000" w:themeColor="text1"/>
          <w:sz w:val="24"/>
          <w:szCs w:val="24"/>
          <w:lang w:val="en-IN"/>
        </w:rPr>
      </w:pPr>
      <w:r w:rsidRPr="00731D50">
        <w:rPr>
          <w:bCs/>
          <w:color w:val="000000" w:themeColor="text1"/>
          <w:sz w:val="24"/>
          <w:szCs w:val="24"/>
          <w:lang w:val="en-IN"/>
        </w:rPr>
        <w:t xml:space="preserve">This project aims to enhance </w:t>
      </w:r>
      <w:r w:rsidRPr="00731D50">
        <w:rPr>
          <w:b/>
          <w:bCs/>
          <w:color w:val="000000" w:themeColor="text1"/>
          <w:sz w:val="24"/>
          <w:szCs w:val="24"/>
          <w:lang w:val="en-IN"/>
        </w:rPr>
        <w:t>social media security</w:t>
      </w:r>
      <w:r w:rsidRPr="00731D50">
        <w:rPr>
          <w:bCs/>
          <w:color w:val="000000" w:themeColor="text1"/>
          <w:sz w:val="24"/>
          <w:szCs w:val="24"/>
          <w:lang w:val="en-IN"/>
        </w:rPr>
        <w:t xml:space="preserve"> by providing </w:t>
      </w:r>
      <w:r w:rsidRPr="00731D50">
        <w:rPr>
          <w:b/>
          <w:bCs/>
          <w:color w:val="000000" w:themeColor="text1"/>
          <w:sz w:val="24"/>
          <w:szCs w:val="24"/>
          <w:lang w:val="en-IN"/>
        </w:rPr>
        <w:t>an automated, real-time detection system</w:t>
      </w:r>
      <w:r w:rsidRPr="00731D50">
        <w:rPr>
          <w:bCs/>
          <w:color w:val="000000" w:themeColor="text1"/>
          <w:sz w:val="24"/>
          <w:szCs w:val="24"/>
          <w:lang w:val="en-IN"/>
        </w:rPr>
        <w:t xml:space="preserve"> that helps mitigate fraudulent activities. Future work includes integrating </w:t>
      </w:r>
      <w:r w:rsidRPr="00731D50">
        <w:rPr>
          <w:b/>
          <w:bCs/>
          <w:color w:val="000000" w:themeColor="text1"/>
          <w:sz w:val="24"/>
          <w:szCs w:val="24"/>
          <w:lang w:val="en-IN"/>
        </w:rPr>
        <w:t>real-time data streaming and reinforcement learning</w:t>
      </w:r>
      <w:r w:rsidRPr="00731D50">
        <w:rPr>
          <w:bCs/>
          <w:color w:val="000000" w:themeColor="text1"/>
          <w:sz w:val="24"/>
          <w:szCs w:val="24"/>
          <w:lang w:val="en-IN"/>
        </w:rPr>
        <w:t xml:space="preserve"> to further improve accuracy and adaptability.</w:t>
      </w:r>
    </w:p>
    <w:p w14:paraId="4AD2645F" w14:textId="77777777" w:rsidR="00731D50" w:rsidRPr="00731D50" w:rsidRDefault="00731D50" w:rsidP="00731D50">
      <w:pPr>
        <w:jc w:val="both"/>
        <w:rPr>
          <w:bCs/>
          <w:color w:val="000000" w:themeColor="text1"/>
          <w:sz w:val="24"/>
          <w:szCs w:val="24"/>
        </w:rPr>
      </w:pPr>
    </w:p>
    <w:p w14:paraId="6CD1C5CE" w14:textId="77777777" w:rsidR="008A73A8" w:rsidRDefault="008A73A8" w:rsidP="008A73A8">
      <w:pPr>
        <w:jc w:val="center"/>
        <w:rPr>
          <w:bCs/>
          <w:color w:val="FF0000"/>
          <w:sz w:val="28"/>
          <w:szCs w:val="28"/>
        </w:rPr>
      </w:pPr>
    </w:p>
    <w:p w14:paraId="7F46333A" w14:textId="433403D7" w:rsidR="0000621F" w:rsidRDefault="0000621F" w:rsidP="000C4821">
      <w:pPr>
        <w:jc w:val="both"/>
        <w:rPr>
          <w:bCs/>
          <w:color w:val="FF0000"/>
          <w:sz w:val="28"/>
          <w:szCs w:val="28"/>
        </w:rPr>
      </w:pPr>
    </w:p>
    <w:p w14:paraId="3D841790" w14:textId="0F88BB98" w:rsidR="0000621F" w:rsidRDefault="0000621F" w:rsidP="000C4821">
      <w:pPr>
        <w:jc w:val="both"/>
        <w:rPr>
          <w:bCs/>
          <w:color w:val="FF0000"/>
          <w:sz w:val="28"/>
          <w:szCs w:val="28"/>
        </w:rPr>
      </w:pPr>
    </w:p>
    <w:p w14:paraId="0B916640" w14:textId="640C6948" w:rsidR="0000621F" w:rsidRDefault="0000621F" w:rsidP="000C4821">
      <w:pPr>
        <w:jc w:val="both"/>
        <w:rPr>
          <w:bCs/>
          <w:color w:val="FF0000"/>
          <w:sz w:val="28"/>
          <w:szCs w:val="28"/>
        </w:rPr>
      </w:pPr>
    </w:p>
    <w:p w14:paraId="08633395" w14:textId="77777777" w:rsidR="008A73A8" w:rsidRDefault="008A73A8">
      <w:pPr>
        <w:rPr>
          <w:bCs/>
          <w:color w:val="FF0000"/>
          <w:sz w:val="28"/>
          <w:szCs w:val="28"/>
        </w:rPr>
      </w:pPr>
      <w:r>
        <w:rPr>
          <w:bCs/>
          <w:color w:val="FF0000"/>
          <w:sz w:val="28"/>
          <w:szCs w:val="28"/>
        </w:rPr>
        <w:br w:type="page"/>
      </w:r>
    </w:p>
    <w:p w14:paraId="0AF2D0A8" w14:textId="77777777" w:rsidR="008A73A8" w:rsidRDefault="008A73A8" w:rsidP="000C4821">
      <w:pPr>
        <w:jc w:val="both"/>
        <w:rPr>
          <w:bCs/>
          <w:color w:val="FF0000"/>
          <w:sz w:val="28"/>
          <w:szCs w:val="28"/>
        </w:rPr>
      </w:pPr>
    </w:p>
    <w:p w14:paraId="210217CD" w14:textId="77777777" w:rsidR="008A73A8" w:rsidRDefault="008A73A8" w:rsidP="000C4821">
      <w:pPr>
        <w:jc w:val="both"/>
        <w:rPr>
          <w:bCs/>
          <w:color w:val="FF0000"/>
          <w:sz w:val="28"/>
          <w:szCs w:val="28"/>
        </w:rPr>
      </w:pPr>
    </w:p>
    <w:p w14:paraId="0C60D3F8" w14:textId="77777777" w:rsidR="008A73A8" w:rsidRDefault="008A73A8" w:rsidP="000C4821">
      <w:pPr>
        <w:jc w:val="both"/>
        <w:rPr>
          <w:bCs/>
          <w:color w:val="FF0000"/>
          <w:sz w:val="28"/>
          <w:szCs w:val="28"/>
        </w:rPr>
      </w:pPr>
    </w:p>
    <w:p w14:paraId="024838D2" w14:textId="77777777" w:rsidR="008A73A8" w:rsidRDefault="008A73A8" w:rsidP="000C4821">
      <w:pPr>
        <w:jc w:val="both"/>
        <w:rPr>
          <w:bCs/>
          <w:color w:val="FF0000"/>
          <w:sz w:val="28"/>
          <w:szCs w:val="28"/>
        </w:rPr>
      </w:pPr>
    </w:p>
    <w:p w14:paraId="5F21B5D9" w14:textId="77777777" w:rsidR="003A41CD" w:rsidRDefault="003A41CD" w:rsidP="000C4821">
      <w:pPr>
        <w:jc w:val="both"/>
        <w:rPr>
          <w:bCs/>
          <w:color w:val="000000" w:themeColor="text1"/>
          <w:sz w:val="32"/>
          <w:szCs w:val="32"/>
        </w:rPr>
      </w:pPr>
    </w:p>
    <w:p w14:paraId="578825D1" w14:textId="77777777" w:rsidR="003A41CD" w:rsidRDefault="003A41CD" w:rsidP="000C4821">
      <w:pPr>
        <w:jc w:val="both"/>
        <w:rPr>
          <w:bCs/>
          <w:color w:val="000000" w:themeColor="text1"/>
          <w:sz w:val="32"/>
          <w:szCs w:val="32"/>
        </w:rPr>
      </w:pPr>
    </w:p>
    <w:p w14:paraId="4B2FECA9" w14:textId="2B4A2C09" w:rsidR="0000621F" w:rsidRPr="00805CC4" w:rsidRDefault="0000621F" w:rsidP="000C4821">
      <w:pPr>
        <w:jc w:val="both"/>
        <w:rPr>
          <w:bCs/>
          <w:color w:val="000000" w:themeColor="text1"/>
          <w:sz w:val="32"/>
          <w:szCs w:val="32"/>
        </w:rPr>
      </w:pPr>
      <w:r w:rsidRPr="00805CC4">
        <w:rPr>
          <w:bCs/>
          <w:color w:val="000000" w:themeColor="text1"/>
          <w:sz w:val="32"/>
          <w:szCs w:val="32"/>
        </w:rPr>
        <w:t>List of Figures</w:t>
      </w:r>
      <w:r w:rsidR="00805CC4" w:rsidRPr="00805CC4">
        <w:rPr>
          <w:bCs/>
          <w:color w:val="000000" w:themeColor="text1"/>
          <w:sz w:val="32"/>
          <w:szCs w:val="32"/>
        </w:rPr>
        <w:t xml:space="preserve"> </w:t>
      </w:r>
    </w:p>
    <w:p w14:paraId="467C69F8" w14:textId="77777777" w:rsidR="008A73A8" w:rsidRDefault="008A73A8">
      <w:pPr>
        <w:rPr>
          <w:bCs/>
          <w:color w:val="FF0000"/>
          <w:sz w:val="28"/>
          <w:szCs w:val="28"/>
        </w:rPr>
      </w:pPr>
    </w:p>
    <w:tbl>
      <w:tblPr>
        <w:tblStyle w:val="TableGrid"/>
        <w:tblW w:w="0" w:type="auto"/>
        <w:tblLook w:val="04A0" w:firstRow="1" w:lastRow="0" w:firstColumn="1" w:lastColumn="0" w:noHBand="0" w:noVBand="1"/>
      </w:tblPr>
      <w:tblGrid>
        <w:gridCol w:w="1885"/>
        <w:gridCol w:w="4495"/>
        <w:gridCol w:w="3190"/>
      </w:tblGrid>
      <w:tr w:rsidR="008A73A8" w14:paraId="6C88BEB2" w14:textId="77777777" w:rsidTr="004605D1">
        <w:tc>
          <w:tcPr>
            <w:tcW w:w="1885" w:type="dxa"/>
          </w:tcPr>
          <w:p w14:paraId="19D04E0E" w14:textId="4F0EB9DF" w:rsidR="008A73A8" w:rsidRPr="00805CC4" w:rsidRDefault="004605D1" w:rsidP="001B4A97">
            <w:pPr>
              <w:jc w:val="center"/>
              <w:rPr>
                <w:bCs/>
                <w:color w:val="000000" w:themeColor="text1"/>
                <w:sz w:val="28"/>
                <w:szCs w:val="28"/>
              </w:rPr>
            </w:pPr>
            <w:r w:rsidRPr="00805CC4">
              <w:rPr>
                <w:bCs/>
                <w:color w:val="000000" w:themeColor="text1"/>
                <w:sz w:val="28"/>
                <w:szCs w:val="28"/>
              </w:rPr>
              <w:t>Figure No.</w:t>
            </w:r>
          </w:p>
        </w:tc>
        <w:tc>
          <w:tcPr>
            <w:tcW w:w="4495" w:type="dxa"/>
          </w:tcPr>
          <w:p w14:paraId="674F3956" w14:textId="6C397A4C" w:rsidR="008A73A8" w:rsidRPr="00805CC4" w:rsidRDefault="008A73A8" w:rsidP="001B4A97">
            <w:pPr>
              <w:jc w:val="center"/>
              <w:rPr>
                <w:bCs/>
                <w:color w:val="000000" w:themeColor="text1"/>
                <w:sz w:val="28"/>
                <w:szCs w:val="28"/>
              </w:rPr>
            </w:pPr>
            <w:r w:rsidRPr="00805CC4">
              <w:rPr>
                <w:bCs/>
                <w:color w:val="000000" w:themeColor="text1"/>
                <w:sz w:val="28"/>
                <w:szCs w:val="28"/>
              </w:rPr>
              <w:t>Figure Caption</w:t>
            </w:r>
          </w:p>
        </w:tc>
        <w:tc>
          <w:tcPr>
            <w:tcW w:w="3190" w:type="dxa"/>
          </w:tcPr>
          <w:p w14:paraId="655798AB" w14:textId="70BE59EE" w:rsidR="008A73A8" w:rsidRPr="00805CC4" w:rsidRDefault="008A73A8" w:rsidP="001B4A97">
            <w:pPr>
              <w:jc w:val="center"/>
              <w:rPr>
                <w:bCs/>
                <w:color w:val="000000" w:themeColor="text1"/>
                <w:sz w:val="28"/>
                <w:szCs w:val="28"/>
              </w:rPr>
            </w:pPr>
            <w:r w:rsidRPr="00805CC4">
              <w:rPr>
                <w:bCs/>
                <w:color w:val="000000" w:themeColor="text1"/>
                <w:sz w:val="28"/>
                <w:szCs w:val="28"/>
              </w:rPr>
              <w:t>Page Number</w:t>
            </w:r>
          </w:p>
        </w:tc>
      </w:tr>
      <w:tr w:rsidR="008A73A8" w14:paraId="6C169743" w14:textId="77777777" w:rsidTr="004605D1">
        <w:tc>
          <w:tcPr>
            <w:tcW w:w="1885" w:type="dxa"/>
          </w:tcPr>
          <w:p w14:paraId="5508A60D" w14:textId="138F7F05" w:rsidR="008A73A8" w:rsidRPr="00805CC4" w:rsidRDefault="004605D1" w:rsidP="001B4A97">
            <w:pPr>
              <w:jc w:val="center"/>
              <w:rPr>
                <w:bCs/>
                <w:color w:val="000000" w:themeColor="text1"/>
                <w:sz w:val="28"/>
                <w:szCs w:val="28"/>
              </w:rPr>
            </w:pPr>
            <w:r w:rsidRPr="00805CC4">
              <w:rPr>
                <w:bCs/>
                <w:color w:val="000000" w:themeColor="text1"/>
                <w:sz w:val="28"/>
                <w:szCs w:val="28"/>
              </w:rPr>
              <w:t>1.1</w:t>
            </w:r>
          </w:p>
        </w:tc>
        <w:tc>
          <w:tcPr>
            <w:tcW w:w="4495" w:type="dxa"/>
          </w:tcPr>
          <w:p w14:paraId="47D7366F" w14:textId="2FDA6185" w:rsidR="003B23E1" w:rsidRPr="00805CC4" w:rsidRDefault="003B23E1" w:rsidP="003B23E1">
            <w:pPr>
              <w:jc w:val="center"/>
              <w:rPr>
                <w:bCs/>
                <w:color w:val="000000" w:themeColor="text1"/>
                <w:sz w:val="28"/>
                <w:szCs w:val="28"/>
              </w:rPr>
            </w:pPr>
            <w:r>
              <w:rPr>
                <w:bCs/>
                <w:color w:val="000000" w:themeColor="text1"/>
                <w:sz w:val="28"/>
                <w:szCs w:val="28"/>
              </w:rPr>
              <w:t>Confusion matrix comparison</w:t>
            </w:r>
          </w:p>
        </w:tc>
        <w:tc>
          <w:tcPr>
            <w:tcW w:w="3190" w:type="dxa"/>
          </w:tcPr>
          <w:p w14:paraId="265027E1" w14:textId="1301FDEC" w:rsidR="008A73A8" w:rsidRPr="00805CC4" w:rsidRDefault="00B04FCA" w:rsidP="001B4A97">
            <w:pPr>
              <w:jc w:val="center"/>
              <w:rPr>
                <w:bCs/>
                <w:color w:val="000000" w:themeColor="text1"/>
                <w:sz w:val="28"/>
                <w:szCs w:val="28"/>
              </w:rPr>
            </w:pPr>
            <w:r>
              <w:rPr>
                <w:bCs/>
                <w:color w:val="000000" w:themeColor="text1"/>
                <w:sz w:val="28"/>
                <w:szCs w:val="28"/>
              </w:rPr>
              <w:t>27</w:t>
            </w:r>
          </w:p>
        </w:tc>
      </w:tr>
      <w:tr w:rsidR="008A73A8" w14:paraId="5C60D9C4" w14:textId="77777777" w:rsidTr="004605D1">
        <w:tc>
          <w:tcPr>
            <w:tcW w:w="1885" w:type="dxa"/>
          </w:tcPr>
          <w:p w14:paraId="39B5CBD8" w14:textId="7DF7BD07" w:rsidR="008A73A8" w:rsidRPr="00805CC4" w:rsidRDefault="004605D1" w:rsidP="001B4A97">
            <w:pPr>
              <w:jc w:val="center"/>
              <w:rPr>
                <w:bCs/>
                <w:color w:val="000000" w:themeColor="text1"/>
                <w:sz w:val="28"/>
                <w:szCs w:val="28"/>
              </w:rPr>
            </w:pPr>
            <w:r w:rsidRPr="00805CC4">
              <w:rPr>
                <w:bCs/>
                <w:color w:val="000000" w:themeColor="text1"/>
                <w:sz w:val="28"/>
                <w:szCs w:val="28"/>
              </w:rPr>
              <w:t>1.2</w:t>
            </w:r>
          </w:p>
        </w:tc>
        <w:tc>
          <w:tcPr>
            <w:tcW w:w="4495" w:type="dxa"/>
          </w:tcPr>
          <w:p w14:paraId="0E59E388" w14:textId="3467683A" w:rsidR="008A73A8" w:rsidRPr="00805CC4" w:rsidRDefault="003B23E1" w:rsidP="001B4A97">
            <w:pPr>
              <w:jc w:val="center"/>
              <w:rPr>
                <w:bCs/>
                <w:color w:val="000000" w:themeColor="text1"/>
                <w:sz w:val="28"/>
                <w:szCs w:val="28"/>
              </w:rPr>
            </w:pPr>
            <w:r>
              <w:rPr>
                <w:bCs/>
                <w:color w:val="000000" w:themeColor="text1"/>
                <w:sz w:val="28"/>
                <w:szCs w:val="28"/>
              </w:rPr>
              <w:t>Model performance comparison</w:t>
            </w:r>
          </w:p>
        </w:tc>
        <w:tc>
          <w:tcPr>
            <w:tcW w:w="3190" w:type="dxa"/>
          </w:tcPr>
          <w:p w14:paraId="297A8584" w14:textId="3B8C4FE0" w:rsidR="008A73A8" w:rsidRPr="00805CC4" w:rsidRDefault="00B04FCA" w:rsidP="001B4A97">
            <w:pPr>
              <w:jc w:val="center"/>
              <w:rPr>
                <w:bCs/>
                <w:color w:val="000000" w:themeColor="text1"/>
                <w:sz w:val="28"/>
                <w:szCs w:val="28"/>
              </w:rPr>
            </w:pPr>
            <w:r>
              <w:rPr>
                <w:bCs/>
                <w:color w:val="000000" w:themeColor="text1"/>
                <w:sz w:val="28"/>
                <w:szCs w:val="28"/>
              </w:rPr>
              <w:t>31</w:t>
            </w:r>
          </w:p>
        </w:tc>
      </w:tr>
      <w:tr w:rsidR="008A73A8" w14:paraId="2E31362F" w14:textId="77777777" w:rsidTr="004605D1">
        <w:tc>
          <w:tcPr>
            <w:tcW w:w="1885" w:type="dxa"/>
          </w:tcPr>
          <w:p w14:paraId="0A8F129E" w14:textId="04EFB54F" w:rsidR="008A73A8" w:rsidRPr="00805CC4" w:rsidRDefault="004605D1" w:rsidP="001B4A97">
            <w:pPr>
              <w:jc w:val="center"/>
              <w:rPr>
                <w:bCs/>
                <w:color w:val="000000" w:themeColor="text1"/>
                <w:sz w:val="28"/>
                <w:szCs w:val="28"/>
              </w:rPr>
            </w:pPr>
            <w:r w:rsidRPr="00805CC4">
              <w:rPr>
                <w:bCs/>
                <w:color w:val="000000" w:themeColor="text1"/>
                <w:sz w:val="28"/>
                <w:szCs w:val="28"/>
              </w:rPr>
              <w:t>1.3</w:t>
            </w:r>
          </w:p>
        </w:tc>
        <w:tc>
          <w:tcPr>
            <w:tcW w:w="4495" w:type="dxa"/>
          </w:tcPr>
          <w:p w14:paraId="2DC9E5C8" w14:textId="3F55B21B" w:rsidR="008A73A8" w:rsidRPr="00805CC4" w:rsidRDefault="00AF69AB" w:rsidP="001B4A97">
            <w:pPr>
              <w:jc w:val="center"/>
              <w:rPr>
                <w:bCs/>
                <w:color w:val="000000" w:themeColor="text1"/>
                <w:sz w:val="28"/>
                <w:szCs w:val="28"/>
              </w:rPr>
            </w:pPr>
            <w:r>
              <w:rPr>
                <w:bCs/>
                <w:color w:val="000000" w:themeColor="text1"/>
                <w:sz w:val="28"/>
                <w:szCs w:val="28"/>
              </w:rPr>
              <w:t>Features extraction</w:t>
            </w:r>
          </w:p>
        </w:tc>
        <w:tc>
          <w:tcPr>
            <w:tcW w:w="3190" w:type="dxa"/>
          </w:tcPr>
          <w:p w14:paraId="3580EDD8" w14:textId="606FE7DF" w:rsidR="008A73A8" w:rsidRPr="00805CC4" w:rsidRDefault="00B04FCA" w:rsidP="001B4A97">
            <w:pPr>
              <w:jc w:val="center"/>
              <w:rPr>
                <w:bCs/>
                <w:color w:val="000000" w:themeColor="text1"/>
                <w:sz w:val="28"/>
                <w:szCs w:val="28"/>
              </w:rPr>
            </w:pPr>
            <w:r>
              <w:rPr>
                <w:bCs/>
                <w:color w:val="000000" w:themeColor="text1"/>
                <w:sz w:val="28"/>
                <w:szCs w:val="28"/>
              </w:rPr>
              <w:t>53</w:t>
            </w:r>
          </w:p>
        </w:tc>
      </w:tr>
      <w:tr w:rsidR="008A73A8" w14:paraId="083DED9F" w14:textId="77777777" w:rsidTr="004605D1">
        <w:tc>
          <w:tcPr>
            <w:tcW w:w="1885" w:type="dxa"/>
          </w:tcPr>
          <w:p w14:paraId="30F88430" w14:textId="445C2387" w:rsidR="008A73A8" w:rsidRPr="00805CC4" w:rsidRDefault="004605D1" w:rsidP="001B4A97">
            <w:pPr>
              <w:jc w:val="center"/>
              <w:rPr>
                <w:bCs/>
                <w:color w:val="000000" w:themeColor="text1"/>
                <w:sz w:val="28"/>
                <w:szCs w:val="28"/>
              </w:rPr>
            </w:pPr>
            <w:r w:rsidRPr="00805CC4">
              <w:rPr>
                <w:bCs/>
                <w:color w:val="000000" w:themeColor="text1"/>
                <w:sz w:val="28"/>
                <w:szCs w:val="28"/>
              </w:rPr>
              <w:t>2.1</w:t>
            </w:r>
          </w:p>
        </w:tc>
        <w:tc>
          <w:tcPr>
            <w:tcW w:w="4495" w:type="dxa"/>
          </w:tcPr>
          <w:p w14:paraId="48F3FA7B" w14:textId="2076C09F" w:rsidR="008A73A8" w:rsidRPr="00805CC4" w:rsidRDefault="00AF69AB" w:rsidP="001B4A97">
            <w:pPr>
              <w:jc w:val="center"/>
              <w:rPr>
                <w:bCs/>
                <w:color w:val="000000" w:themeColor="text1"/>
                <w:sz w:val="28"/>
                <w:szCs w:val="28"/>
              </w:rPr>
            </w:pPr>
            <w:r>
              <w:rPr>
                <w:bCs/>
                <w:color w:val="000000" w:themeColor="text1"/>
                <w:sz w:val="28"/>
                <w:szCs w:val="28"/>
              </w:rPr>
              <w:t>ROC curve comparison</w:t>
            </w:r>
          </w:p>
        </w:tc>
        <w:tc>
          <w:tcPr>
            <w:tcW w:w="3190" w:type="dxa"/>
          </w:tcPr>
          <w:p w14:paraId="52DD20BE" w14:textId="580BE5D8" w:rsidR="008A73A8" w:rsidRPr="00805CC4" w:rsidRDefault="00B04FCA" w:rsidP="001B4A97">
            <w:pPr>
              <w:jc w:val="center"/>
              <w:rPr>
                <w:bCs/>
                <w:color w:val="000000" w:themeColor="text1"/>
                <w:sz w:val="28"/>
                <w:szCs w:val="28"/>
              </w:rPr>
            </w:pPr>
            <w:r>
              <w:rPr>
                <w:bCs/>
                <w:color w:val="000000" w:themeColor="text1"/>
                <w:sz w:val="28"/>
                <w:szCs w:val="28"/>
              </w:rPr>
              <w:t>55</w:t>
            </w:r>
          </w:p>
        </w:tc>
      </w:tr>
    </w:tbl>
    <w:p w14:paraId="4DECE8F3" w14:textId="77777777" w:rsidR="00704999" w:rsidRDefault="00704999" w:rsidP="00704999">
      <w:pPr>
        <w:rPr>
          <w:bCs/>
          <w:color w:val="FF0000"/>
          <w:sz w:val="28"/>
          <w:szCs w:val="28"/>
        </w:rPr>
      </w:pPr>
    </w:p>
    <w:p w14:paraId="1F4F8EE4" w14:textId="77777777" w:rsidR="001B4A97" w:rsidRDefault="001B4A97" w:rsidP="00704999">
      <w:pPr>
        <w:rPr>
          <w:bCs/>
          <w:color w:val="FF0000"/>
          <w:sz w:val="28"/>
          <w:szCs w:val="28"/>
        </w:rPr>
      </w:pPr>
    </w:p>
    <w:p w14:paraId="37987562" w14:textId="77777777" w:rsidR="001B4A97" w:rsidRDefault="001B4A97" w:rsidP="00704999">
      <w:pPr>
        <w:rPr>
          <w:bCs/>
          <w:color w:val="FF0000"/>
          <w:sz w:val="28"/>
          <w:szCs w:val="28"/>
        </w:rPr>
      </w:pPr>
    </w:p>
    <w:p w14:paraId="08393D5E" w14:textId="77777777" w:rsidR="001B4A97" w:rsidRDefault="001B4A97" w:rsidP="00704999">
      <w:pPr>
        <w:rPr>
          <w:bCs/>
          <w:color w:val="FF0000"/>
          <w:sz w:val="28"/>
          <w:szCs w:val="28"/>
        </w:rPr>
      </w:pPr>
    </w:p>
    <w:p w14:paraId="7A2E0E82" w14:textId="77777777" w:rsidR="00704999" w:rsidRDefault="00704999" w:rsidP="00704999">
      <w:pPr>
        <w:rPr>
          <w:bCs/>
          <w:color w:val="FF0000"/>
          <w:sz w:val="28"/>
          <w:szCs w:val="28"/>
        </w:rPr>
      </w:pPr>
    </w:p>
    <w:p w14:paraId="265DB54C" w14:textId="77777777" w:rsidR="00704999" w:rsidRDefault="00704999" w:rsidP="00704999">
      <w:pPr>
        <w:rPr>
          <w:bCs/>
          <w:color w:val="FF0000"/>
          <w:sz w:val="28"/>
          <w:szCs w:val="28"/>
        </w:rPr>
      </w:pPr>
    </w:p>
    <w:p w14:paraId="61939CF6" w14:textId="77777777" w:rsidR="00704999" w:rsidRDefault="00704999" w:rsidP="00704999">
      <w:pPr>
        <w:rPr>
          <w:bCs/>
          <w:color w:val="FF0000"/>
          <w:sz w:val="28"/>
          <w:szCs w:val="28"/>
        </w:rPr>
      </w:pPr>
    </w:p>
    <w:p w14:paraId="22C03726" w14:textId="25BF7F8C" w:rsidR="0000621F" w:rsidRPr="00704999" w:rsidRDefault="0000621F" w:rsidP="00704999">
      <w:pPr>
        <w:rPr>
          <w:bCs/>
          <w:color w:val="FF0000"/>
          <w:sz w:val="28"/>
          <w:szCs w:val="28"/>
        </w:rPr>
      </w:pPr>
      <w:r w:rsidRPr="00805CC4">
        <w:rPr>
          <w:bCs/>
          <w:color w:val="000000" w:themeColor="text1"/>
          <w:sz w:val="32"/>
          <w:szCs w:val="32"/>
        </w:rPr>
        <w:t>List of Tables</w:t>
      </w:r>
    </w:p>
    <w:p w14:paraId="4CB3F15A" w14:textId="2E3EF166" w:rsidR="008A73A8" w:rsidRDefault="008A73A8" w:rsidP="000C4821">
      <w:pPr>
        <w:jc w:val="both"/>
        <w:rPr>
          <w:bCs/>
          <w:color w:val="FF0000"/>
          <w:sz w:val="28"/>
          <w:szCs w:val="28"/>
        </w:rPr>
      </w:pPr>
    </w:p>
    <w:tbl>
      <w:tblPr>
        <w:tblStyle w:val="TableGrid"/>
        <w:tblW w:w="0" w:type="auto"/>
        <w:tblLook w:val="04A0" w:firstRow="1" w:lastRow="0" w:firstColumn="1" w:lastColumn="0" w:noHBand="0" w:noVBand="1"/>
      </w:tblPr>
      <w:tblGrid>
        <w:gridCol w:w="1975"/>
        <w:gridCol w:w="4405"/>
        <w:gridCol w:w="3190"/>
      </w:tblGrid>
      <w:tr w:rsidR="008A73A8" w14:paraId="1EB19088" w14:textId="77777777" w:rsidTr="004605D1">
        <w:tc>
          <w:tcPr>
            <w:tcW w:w="1975" w:type="dxa"/>
          </w:tcPr>
          <w:p w14:paraId="344ADE37" w14:textId="57F2B078" w:rsidR="008A73A8" w:rsidRPr="00805CC4" w:rsidRDefault="004605D1" w:rsidP="00523E29">
            <w:pPr>
              <w:jc w:val="center"/>
              <w:rPr>
                <w:bCs/>
                <w:color w:val="000000" w:themeColor="text1"/>
                <w:sz w:val="28"/>
                <w:szCs w:val="28"/>
              </w:rPr>
            </w:pPr>
            <w:r w:rsidRPr="00805CC4">
              <w:rPr>
                <w:bCs/>
                <w:color w:val="000000" w:themeColor="text1"/>
                <w:sz w:val="28"/>
                <w:szCs w:val="28"/>
              </w:rPr>
              <w:t>Table No.</w:t>
            </w:r>
          </w:p>
        </w:tc>
        <w:tc>
          <w:tcPr>
            <w:tcW w:w="4405" w:type="dxa"/>
          </w:tcPr>
          <w:p w14:paraId="373BAACA" w14:textId="443EE6DA" w:rsidR="008A73A8" w:rsidRPr="00805CC4" w:rsidRDefault="008A73A8" w:rsidP="00523E29">
            <w:pPr>
              <w:jc w:val="center"/>
              <w:rPr>
                <w:bCs/>
                <w:color w:val="000000" w:themeColor="text1"/>
                <w:sz w:val="28"/>
                <w:szCs w:val="28"/>
              </w:rPr>
            </w:pPr>
            <w:r w:rsidRPr="00805CC4">
              <w:rPr>
                <w:bCs/>
                <w:color w:val="000000" w:themeColor="text1"/>
                <w:sz w:val="28"/>
                <w:szCs w:val="28"/>
              </w:rPr>
              <w:t>Table Caption</w:t>
            </w:r>
          </w:p>
        </w:tc>
        <w:tc>
          <w:tcPr>
            <w:tcW w:w="3190" w:type="dxa"/>
          </w:tcPr>
          <w:p w14:paraId="0713D3D0" w14:textId="77777777" w:rsidR="008A73A8" w:rsidRPr="00805CC4" w:rsidRDefault="008A73A8" w:rsidP="00523E29">
            <w:pPr>
              <w:jc w:val="center"/>
              <w:rPr>
                <w:bCs/>
                <w:color w:val="000000" w:themeColor="text1"/>
                <w:sz w:val="28"/>
                <w:szCs w:val="28"/>
              </w:rPr>
            </w:pPr>
            <w:r w:rsidRPr="00805CC4">
              <w:rPr>
                <w:bCs/>
                <w:color w:val="000000" w:themeColor="text1"/>
                <w:sz w:val="28"/>
                <w:szCs w:val="28"/>
              </w:rPr>
              <w:t>Page Number</w:t>
            </w:r>
          </w:p>
        </w:tc>
      </w:tr>
      <w:tr w:rsidR="004605D1" w14:paraId="72668A85" w14:textId="77777777" w:rsidTr="004605D1">
        <w:tc>
          <w:tcPr>
            <w:tcW w:w="1975" w:type="dxa"/>
          </w:tcPr>
          <w:p w14:paraId="1D026D34" w14:textId="5F6F132F" w:rsidR="004605D1" w:rsidRPr="00805CC4" w:rsidRDefault="004605D1" w:rsidP="00523E29">
            <w:pPr>
              <w:jc w:val="center"/>
              <w:rPr>
                <w:bCs/>
                <w:color w:val="000000" w:themeColor="text1"/>
                <w:sz w:val="28"/>
                <w:szCs w:val="28"/>
              </w:rPr>
            </w:pPr>
            <w:r w:rsidRPr="00805CC4">
              <w:rPr>
                <w:bCs/>
                <w:color w:val="000000" w:themeColor="text1"/>
                <w:sz w:val="28"/>
                <w:szCs w:val="28"/>
              </w:rPr>
              <w:t>1.1</w:t>
            </w:r>
          </w:p>
        </w:tc>
        <w:tc>
          <w:tcPr>
            <w:tcW w:w="4405" w:type="dxa"/>
          </w:tcPr>
          <w:p w14:paraId="0124156C" w14:textId="1BABF87C" w:rsidR="004605D1" w:rsidRPr="00805CC4" w:rsidRDefault="00523E29" w:rsidP="00523E29">
            <w:pPr>
              <w:jc w:val="center"/>
              <w:rPr>
                <w:bCs/>
                <w:color w:val="000000" w:themeColor="text1"/>
                <w:sz w:val="28"/>
                <w:szCs w:val="28"/>
              </w:rPr>
            </w:pPr>
            <w:r>
              <w:rPr>
                <w:bCs/>
                <w:color w:val="000000" w:themeColor="text1"/>
                <w:sz w:val="28"/>
                <w:szCs w:val="28"/>
              </w:rPr>
              <w:t>Data set details</w:t>
            </w:r>
          </w:p>
        </w:tc>
        <w:tc>
          <w:tcPr>
            <w:tcW w:w="3190" w:type="dxa"/>
          </w:tcPr>
          <w:p w14:paraId="6056862E" w14:textId="1DEBE0CD" w:rsidR="004605D1" w:rsidRPr="00805CC4" w:rsidRDefault="00B04FCA" w:rsidP="00523E29">
            <w:pPr>
              <w:jc w:val="center"/>
              <w:rPr>
                <w:bCs/>
                <w:color w:val="000000" w:themeColor="text1"/>
                <w:sz w:val="28"/>
                <w:szCs w:val="28"/>
              </w:rPr>
            </w:pPr>
            <w:r>
              <w:rPr>
                <w:bCs/>
                <w:color w:val="000000" w:themeColor="text1"/>
                <w:sz w:val="28"/>
                <w:szCs w:val="28"/>
              </w:rPr>
              <w:t>26</w:t>
            </w:r>
          </w:p>
        </w:tc>
      </w:tr>
      <w:tr w:rsidR="004605D1" w14:paraId="0DF28554" w14:textId="77777777" w:rsidTr="004605D1">
        <w:tc>
          <w:tcPr>
            <w:tcW w:w="1975" w:type="dxa"/>
          </w:tcPr>
          <w:p w14:paraId="62DD06A0" w14:textId="35E27A21" w:rsidR="004605D1" w:rsidRPr="00805CC4" w:rsidRDefault="00A46A50" w:rsidP="00523E29">
            <w:pPr>
              <w:jc w:val="center"/>
              <w:rPr>
                <w:bCs/>
                <w:color w:val="000000" w:themeColor="text1"/>
                <w:sz w:val="28"/>
                <w:szCs w:val="28"/>
              </w:rPr>
            </w:pPr>
            <w:r>
              <w:rPr>
                <w:bCs/>
                <w:color w:val="000000" w:themeColor="text1"/>
                <w:sz w:val="28"/>
                <w:szCs w:val="28"/>
              </w:rPr>
              <w:t>2</w:t>
            </w:r>
            <w:r w:rsidR="004605D1" w:rsidRPr="00805CC4">
              <w:rPr>
                <w:bCs/>
                <w:color w:val="000000" w:themeColor="text1"/>
                <w:sz w:val="28"/>
                <w:szCs w:val="28"/>
              </w:rPr>
              <w:t>.2</w:t>
            </w:r>
          </w:p>
        </w:tc>
        <w:tc>
          <w:tcPr>
            <w:tcW w:w="4405" w:type="dxa"/>
          </w:tcPr>
          <w:p w14:paraId="54542122" w14:textId="017FEDCF" w:rsidR="004605D1" w:rsidRPr="00805CC4" w:rsidRDefault="002A14C0" w:rsidP="00523E29">
            <w:pPr>
              <w:jc w:val="center"/>
              <w:rPr>
                <w:bCs/>
                <w:color w:val="000000" w:themeColor="text1"/>
                <w:sz w:val="28"/>
                <w:szCs w:val="28"/>
              </w:rPr>
            </w:pPr>
            <w:r>
              <w:rPr>
                <w:bCs/>
                <w:color w:val="000000" w:themeColor="text1"/>
                <w:sz w:val="28"/>
                <w:szCs w:val="28"/>
              </w:rPr>
              <w:t>Model Evaluation metrics</w:t>
            </w:r>
          </w:p>
        </w:tc>
        <w:tc>
          <w:tcPr>
            <w:tcW w:w="3190" w:type="dxa"/>
          </w:tcPr>
          <w:p w14:paraId="3A87FC9A" w14:textId="382C921D" w:rsidR="004605D1" w:rsidRPr="00805CC4" w:rsidRDefault="00B04FCA" w:rsidP="00523E29">
            <w:pPr>
              <w:jc w:val="center"/>
              <w:rPr>
                <w:bCs/>
                <w:color w:val="000000" w:themeColor="text1"/>
                <w:sz w:val="28"/>
                <w:szCs w:val="28"/>
              </w:rPr>
            </w:pPr>
            <w:r>
              <w:rPr>
                <w:bCs/>
                <w:color w:val="000000" w:themeColor="text1"/>
                <w:sz w:val="28"/>
                <w:szCs w:val="28"/>
              </w:rPr>
              <w:t>30</w:t>
            </w:r>
          </w:p>
        </w:tc>
      </w:tr>
      <w:tr w:rsidR="004605D1" w14:paraId="04AB29C6" w14:textId="77777777" w:rsidTr="004605D1">
        <w:tc>
          <w:tcPr>
            <w:tcW w:w="1975" w:type="dxa"/>
          </w:tcPr>
          <w:p w14:paraId="2BF191C7" w14:textId="1D5003B3" w:rsidR="004605D1" w:rsidRPr="00805CC4" w:rsidRDefault="00A46A50" w:rsidP="00523E29">
            <w:pPr>
              <w:jc w:val="center"/>
              <w:rPr>
                <w:bCs/>
                <w:color w:val="000000" w:themeColor="text1"/>
                <w:sz w:val="28"/>
                <w:szCs w:val="28"/>
              </w:rPr>
            </w:pPr>
            <w:r>
              <w:rPr>
                <w:bCs/>
                <w:color w:val="000000" w:themeColor="text1"/>
                <w:sz w:val="28"/>
                <w:szCs w:val="28"/>
              </w:rPr>
              <w:t>3</w:t>
            </w:r>
            <w:r w:rsidR="004605D1" w:rsidRPr="00805CC4">
              <w:rPr>
                <w:bCs/>
                <w:color w:val="000000" w:themeColor="text1"/>
                <w:sz w:val="28"/>
                <w:szCs w:val="28"/>
              </w:rPr>
              <w:t>.3</w:t>
            </w:r>
          </w:p>
        </w:tc>
        <w:tc>
          <w:tcPr>
            <w:tcW w:w="4405" w:type="dxa"/>
          </w:tcPr>
          <w:p w14:paraId="6D7243DA" w14:textId="2594085E" w:rsidR="004605D1" w:rsidRPr="00805CC4" w:rsidRDefault="002A14C0" w:rsidP="00523E29">
            <w:pPr>
              <w:jc w:val="center"/>
              <w:rPr>
                <w:bCs/>
                <w:color w:val="000000" w:themeColor="text1"/>
                <w:sz w:val="28"/>
                <w:szCs w:val="28"/>
              </w:rPr>
            </w:pPr>
            <w:r>
              <w:rPr>
                <w:bCs/>
                <w:color w:val="000000" w:themeColor="text1"/>
                <w:sz w:val="28"/>
                <w:szCs w:val="28"/>
              </w:rPr>
              <w:t>Accuracy comparison</w:t>
            </w:r>
          </w:p>
        </w:tc>
        <w:tc>
          <w:tcPr>
            <w:tcW w:w="3190" w:type="dxa"/>
          </w:tcPr>
          <w:p w14:paraId="53A1E3C0" w14:textId="7C51C477" w:rsidR="004605D1" w:rsidRPr="00805CC4" w:rsidRDefault="00B04FCA" w:rsidP="00523E29">
            <w:pPr>
              <w:jc w:val="center"/>
              <w:rPr>
                <w:bCs/>
                <w:color w:val="000000" w:themeColor="text1"/>
                <w:sz w:val="28"/>
                <w:szCs w:val="28"/>
              </w:rPr>
            </w:pPr>
            <w:r>
              <w:rPr>
                <w:bCs/>
                <w:color w:val="000000" w:themeColor="text1"/>
                <w:sz w:val="28"/>
                <w:szCs w:val="28"/>
              </w:rPr>
              <w:t>52</w:t>
            </w:r>
          </w:p>
        </w:tc>
      </w:tr>
      <w:tr w:rsidR="004605D1" w14:paraId="2D4FDF71" w14:textId="77777777" w:rsidTr="004605D1">
        <w:tc>
          <w:tcPr>
            <w:tcW w:w="1975" w:type="dxa"/>
          </w:tcPr>
          <w:p w14:paraId="356E4F6C" w14:textId="2B3DBA75" w:rsidR="004605D1" w:rsidRPr="00805CC4" w:rsidRDefault="00A46A50" w:rsidP="00523E29">
            <w:pPr>
              <w:jc w:val="center"/>
              <w:rPr>
                <w:bCs/>
                <w:color w:val="000000" w:themeColor="text1"/>
                <w:sz w:val="28"/>
                <w:szCs w:val="28"/>
              </w:rPr>
            </w:pPr>
            <w:r>
              <w:rPr>
                <w:bCs/>
                <w:color w:val="000000" w:themeColor="text1"/>
                <w:sz w:val="28"/>
                <w:szCs w:val="28"/>
              </w:rPr>
              <w:t>4</w:t>
            </w:r>
            <w:r w:rsidR="004605D1" w:rsidRPr="00805CC4">
              <w:rPr>
                <w:bCs/>
                <w:color w:val="000000" w:themeColor="text1"/>
                <w:sz w:val="28"/>
                <w:szCs w:val="28"/>
              </w:rPr>
              <w:t>.1</w:t>
            </w:r>
          </w:p>
        </w:tc>
        <w:tc>
          <w:tcPr>
            <w:tcW w:w="4405" w:type="dxa"/>
          </w:tcPr>
          <w:p w14:paraId="63E9A871" w14:textId="687E54E7" w:rsidR="004605D1" w:rsidRPr="00805CC4" w:rsidRDefault="00A46A50" w:rsidP="00523E29">
            <w:pPr>
              <w:jc w:val="center"/>
              <w:rPr>
                <w:bCs/>
                <w:color w:val="000000" w:themeColor="text1"/>
                <w:sz w:val="28"/>
                <w:szCs w:val="28"/>
              </w:rPr>
            </w:pPr>
            <w:r>
              <w:rPr>
                <w:bCs/>
                <w:color w:val="000000" w:themeColor="text1"/>
                <w:sz w:val="28"/>
                <w:szCs w:val="28"/>
              </w:rPr>
              <w:t>Confusion metrics analysis</w:t>
            </w:r>
          </w:p>
        </w:tc>
        <w:tc>
          <w:tcPr>
            <w:tcW w:w="3190" w:type="dxa"/>
          </w:tcPr>
          <w:p w14:paraId="15EFD876" w14:textId="536185FA" w:rsidR="004605D1" w:rsidRPr="00805CC4" w:rsidRDefault="00B04FCA" w:rsidP="00523E29">
            <w:pPr>
              <w:jc w:val="center"/>
              <w:rPr>
                <w:bCs/>
                <w:color w:val="000000" w:themeColor="text1"/>
                <w:sz w:val="28"/>
                <w:szCs w:val="28"/>
              </w:rPr>
            </w:pPr>
            <w:r>
              <w:rPr>
                <w:bCs/>
                <w:color w:val="000000" w:themeColor="text1"/>
                <w:sz w:val="28"/>
                <w:szCs w:val="28"/>
              </w:rPr>
              <w:t>53</w:t>
            </w:r>
          </w:p>
        </w:tc>
      </w:tr>
    </w:tbl>
    <w:p w14:paraId="3FBF9884" w14:textId="77777777" w:rsidR="008A73A8" w:rsidRDefault="008A73A8" w:rsidP="000C4821">
      <w:pPr>
        <w:jc w:val="both"/>
        <w:rPr>
          <w:bCs/>
          <w:color w:val="FF0000"/>
          <w:sz w:val="28"/>
          <w:szCs w:val="28"/>
        </w:rPr>
      </w:pPr>
    </w:p>
    <w:p w14:paraId="4537E96C" w14:textId="77777777" w:rsidR="0002509A" w:rsidRDefault="0002509A" w:rsidP="000C4821">
      <w:pPr>
        <w:jc w:val="both"/>
        <w:rPr>
          <w:bCs/>
          <w:color w:val="FF0000"/>
          <w:sz w:val="28"/>
          <w:szCs w:val="28"/>
        </w:rPr>
      </w:pPr>
    </w:p>
    <w:p w14:paraId="3BA61786" w14:textId="77777777" w:rsidR="0002509A" w:rsidRDefault="0002509A" w:rsidP="000C4821">
      <w:pPr>
        <w:jc w:val="both"/>
        <w:rPr>
          <w:bCs/>
          <w:color w:val="FF0000"/>
          <w:sz w:val="28"/>
          <w:szCs w:val="28"/>
        </w:rPr>
      </w:pPr>
    </w:p>
    <w:p w14:paraId="79EAEB2C" w14:textId="77777777" w:rsidR="0002509A" w:rsidRDefault="0002509A" w:rsidP="000C4821">
      <w:pPr>
        <w:jc w:val="both"/>
        <w:rPr>
          <w:bCs/>
          <w:color w:val="FF0000"/>
          <w:sz w:val="28"/>
          <w:szCs w:val="28"/>
        </w:rPr>
      </w:pPr>
    </w:p>
    <w:p w14:paraId="40BCF1F7" w14:textId="0524A47D" w:rsidR="00B03B25" w:rsidRDefault="00B03B25" w:rsidP="00863CAF">
      <w:pPr>
        <w:rPr>
          <w:bCs/>
          <w:color w:val="FF0000"/>
          <w:sz w:val="28"/>
          <w:szCs w:val="28"/>
        </w:rPr>
      </w:pPr>
    </w:p>
    <w:p w14:paraId="2EB609D1" w14:textId="77777777" w:rsidR="00AB5E73" w:rsidRDefault="00AB5E73" w:rsidP="00863CAF">
      <w:pPr>
        <w:rPr>
          <w:bCs/>
          <w:color w:val="FF0000"/>
          <w:sz w:val="28"/>
          <w:szCs w:val="28"/>
        </w:rPr>
      </w:pPr>
    </w:p>
    <w:p w14:paraId="516BFDE6" w14:textId="77777777" w:rsidR="00AB5E73" w:rsidRDefault="00AB5E73" w:rsidP="00863CAF">
      <w:pPr>
        <w:rPr>
          <w:bCs/>
          <w:color w:val="FF0000"/>
          <w:sz w:val="28"/>
          <w:szCs w:val="28"/>
        </w:rPr>
      </w:pPr>
    </w:p>
    <w:p w14:paraId="6EDEC417" w14:textId="77777777" w:rsidR="00AB5E73" w:rsidRDefault="00AB5E73" w:rsidP="00863CAF">
      <w:pPr>
        <w:rPr>
          <w:bCs/>
          <w:color w:val="FF0000"/>
          <w:sz w:val="28"/>
          <w:szCs w:val="28"/>
        </w:rPr>
      </w:pPr>
    </w:p>
    <w:p w14:paraId="1DE34D75" w14:textId="77777777" w:rsidR="00AB5E73" w:rsidRDefault="00AB5E73" w:rsidP="00863CAF">
      <w:pPr>
        <w:rPr>
          <w:bCs/>
          <w:color w:val="FF0000"/>
          <w:sz w:val="28"/>
          <w:szCs w:val="28"/>
        </w:rPr>
      </w:pPr>
    </w:p>
    <w:p w14:paraId="301D265E" w14:textId="77777777" w:rsidR="00AB5E73" w:rsidRDefault="00AB5E73" w:rsidP="00863CAF">
      <w:pPr>
        <w:rPr>
          <w:bCs/>
          <w:color w:val="FF0000"/>
          <w:sz w:val="28"/>
          <w:szCs w:val="28"/>
        </w:rPr>
      </w:pPr>
    </w:p>
    <w:p w14:paraId="199A2242" w14:textId="77777777" w:rsidR="00AB5E73" w:rsidRDefault="00AB5E73" w:rsidP="00863CAF">
      <w:pPr>
        <w:rPr>
          <w:bCs/>
          <w:color w:val="FF0000"/>
          <w:sz w:val="28"/>
          <w:szCs w:val="28"/>
        </w:rPr>
      </w:pPr>
    </w:p>
    <w:p w14:paraId="102C3D32" w14:textId="77777777" w:rsidR="00AB5E73" w:rsidRDefault="00AB5E73" w:rsidP="00863CAF">
      <w:pPr>
        <w:rPr>
          <w:bCs/>
          <w:color w:val="FF0000"/>
          <w:sz w:val="28"/>
          <w:szCs w:val="28"/>
        </w:rPr>
      </w:pPr>
    </w:p>
    <w:p w14:paraId="4F69588B" w14:textId="77777777" w:rsidR="00AB5E73" w:rsidRDefault="00AB5E73" w:rsidP="00863CAF">
      <w:pPr>
        <w:rPr>
          <w:bCs/>
          <w:color w:val="FF0000"/>
          <w:sz w:val="28"/>
          <w:szCs w:val="28"/>
        </w:rPr>
      </w:pPr>
    </w:p>
    <w:p w14:paraId="3E33FEC7" w14:textId="77777777" w:rsidR="00AB5E73" w:rsidRDefault="00AB5E73" w:rsidP="00863CAF">
      <w:pPr>
        <w:rPr>
          <w:bCs/>
          <w:color w:val="FF0000"/>
          <w:sz w:val="28"/>
          <w:szCs w:val="28"/>
        </w:rPr>
      </w:pPr>
    </w:p>
    <w:p w14:paraId="07DDB1C6" w14:textId="77777777" w:rsidR="00AB5E73" w:rsidRDefault="00AB5E73" w:rsidP="00863CAF">
      <w:pPr>
        <w:rPr>
          <w:bCs/>
          <w:color w:val="FF0000"/>
          <w:sz w:val="28"/>
          <w:szCs w:val="28"/>
        </w:rPr>
      </w:pPr>
    </w:p>
    <w:p w14:paraId="299777A1" w14:textId="77777777" w:rsidR="00AB5E73" w:rsidRDefault="00AB5E73" w:rsidP="00863CAF">
      <w:pPr>
        <w:rPr>
          <w:bCs/>
          <w:color w:val="FF0000"/>
          <w:sz w:val="28"/>
          <w:szCs w:val="28"/>
        </w:rPr>
      </w:pPr>
    </w:p>
    <w:p w14:paraId="36F5FA00" w14:textId="77777777" w:rsidR="00AB5E73" w:rsidRDefault="00AB5E73" w:rsidP="00863CAF">
      <w:pPr>
        <w:rPr>
          <w:bCs/>
          <w:color w:val="FF0000"/>
          <w:sz w:val="28"/>
          <w:szCs w:val="28"/>
        </w:rPr>
      </w:pPr>
    </w:p>
    <w:p w14:paraId="1D7C2BE2" w14:textId="77777777" w:rsidR="00AB5E73" w:rsidRDefault="00AB5E73" w:rsidP="00863CAF">
      <w:pPr>
        <w:rPr>
          <w:bCs/>
          <w:color w:val="FF0000"/>
          <w:sz w:val="28"/>
          <w:szCs w:val="28"/>
        </w:rPr>
      </w:pPr>
    </w:p>
    <w:p w14:paraId="4F1209EF" w14:textId="77777777" w:rsidR="00AB5E73" w:rsidRDefault="00AB5E73" w:rsidP="00863CAF">
      <w:pPr>
        <w:rPr>
          <w:bCs/>
          <w:color w:val="FF0000"/>
          <w:sz w:val="28"/>
          <w:szCs w:val="28"/>
        </w:rPr>
      </w:pPr>
    </w:p>
    <w:p w14:paraId="50ECA94B" w14:textId="77777777" w:rsidR="00AB5E73" w:rsidRDefault="00AB5E73" w:rsidP="00863CAF">
      <w:pPr>
        <w:rPr>
          <w:bCs/>
          <w:color w:val="FF0000"/>
          <w:sz w:val="28"/>
          <w:szCs w:val="28"/>
        </w:rPr>
      </w:pPr>
    </w:p>
    <w:p w14:paraId="5FE17FE4" w14:textId="77777777" w:rsidR="00AB5E73" w:rsidRDefault="00AB5E73" w:rsidP="00863CAF">
      <w:pPr>
        <w:rPr>
          <w:bCs/>
          <w:color w:val="FF0000"/>
          <w:sz w:val="28"/>
          <w:szCs w:val="28"/>
        </w:rPr>
      </w:pPr>
    </w:p>
    <w:p w14:paraId="7A40B5AD" w14:textId="77777777" w:rsidR="00AB5E73" w:rsidRDefault="00AB5E73" w:rsidP="00863CAF">
      <w:pPr>
        <w:rPr>
          <w:bCs/>
          <w:color w:val="FF0000"/>
          <w:sz w:val="28"/>
          <w:szCs w:val="28"/>
        </w:rPr>
      </w:pPr>
    </w:p>
    <w:p w14:paraId="0D45D518" w14:textId="77777777" w:rsidR="00AB5E73" w:rsidRDefault="00AB5E73" w:rsidP="00863CAF">
      <w:pPr>
        <w:rPr>
          <w:bCs/>
          <w:color w:val="FF0000"/>
          <w:sz w:val="28"/>
          <w:szCs w:val="28"/>
        </w:rPr>
      </w:pPr>
    </w:p>
    <w:p w14:paraId="43B8A22B" w14:textId="74277577" w:rsidR="00AB5E73" w:rsidRDefault="00E36891" w:rsidP="00863CAF">
      <w:pPr>
        <w:rPr>
          <w:b/>
          <w:color w:val="000000" w:themeColor="text1"/>
          <w:sz w:val="36"/>
          <w:szCs w:val="36"/>
        </w:rPr>
      </w:pPr>
      <w:r>
        <w:rPr>
          <w:b/>
          <w:color w:val="000000" w:themeColor="text1"/>
          <w:sz w:val="36"/>
          <w:szCs w:val="36"/>
        </w:rPr>
        <w:t>CHAPTER 1: INTRODUCTION</w:t>
      </w:r>
    </w:p>
    <w:p w14:paraId="11C3B660" w14:textId="77777777" w:rsidR="00D62631" w:rsidRDefault="00D62631" w:rsidP="00863CAF">
      <w:pPr>
        <w:rPr>
          <w:b/>
          <w:color w:val="000000" w:themeColor="text1"/>
          <w:sz w:val="36"/>
          <w:szCs w:val="36"/>
        </w:rPr>
      </w:pPr>
    </w:p>
    <w:p w14:paraId="0EDCA794" w14:textId="77777777" w:rsidR="00793649" w:rsidRDefault="00793649" w:rsidP="00863CAF">
      <w:pPr>
        <w:rPr>
          <w:b/>
          <w:color w:val="000000" w:themeColor="text1"/>
          <w:sz w:val="24"/>
          <w:szCs w:val="24"/>
        </w:rPr>
      </w:pPr>
    </w:p>
    <w:p w14:paraId="4DE32D04" w14:textId="0816F889" w:rsidR="00793649" w:rsidRDefault="00793649" w:rsidP="0083574E">
      <w:pPr>
        <w:pStyle w:val="ListParagraph"/>
        <w:numPr>
          <w:ilvl w:val="1"/>
          <w:numId w:val="1"/>
        </w:numPr>
        <w:rPr>
          <w:b/>
          <w:color w:val="000000" w:themeColor="text1"/>
          <w:sz w:val="28"/>
          <w:szCs w:val="28"/>
        </w:rPr>
      </w:pPr>
      <w:r w:rsidRPr="00793649">
        <w:rPr>
          <w:b/>
          <w:color w:val="000000" w:themeColor="text1"/>
          <w:sz w:val="28"/>
          <w:szCs w:val="28"/>
        </w:rPr>
        <w:t>BACKGROUND</w:t>
      </w:r>
    </w:p>
    <w:p w14:paraId="25DAE25D" w14:textId="77777777" w:rsidR="00025262" w:rsidRPr="00793649" w:rsidRDefault="00025262" w:rsidP="00025262">
      <w:pPr>
        <w:pStyle w:val="ListParagraph"/>
        <w:ind w:left="420"/>
        <w:rPr>
          <w:b/>
          <w:color w:val="000000" w:themeColor="text1"/>
          <w:sz w:val="28"/>
          <w:szCs w:val="28"/>
        </w:rPr>
      </w:pPr>
    </w:p>
    <w:p w14:paraId="499F8751" w14:textId="77777777" w:rsidR="00793649" w:rsidRDefault="00793649" w:rsidP="00793649">
      <w:pPr>
        <w:pStyle w:val="ListParagraph"/>
        <w:ind w:left="420"/>
        <w:rPr>
          <w:b/>
          <w:color w:val="000000" w:themeColor="text1"/>
          <w:sz w:val="24"/>
          <w:szCs w:val="24"/>
        </w:rPr>
      </w:pPr>
    </w:p>
    <w:p w14:paraId="032E861D" w14:textId="77777777" w:rsidR="00362961" w:rsidRDefault="00362961" w:rsidP="00362961">
      <w:pPr>
        <w:pStyle w:val="ListParagraph"/>
        <w:spacing w:line="360" w:lineRule="auto"/>
        <w:ind w:left="420"/>
        <w:rPr>
          <w:bCs/>
          <w:color w:val="000000" w:themeColor="text1"/>
          <w:sz w:val="24"/>
          <w:szCs w:val="24"/>
          <w:lang w:val="en-IN"/>
        </w:rPr>
      </w:pPr>
      <w:r w:rsidRPr="00362961">
        <w:rPr>
          <w:bCs/>
          <w:color w:val="000000" w:themeColor="text1"/>
          <w:sz w:val="24"/>
          <w:szCs w:val="24"/>
          <w:lang w:val="en-IN"/>
        </w:rPr>
        <w:t>With the widespread adoption of social media platforms such as Facebook, Twitter, and Instagram, online interactions have transformed significantly. However, this rapid growth has also led to an increase in fake profiles, which pose serious threats, including misinformation, identity theft, cyberbullying, and financial fraud. Malicious actors create fake accounts for purposes such as spamming, phishing, political propaganda, and spreading disinformation.</w:t>
      </w:r>
    </w:p>
    <w:p w14:paraId="39FFB763" w14:textId="77777777" w:rsidR="00025262" w:rsidRPr="00362961" w:rsidRDefault="00025262" w:rsidP="00362961">
      <w:pPr>
        <w:pStyle w:val="ListParagraph"/>
        <w:spacing w:line="360" w:lineRule="auto"/>
        <w:ind w:left="420"/>
        <w:rPr>
          <w:bCs/>
          <w:color w:val="000000" w:themeColor="text1"/>
          <w:sz w:val="24"/>
          <w:szCs w:val="24"/>
          <w:lang w:val="en-IN"/>
        </w:rPr>
      </w:pPr>
    </w:p>
    <w:p w14:paraId="2ADBB9A3" w14:textId="77777777" w:rsidR="00362961" w:rsidRDefault="00362961" w:rsidP="00362961">
      <w:pPr>
        <w:pStyle w:val="ListParagraph"/>
        <w:spacing w:line="360" w:lineRule="auto"/>
        <w:ind w:left="420"/>
        <w:rPr>
          <w:bCs/>
          <w:color w:val="000000" w:themeColor="text1"/>
          <w:sz w:val="24"/>
          <w:szCs w:val="24"/>
          <w:lang w:val="en-IN"/>
        </w:rPr>
      </w:pPr>
      <w:r w:rsidRPr="00362961">
        <w:rPr>
          <w:bCs/>
          <w:color w:val="000000" w:themeColor="text1"/>
          <w:sz w:val="24"/>
          <w:szCs w:val="24"/>
          <w:lang w:val="en-IN"/>
        </w:rPr>
        <w:t>Traditional detection methods, such as manual reporting and rule-based filters, are ineffective due to the ever-evolving nature of fake profiles. Attackers often modify their behavior and content to bypass security mechanisms, making manual detection time-consuming and unreliable. Hence, there is a growing need for an automated, AI-driven approach that can accurately and efficiently detect fake profiles in real-time.</w:t>
      </w:r>
    </w:p>
    <w:p w14:paraId="6C583B0A" w14:textId="77777777" w:rsidR="00025262" w:rsidRPr="00362961" w:rsidRDefault="00025262" w:rsidP="00362961">
      <w:pPr>
        <w:pStyle w:val="ListParagraph"/>
        <w:spacing w:line="360" w:lineRule="auto"/>
        <w:ind w:left="420"/>
        <w:rPr>
          <w:bCs/>
          <w:color w:val="000000" w:themeColor="text1"/>
          <w:sz w:val="24"/>
          <w:szCs w:val="24"/>
          <w:lang w:val="en-IN"/>
        </w:rPr>
      </w:pPr>
    </w:p>
    <w:p w14:paraId="4A6D7769" w14:textId="77777777" w:rsidR="00362961" w:rsidRDefault="00362961" w:rsidP="00362961">
      <w:pPr>
        <w:pStyle w:val="ListParagraph"/>
        <w:spacing w:line="360" w:lineRule="auto"/>
        <w:ind w:left="420"/>
        <w:rPr>
          <w:bCs/>
          <w:color w:val="000000" w:themeColor="text1"/>
          <w:sz w:val="24"/>
          <w:szCs w:val="24"/>
          <w:lang w:val="en-IN"/>
        </w:rPr>
      </w:pPr>
      <w:r w:rsidRPr="00362961">
        <w:rPr>
          <w:bCs/>
          <w:color w:val="000000" w:themeColor="text1"/>
          <w:sz w:val="24"/>
          <w:szCs w:val="24"/>
          <w:lang w:val="en-IN"/>
        </w:rPr>
        <w:t>Machine Learning (ML) and Deep Learning (DL) models have proven to be powerful tools in detecting fake profiles. These models analyze profile attributes, user behavior, textual content, and social connections to distinguish between genuine and fake accounts. The integration of Natural Language Processing (NLP), network analysis, and supervised learning algorithms enhances the detection process by identifying unusual activity patterns associated with fake profiles.</w:t>
      </w:r>
    </w:p>
    <w:p w14:paraId="50935451" w14:textId="77777777" w:rsidR="00025262" w:rsidRPr="00362961" w:rsidRDefault="00025262" w:rsidP="00362961">
      <w:pPr>
        <w:pStyle w:val="ListParagraph"/>
        <w:spacing w:line="360" w:lineRule="auto"/>
        <w:ind w:left="420"/>
        <w:rPr>
          <w:bCs/>
          <w:color w:val="000000" w:themeColor="text1"/>
          <w:sz w:val="24"/>
          <w:szCs w:val="24"/>
          <w:lang w:val="en-IN"/>
        </w:rPr>
      </w:pPr>
    </w:p>
    <w:p w14:paraId="648AD5C7" w14:textId="3959A766" w:rsidR="00362961" w:rsidRDefault="00362961" w:rsidP="00362961">
      <w:pPr>
        <w:pStyle w:val="ListParagraph"/>
        <w:spacing w:line="360" w:lineRule="auto"/>
        <w:ind w:left="420"/>
        <w:rPr>
          <w:bCs/>
          <w:color w:val="000000" w:themeColor="text1"/>
          <w:sz w:val="24"/>
          <w:szCs w:val="24"/>
          <w:lang w:val="en-IN"/>
        </w:rPr>
      </w:pPr>
      <w:r w:rsidRPr="00362961">
        <w:rPr>
          <w:bCs/>
          <w:color w:val="000000" w:themeColor="text1"/>
          <w:sz w:val="24"/>
          <w:szCs w:val="24"/>
          <w:lang w:val="en-IN"/>
        </w:rPr>
        <w:t>This project focuses on developing a robust AI-based fake profile detection system using advanced classification models that can identify fake accounts based on user activity, profile characteristics, and behavioural analysis. The system aims to provide a scalable and efficient solution to enhance security and authenticity on social media platforms.</w:t>
      </w:r>
    </w:p>
    <w:p w14:paraId="5CAF07C8" w14:textId="77777777" w:rsidR="00025262" w:rsidRDefault="00025262" w:rsidP="00362961">
      <w:pPr>
        <w:pStyle w:val="ListParagraph"/>
        <w:spacing w:line="360" w:lineRule="auto"/>
        <w:ind w:left="420"/>
        <w:rPr>
          <w:bCs/>
          <w:color w:val="000000" w:themeColor="text1"/>
          <w:sz w:val="24"/>
          <w:szCs w:val="24"/>
          <w:lang w:val="en-IN"/>
        </w:rPr>
      </w:pPr>
    </w:p>
    <w:p w14:paraId="0B4684C1" w14:textId="77777777" w:rsidR="00025262" w:rsidRDefault="00025262" w:rsidP="00362961">
      <w:pPr>
        <w:pStyle w:val="ListParagraph"/>
        <w:spacing w:line="360" w:lineRule="auto"/>
        <w:ind w:left="420"/>
        <w:rPr>
          <w:bCs/>
          <w:color w:val="000000" w:themeColor="text1"/>
          <w:sz w:val="24"/>
          <w:szCs w:val="24"/>
          <w:lang w:val="en-IN"/>
        </w:rPr>
      </w:pPr>
    </w:p>
    <w:p w14:paraId="0A60940B" w14:textId="77777777" w:rsidR="00025262" w:rsidRDefault="00025262" w:rsidP="00362961">
      <w:pPr>
        <w:pStyle w:val="ListParagraph"/>
        <w:spacing w:line="360" w:lineRule="auto"/>
        <w:ind w:left="420"/>
        <w:rPr>
          <w:bCs/>
          <w:color w:val="000000" w:themeColor="text1"/>
          <w:sz w:val="24"/>
          <w:szCs w:val="24"/>
          <w:lang w:val="en-IN"/>
        </w:rPr>
      </w:pPr>
    </w:p>
    <w:p w14:paraId="6FB1DBFB" w14:textId="77777777" w:rsidR="00025262" w:rsidRDefault="00025262" w:rsidP="00362961">
      <w:pPr>
        <w:pStyle w:val="ListParagraph"/>
        <w:spacing w:line="360" w:lineRule="auto"/>
        <w:ind w:left="420"/>
        <w:rPr>
          <w:bCs/>
          <w:color w:val="000000" w:themeColor="text1"/>
          <w:sz w:val="24"/>
          <w:szCs w:val="24"/>
          <w:lang w:val="en-IN"/>
        </w:rPr>
      </w:pPr>
    </w:p>
    <w:p w14:paraId="62F8E820" w14:textId="77777777" w:rsidR="00025262" w:rsidRDefault="00025262" w:rsidP="00362961">
      <w:pPr>
        <w:pStyle w:val="ListParagraph"/>
        <w:spacing w:line="360" w:lineRule="auto"/>
        <w:ind w:left="420"/>
        <w:rPr>
          <w:bCs/>
          <w:color w:val="000000" w:themeColor="text1"/>
          <w:sz w:val="24"/>
          <w:szCs w:val="24"/>
          <w:lang w:val="en-IN"/>
        </w:rPr>
      </w:pPr>
    </w:p>
    <w:p w14:paraId="22D23C57" w14:textId="77777777" w:rsidR="00025262" w:rsidRDefault="00025262" w:rsidP="00362961">
      <w:pPr>
        <w:pStyle w:val="ListParagraph"/>
        <w:spacing w:line="360" w:lineRule="auto"/>
        <w:ind w:left="420"/>
        <w:rPr>
          <w:bCs/>
          <w:color w:val="000000" w:themeColor="text1"/>
          <w:sz w:val="24"/>
          <w:szCs w:val="24"/>
          <w:lang w:val="en-IN"/>
        </w:rPr>
      </w:pPr>
    </w:p>
    <w:p w14:paraId="196715B1" w14:textId="77777777" w:rsidR="00025262" w:rsidRDefault="00025262" w:rsidP="00362961">
      <w:pPr>
        <w:pStyle w:val="ListParagraph"/>
        <w:spacing w:line="360" w:lineRule="auto"/>
        <w:ind w:left="420"/>
        <w:rPr>
          <w:bCs/>
          <w:color w:val="000000" w:themeColor="text1"/>
          <w:sz w:val="24"/>
          <w:szCs w:val="24"/>
          <w:lang w:val="en-IN"/>
        </w:rPr>
      </w:pPr>
    </w:p>
    <w:p w14:paraId="0336CB9F" w14:textId="77777777" w:rsidR="00025262" w:rsidRDefault="00025262" w:rsidP="00362961">
      <w:pPr>
        <w:pStyle w:val="ListParagraph"/>
        <w:spacing w:line="360" w:lineRule="auto"/>
        <w:ind w:left="420"/>
        <w:rPr>
          <w:bCs/>
          <w:color w:val="000000" w:themeColor="text1"/>
          <w:sz w:val="24"/>
          <w:szCs w:val="24"/>
          <w:lang w:val="en-IN"/>
        </w:rPr>
      </w:pPr>
    </w:p>
    <w:p w14:paraId="70A21629" w14:textId="77777777" w:rsidR="00362961" w:rsidRDefault="00362961" w:rsidP="00362961">
      <w:pPr>
        <w:spacing w:line="360" w:lineRule="auto"/>
        <w:rPr>
          <w:bCs/>
          <w:color w:val="000000" w:themeColor="text1"/>
          <w:sz w:val="24"/>
          <w:szCs w:val="24"/>
          <w:lang w:val="en-IN"/>
        </w:rPr>
      </w:pPr>
    </w:p>
    <w:p w14:paraId="69E58E6A" w14:textId="24B3D063" w:rsidR="00362961" w:rsidRDefault="00362961" w:rsidP="0083574E">
      <w:pPr>
        <w:pStyle w:val="ListParagraph"/>
        <w:numPr>
          <w:ilvl w:val="1"/>
          <w:numId w:val="1"/>
        </w:numPr>
        <w:spacing w:line="360" w:lineRule="auto"/>
        <w:rPr>
          <w:b/>
          <w:color w:val="000000" w:themeColor="text1"/>
          <w:sz w:val="28"/>
          <w:szCs w:val="28"/>
          <w:lang w:val="en-IN"/>
        </w:rPr>
      </w:pPr>
      <w:r w:rsidRPr="00362961">
        <w:rPr>
          <w:b/>
          <w:color w:val="000000" w:themeColor="text1"/>
          <w:sz w:val="28"/>
          <w:szCs w:val="28"/>
          <w:lang w:val="en-IN"/>
        </w:rPr>
        <w:t>PROBLEM STATEMENT</w:t>
      </w:r>
    </w:p>
    <w:p w14:paraId="5B2F3C88" w14:textId="77777777" w:rsidR="00025262" w:rsidRPr="00025262" w:rsidRDefault="00025262" w:rsidP="00025262">
      <w:pPr>
        <w:spacing w:line="360" w:lineRule="auto"/>
        <w:rPr>
          <w:b/>
          <w:color w:val="000000" w:themeColor="text1"/>
          <w:sz w:val="28"/>
          <w:szCs w:val="28"/>
          <w:lang w:val="en-IN"/>
        </w:rPr>
      </w:pPr>
    </w:p>
    <w:p w14:paraId="573B7A08" w14:textId="77777777" w:rsidR="00D62631" w:rsidRDefault="00D62631" w:rsidP="00D62631">
      <w:pPr>
        <w:pStyle w:val="ListParagraph"/>
        <w:spacing w:line="360" w:lineRule="auto"/>
        <w:ind w:left="420"/>
        <w:rPr>
          <w:bCs/>
          <w:color w:val="000000" w:themeColor="text1"/>
          <w:sz w:val="24"/>
          <w:szCs w:val="24"/>
          <w:lang w:val="en-IN"/>
        </w:rPr>
      </w:pPr>
      <w:r w:rsidRPr="00D62631">
        <w:rPr>
          <w:bCs/>
          <w:color w:val="000000" w:themeColor="text1"/>
          <w:sz w:val="24"/>
          <w:szCs w:val="24"/>
          <w:lang w:val="en-IN"/>
        </w:rPr>
        <w:t xml:space="preserve">The presence of fake profiles on social media </w:t>
      </w:r>
      <w:r w:rsidRPr="00D62631">
        <w:rPr>
          <w:b/>
          <w:bCs/>
          <w:color w:val="000000" w:themeColor="text1"/>
          <w:sz w:val="24"/>
          <w:szCs w:val="24"/>
          <w:lang w:val="en-IN"/>
        </w:rPr>
        <w:t>undermines user trust</w:t>
      </w:r>
      <w:r w:rsidRPr="00D62631">
        <w:rPr>
          <w:bCs/>
          <w:color w:val="000000" w:themeColor="text1"/>
          <w:sz w:val="24"/>
          <w:szCs w:val="24"/>
          <w:lang w:val="en-IN"/>
        </w:rPr>
        <w:t xml:space="preserve"> and poses significant risks, including:</w:t>
      </w:r>
    </w:p>
    <w:p w14:paraId="548E09B6" w14:textId="77777777" w:rsidR="00025262" w:rsidRPr="00D62631" w:rsidRDefault="00025262" w:rsidP="00D62631">
      <w:pPr>
        <w:pStyle w:val="ListParagraph"/>
        <w:spacing w:line="360" w:lineRule="auto"/>
        <w:ind w:left="420"/>
        <w:rPr>
          <w:bCs/>
          <w:color w:val="000000" w:themeColor="text1"/>
          <w:sz w:val="24"/>
          <w:szCs w:val="24"/>
          <w:lang w:val="en-IN"/>
        </w:rPr>
      </w:pPr>
    </w:p>
    <w:p w14:paraId="1FC567D0" w14:textId="77777777" w:rsidR="00D62631" w:rsidRPr="00D62631" w:rsidRDefault="00D62631" w:rsidP="0083574E">
      <w:pPr>
        <w:pStyle w:val="ListParagraph"/>
        <w:numPr>
          <w:ilvl w:val="0"/>
          <w:numId w:val="2"/>
        </w:numPr>
        <w:spacing w:line="360" w:lineRule="auto"/>
        <w:rPr>
          <w:bCs/>
          <w:color w:val="000000" w:themeColor="text1"/>
          <w:sz w:val="24"/>
          <w:szCs w:val="24"/>
          <w:lang w:val="en-IN"/>
        </w:rPr>
      </w:pPr>
      <w:r w:rsidRPr="00D62631">
        <w:rPr>
          <w:b/>
          <w:bCs/>
          <w:color w:val="000000" w:themeColor="text1"/>
          <w:sz w:val="24"/>
          <w:szCs w:val="24"/>
          <w:lang w:val="en-IN"/>
        </w:rPr>
        <w:t>Cybersecurity Threats:</w:t>
      </w:r>
      <w:r w:rsidRPr="00D62631">
        <w:rPr>
          <w:bCs/>
          <w:color w:val="000000" w:themeColor="text1"/>
          <w:sz w:val="24"/>
          <w:szCs w:val="24"/>
          <w:lang w:val="en-IN"/>
        </w:rPr>
        <w:t xml:space="preserve"> Fake accounts are used for </w:t>
      </w:r>
      <w:r w:rsidRPr="00D62631">
        <w:rPr>
          <w:b/>
          <w:bCs/>
          <w:color w:val="000000" w:themeColor="text1"/>
          <w:sz w:val="24"/>
          <w:szCs w:val="24"/>
          <w:lang w:val="en-IN"/>
        </w:rPr>
        <w:t>scamming, phishing, and cyberbullying</w:t>
      </w:r>
      <w:r w:rsidRPr="00D62631">
        <w:rPr>
          <w:bCs/>
          <w:color w:val="000000" w:themeColor="text1"/>
          <w:sz w:val="24"/>
          <w:szCs w:val="24"/>
          <w:lang w:val="en-IN"/>
        </w:rPr>
        <w:t>, leading to personal and financial losses.</w:t>
      </w:r>
    </w:p>
    <w:p w14:paraId="0A822234" w14:textId="7A0ACDA7" w:rsidR="0002509A" w:rsidRPr="00025262" w:rsidRDefault="00D62631" w:rsidP="0083574E">
      <w:pPr>
        <w:pStyle w:val="ListParagraph"/>
        <w:numPr>
          <w:ilvl w:val="0"/>
          <w:numId w:val="2"/>
        </w:numPr>
        <w:spacing w:line="360" w:lineRule="auto"/>
        <w:rPr>
          <w:bCs/>
          <w:color w:val="000000" w:themeColor="text1"/>
          <w:sz w:val="24"/>
          <w:szCs w:val="24"/>
          <w:lang w:val="en-IN"/>
        </w:rPr>
      </w:pPr>
      <w:r w:rsidRPr="00025262">
        <w:rPr>
          <w:b/>
          <w:bCs/>
          <w:color w:val="000000" w:themeColor="text1"/>
          <w:sz w:val="24"/>
          <w:szCs w:val="24"/>
          <w:lang w:val="en-IN"/>
        </w:rPr>
        <w:t>Misinformation and Fake News:</w:t>
      </w:r>
      <w:r w:rsidRPr="00025262">
        <w:rPr>
          <w:bCs/>
          <w:color w:val="000000" w:themeColor="text1"/>
          <w:sz w:val="24"/>
          <w:szCs w:val="24"/>
          <w:lang w:val="en-IN"/>
        </w:rPr>
        <w:t xml:space="preserve"> These profiles spread false information, influencing public opinion and manipulating political outcomes.</w:t>
      </w:r>
    </w:p>
    <w:p w14:paraId="6A69FF8D" w14:textId="0EB701FE" w:rsidR="00D62631" w:rsidRPr="00E47FA9" w:rsidRDefault="00D62631" w:rsidP="0083574E">
      <w:pPr>
        <w:pStyle w:val="ListParagraph"/>
        <w:numPr>
          <w:ilvl w:val="0"/>
          <w:numId w:val="2"/>
        </w:numPr>
        <w:spacing w:line="360" w:lineRule="auto"/>
        <w:rPr>
          <w:bCs/>
          <w:color w:val="000000" w:themeColor="text1"/>
          <w:sz w:val="24"/>
          <w:szCs w:val="24"/>
          <w:lang w:val="en-IN"/>
        </w:rPr>
      </w:pPr>
      <w:r w:rsidRPr="00E47FA9">
        <w:rPr>
          <w:b/>
          <w:bCs/>
          <w:color w:val="000000" w:themeColor="text1"/>
          <w:sz w:val="24"/>
          <w:szCs w:val="24"/>
          <w:lang w:val="en-IN"/>
        </w:rPr>
        <w:t>Identity Theft:</w:t>
      </w:r>
      <w:r w:rsidRPr="00E47FA9">
        <w:rPr>
          <w:bCs/>
          <w:color w:val="000000" w:themeColor="text1"/>
          <w:sz w:val="24"/>
          <w:szCs w:val="24"/>
          <w:lang w:val="en-IN"/>
        </w:rPr>
        <w:t xml:space="preserve"> Fraudsters create </w:t>
      </w:r>
      <w:r w:rsidRPr="00E47FA9">
        <w:rPr>
          <w:b/>
          <w:bCs/>
          <w:color w:val="000000" w:themeColor="text1"/>
          <w:sz w:val="24"/>
          <w:szCs w:val="24"/>
          <w:lang w:val="en-IN"/>
        </w:rPr>
        <w:t>impersonation accounts</w:t>
      </w:r>
      <w:r w:rsidRPr="00E47FA9">
        <w:rPr>
          <w:bCs/>
          <w:color w:val="000000" w:themeColor="text1"/>
          <w:sz w:val="24"/>
          <w:szCs w:val="24"/>
          <w:lang w:val="en-IN"/>
        </w:rPr>
        <w:t xml:space="preserve"> to deceive users and commit fraud.</w:t>
      </w:r>
    </w:p>
    <w:p w14:paraId="418C3604" w14:textId="77777777" w:rsidR="00D62631" w:rsidRDefault="00D62631" w:rsidP="0083574E">
      <w:pPr>
        <w:pStyle w:val="ListParagraph"/>
        <w:numPr>
          <w:ilvl w:val="0"/>
          <w:numId w:val="2"/>
        </w:numPr>
        <w:spacing w:line="360" w:lineRule="auto"/>
        <w:rPr>
          <w:bCs/>
          <w:color w:val="000000" w:themeColor="text1"/>
          <w:sz w:val="24"/>
          <w:szCs w:val="24"/>
          <w:lang w:val="en-IN"/>
        </w:rPr>
      </w:pPr>
      <w:r w:rsidRPr="00D62631">
        <w:rPr>
          <w:b/>
          <w:bCs/>
          <w:color w:val="000000" w:themeColor="text1"/>
          <w:sz w:val="24"/>
          <w:szCs w:val="24"/>
          <w:lang w:val="en-IN"/>
        </w:rPr>
        <w:t>Spam and Bot Attacks:</w:t>
      </w:r>
      <w:r w:rsidRPr="00D62631">
        <w:rPr>
          <w:bCs/>
          <w:color w:val="000000" w:themeColor="text1"/>
          <w:sz w:val="24"/>
          <w:szCs w:val="24"/>
          <w:lang w:val="en-IN"/>
        </w:rPr>
        <w:t xml:space="preserve"> Automated bots generate </w:t>
      </w:r>
      <w:r w:rsidRPr="00D62631">
        <w:rPr>
          <w:b/>
          <w:bCs/>
          <w:color w:val="000000" w:themeColor="text1"/>
          <w:sz w:val="24"/>
          <w:szCs w:val="24"/>
          <w:lang w:val="en-IN"/>
        </w:rPr>
        <w:t>spam messages, advertisements, and malicious links</w:t>
      </w:r>
      <w:r w:rsidRPr="00D62631">
        <w:rPr>
          <w:bCs/>
          <w:color w:val="000000" w:themeColor="text1"/>
          <w:sz w:val="24"/>
          <w:szCs w:val="24"/>
          <w:lang w:val="en-IN"/>
        </w:rPr>
        <w:t>, disrupting social media interactions.</w:t>
      </w:r>
    </w:p>
    <w:p w14:paraId="5B7FC224" w14:textId="77777777" w:rsidR="00025262" w:rsidRPr="00D62631" w:rsidRDefault="00025262" w:rsidP="00025262">
      <w:pPr>
        <w:pStyle w:val="ListParagraph"/>
        <w:spacing w:line="360" w:lineRule="auto"/>
        <w:rPr>
          <w:bCs/>
          <w:color w:val="000000" w:themeColor="text1"/>
          <w:sz w:val="24"/>
          <w:szCs w:val="24"/>
          <w:lang w:val="en-IN"/>
        </w:rPr>
      </w:pPr>
    </w:p>
    <w:p w14:paraId="3B010D06" w14:textId="77777777" w:rsidR="00D62631" w:rsidRDefault="00D62631" w:rsidP="00D62631">
      <w:pPr>
        <w:pStyle w:val="ListParagraph"/>
        <w:spacing w:line="360" w:lineRule="auto"/>
        <w:ind w:left="420"/>
        <w:rPr>
          <w:bCs/>
          <w:color w:val="000000" w:themeColor="text1"/>
          <w:sz w:val="24"/>
          <w:szCs w:val="24"/>
          <w:lang w:val="en-IN"/>
        </w:rPr>
      </w:pPr>
      <w:r w:rsidRPr="00D62631">
        <w:rPr>
          <w:bCs/>
          <w:color w:val="000000" w:themeColor="text1"/>
          <w:sz w:val="24"/>
          <w:szCs w:val="24"/>
          <w:lang w:val="en-IN"/>
        </w:rPr>
        <w:t xml:space="preserve">Given these challenges, </w:t>
      </w:r>
      <w:r w:rsidRPr="00D62631">
        <w:rPr>
          <w:b/>
          <w:bCs/>
          <w:color w:val="000000" w:themeColor="text1"/>
          <w:sz w:val="24"/>
          <w:szCs w:val="24"/>
          <w:lang w:val="en-IN"/>
        </w:rPr>
        <w:t>an AI-driven approach is needed</w:t>
      </w:r>
      <w:r w:rsidRPr="00D62631">
        <w:rPr>
          <w:bCs/>
          <w:color w:val="000000" w:themeColor="text1"/>
          <w:sz w:val="24"/>
          <w:szCs w:val="24"/>
          <w:lang w:val="en-IN"/>
        </w:rPr>
        <w:t xml:space="preserve"> to detect fake profiles accurately. This project aims to implement </w:t>
      </w:r>
      <w:r w:rsidRPr="00D62631">
        <w:rPr>
          <w:b/>
          <w:bCs/>
          <w:color w:val="000000" w:themeColor="text1"/>
          <w:sz w:val="24"/>
          <w:szCs w:val="24"/>
          <w:lang w:val="en-IN"/>
        </w:rPr>
        <w:t>ML and DL-based classification models</w:t>
      </w:r>
      <w:r w:rsidRPr="00D62631">
        <w:rPr>
          <w:bCs/>
          <w:color w:val="000000" w:themeColor="text1"/>
          <w:sz w:val="24"/>
          <w:szCs w:val="24"/>
          <w:lang w:val="en-IN"/>
        </w:rPr>
        <w:t xml:space="preserve"> that analyze multiple factors, including profile completeness, posting patterns, linguistic features, and social network analysis, to differentiate between real and fake accounts.</w:t>
      </w:r>
    </w:p>
    <w:p w14:paraId="13C97E66" w14:textId="77777777" w:rsidR="00D62631" w:rsidRDefault="00D62631" w:rsidP="00D62631">
      <w:pPr>
        <w:spacing w:line="360" w:lineRule="auto"/>
        <w:rPr>
          <w:bCs/>
          <w:color w:val="000000" w:themeColor="text1"/>
          <w:sz w:val="24"/>
          <w:szCs w:val="24"/>
          <w:lang w:val="en-IN"/>
        </w:rPr>
      </w:pPr>
    </w:p>
    <w:p w14:paraId="03953039" w14:textId="77777777" w:rsidR="003A1303" w:rsidRDefault="003A1303" w:rsidP="00D62631">
      <w:pPr>
        <w:spacing w:line="360" w:lineRule="auto"/>
        <w:rPr>
          <w:bCs/>
          <w:color w:val="000000" w:themeColor="text1"/>
          <w:sz w:val="24"/>
          <w:szCs w:val="24"/>
          <w:lang w:val="en-IN"/>
        </w:rPr>
      </w:pPr>
    </w:p>
    <w:p w14:paraId="5AF730C0" w14:textId="77777777" w:rsidR="003A1303" w:rsidRDefault="003A1303" w:rsidP="00D62631">
      <w:pPr>
        <w:spacing w:line="360" w:lineRule="auto"/>
        <w:rPr>
          <w:bCs/>
          <w:color w:val="000000" w:themeColor="text1"/>
          <w:sz w:val="24"/>
          <w:szCs w:val="24"/>
          <w:lang w:val="en-IN"/>
        </w:rPr>
      </w:pPr>
    </w:p>
    <w:p w14:paraId="60DCAB7A" w14:textId="77777777" w:rsidR="003A1303" w:rsidRDefault="003A1303" w:rsidP="00D62631">
      <w:pPr>
        <w:spacing w:line="360" w:lineRule="auto"/>
        <w:rPr>
          <w:bCs/>
          <w:color w:val="000000" w:themeColor="text1"/>
          <w:sz w:val="24"/>
          <w:szCs w:val="24"/>
          <w:lang w:val="en-IN"/>
        </w:rPr>
      </w:pPr>
    </w:p>
    <w:p w14:paraId="20881839" w14:textId="77777777" w:rsidR="003A1303" w:rsidRDefault="003A1303" w:rsidP="00D62631">
      <w:pPr>
        <w:spacing w:line="360" w:lineRule="auto"/>
        <w:rPr>
          <w:bCs/>
          <w:color w:val="000000" w:themeColor="text1"/>
          <w:sz w:val="24"/>
          <w:szCs w:val="24"/>
          <w:lang w:val="en-IN"/>
        </w:rPr>
      </w:pPr>
    </w:p>
    <w:p w14:paraId="0A7D421B" w14:textId="77777777" w:rsidR="003A1303" w:rsidRDefault="003A1303" w:rsidP="00D62631">
      <w:pPr>
        <w:spacing w:line="360" w:lineRule="auto"/>
        <w:rPr>
          <w:bCs/>
          <w:color w:val="000000" w:themeColor="text1"/>
          <w:sz w:val="24"/>
          <w:szCs w:val="24"/>
          <w:lang w:val="en-IN"/>
        </w:rPr>
      </w:pPr>
    </w:p>
    <w:p w14:paraId="603DFB54" w14:textId="77777777" w:rsidR="003A1303" w:rsidRDefault="003A1303" w:rsidP="00D62631">
      <w:pPr>
        <w:spacing w:line="360" w:lineRule="auto"/>
        <w:rPr>
          <w:bCs/>
          <w:color w:val="000000" w:themeColor="text1"/>
          <w:sz w:val="24"/>
          <w:szCs w:val="24"/>
          <w:lang w:val="en-IN"/>
        </w:rPr>
      </w:pPr>
    </w:p>
    <w:p w14:paraId="5463F28A" w14:textId="77777777" w:rsidR="003A1303" w:rsidRDefault="003A1303" w:rsidP="00D62631">
      <w:pPr>
        <w:spacing w:line="360" w:lineRule="auto"/>
        <w:rPr>
          <w:bCs/>
          <w:color w:val="000000" w:themeColor="text1"/>
          <w:sz w:val="24"/>
          <w:szCs w:val="24"/>
          <w:lang w:val="en-IN"/>
        </w:rPr>
      </w:pPr>
    </w:p>
    <w:p w14:paraId="0C78B905" w14:textId="77777777" w:rsidR="003A1303" w:rsidRDefault="003A1303" w:rsidP="00D62631">
      <w:pPr>
        <w:spacing w:line="360" w:lineRule="auto"/>
        <w:rPr>
          <w:bCs/>
          <w:color w:val="000000" w:themeColor="text1"/>
          <w:sz w:val="24"/>
          <w:szCs w:val="24"/>
          <w:lang w:val="en-IN"/>
        </w:rPr>
      </w:pPr>
    </w:p>
    <w:p w14:paraId="5E3A9023" w14:textId="77777777" w:rsidR="003A1303" w:rsidRDefault="003A1303" w:rsidP="00D62631">
      <w:pPr>
        <w:spacing w:line="360" w:lineRule="auto"/>
        <w:rPr>
          <w:bCs/>
          <w:color w:val="000000" w:themeColor="text1"/>
          <w:sz w:val="24"/>
          <w:szCs w:val="24"/>
          <w:lang w:val="en-IN"/>
        </w:rPr>
      </w:pPr>
    </w:p>
    <w:p w14:paraId="48310586" w14:textId="77777777" w:rsidR="003A1303" w:rsidRDefault="003A1303" w:rsidP="00D62631">
      <w:pPr>
        <w:spacing w:line="360" w:lineRule="auto"/>
        <w:rPr>
          <w:bCs/>
          <w:color w:val="000000" w:themeColor="text1"/>
          <w:sz w:val="24"/>
          <w:szCs w:val="24"/>
          <w:lang w:val="en-IN"/>
        </w:rPr>
      </w:pPr>
    </w:p>
    <w:p w14:paraId="76A9DFAE" w14:textId="77777777" w:rsidR="003A1303" w:rsidRDefault="003A1303" w:rsidP="00D62631">
      <w:pPr>
        <w:spacing w:line="360" w:lineRule="auto"/>
        <w:rPr>
          <w:bCs/>
          <w:color w:val="000000" w:themeColor="text1"/>
          <w:sz w:val="24"/>
          <w:szCs w:val="24"/>
          <w:lang w:val="en-IN"/>
        </w:rPr>
      </w:pPr>
    </w:p>
    <w:p w14:paraId="393268B4" w14:textId="77777777" w:rsidR="003A1303" w:rsidRDefault="003A1303" w:rsidP="00D62631">
      <w:pPr>
        <w:spacing w:line="360" w:lineRule="auto"/>
        <w:rPr>
          <w:bCs/>
          <w:color w:val="000000" w:themeColor="text1"/>
          <w:sz w:val="24"/>
          <w:szCs w:val="24"/>
          <w:lang w:val="en-IN"/>
        </w:rPr>
      </w:pPr>
    </w:p>
    <w:p w14:paraId="18DEFC3F" w14:textId="77777777" w:rsidR="003A1303" w:rsidRDefault="003A1303" w:rsidP="00D62631">
      <w:pPr>
        <w:spacing w:line="360" w:lineRule="auto"/>
        <w:rPr>
          <w:bCs/>
          <w:color w:val="000000" w:themeColor="text1"/>
          <w:sz w:val="24"/>
          <w:szCs w:val="24"/>
          <w:lang w:val="en-IN"/>
        </w:rPr>
      </w:pPr>
    </w:p>
    <w:p w14:paraId="69105543" w14:textId="77777777" w:rsidR="003A1303" w:rsidRDefault="003A1303" w:rsidP="00D62631">
      <w:pPr>
        <w:spacing w:line="360" w:lineRule="auto"/>
        <w:rPr>
          <w:bCs/>
          <w:color w:val="000000" w:themeColor="text1"/>
          <w:sz w:val="24"/>
          <w:szCs w:val="24"/>
          <w:lang w:val="en-IN"/>
        </w:rPr>
      </w:pPr>
    </w:p>
    <w:p w14:paraId="5317A19E" w14:textId="77777777" w:rsidR="003A1303" w:rsidRDefault="003A1303" w:rsidP="00D62631">
      <w:pPr>
        <w:spacing w:line="360" w:lineRule="auto"/>
        <w:rPr>
          <w:bCs/>
          <w:color w:val="000000" w:themeColor="text1"/>
          <w:sz w:val="24"/>
          <w:szCs w:val="24"/>
          <w:lang w:val="en-IN"/>
        </w:rPr>
      </w:pPr>
    </w:p>
    <w:p w14:paraId="356180B5" w14:textId="77777777" w:rsidR="003A1303" w:rsidRDefault="003A1303" w:rsidP="00D62631">
      <w:pPr>
        <w:spacing w:line="360" w:lineRule="auto"/>
        <w:rPr>
          <w:bCs/>
          <w:color w:val="000000" w:themeColor="text1"/>
          <w:sz w:val="24"/>
          <w:szCs w:val="24"/>
          <w:lang w:val="en-IN"/>
        </w:rPr>
      </w:pPr>
    </w:p>
    <w:p w14:paraId="4BAF9945" w14:textId="77777777" w:rsidR="003A1303" w:rsidRDefault="003A1303" w:rsidP="00D62631">
      <w:pPr>
        <w:spacing w:line="360" w:lineRule="auto"/>
        <w:rPr>
          <w:bCs/>
          <w:color w:val="000000" w:themeColor="text1"/>
          <w:sz w:val="24"/>
          <w:szCs w:val="24"/>
          <w:lang w:val="en-IN"/>
        </w:rPr>
      </w:pPr>
    </w:p>
    <w:p w14:paraId="693DE581" w14:textId="79C0792B" w:rsidR="00D62631" w:rsidRDefault="006D7403" w:rsidP="0083574E">
      <w:pPr>
        <w:pStyle w:val="ListParagraph"/>
        <w:numPr>
          <w:ilvl w:val="1"/>
          <w:numId w:val="1"/>
        </w:numPr>
        <w:spacing w:line="360" w:lineRule="auto"/>
        <w:rPr>
          <w:b/>
          <w:color w:val="000000" w:themeColor="text1"/>
          <w:sz w:val="28"/>
          <w:szCs w:val="28"/>
          <w:lang w:val="en-IN"/>
        </w:rPr>
      </w:pPr>
      <w:r w:rsidRPr="006D7403">
        <w:rPr>
          <w:b/>
          <w:color w:val="000000" w:themeColor="text1"/>
          <w:sz w:val="28"/>
          <w:szCs w:val="28"/>
          <w:lang w:val="en-IN"/>
        </w:rPr>
        <w:t>OBJECTIVES</w:t>
      </w:r>
    </w:p>
    <w:p w14:paraId="0DB8FF1B" w14:textId="77777777" w:rsidR="00025262" w:rsidRPr="006D7403" w:rsidRDefault="00025262" w:rsidP="00025262">
      <w:pPr>
        <w:pStyle w:val="ListParagraph"/>
        <w:spacing w:line="360" w:lineRule="auto"/>
        <w:ind w:left="420"/>
        <w:rPr>
          <w:b/>
          <w:color w:val="000000" w:themeColor="text1"/>
          <w:sz w:val="28"/>
          <w:szCs w:val="28"/>
          <w:lang w:val="en-IN"/>
        </w:rPr>
      </w:pPr>
    </w:p>
    <w:p w14:paraId="762927F3" w14:textId="77777777" w:rsidR="006D7403" w:rsidRDefault="006D7403" w:rsidP="006D7403">
      <w:pPr>
        <w:pStyle w:val="ListParagraph"/>
        <w:spacing w:line="360" w:lineRule="auto"/>
        <w:ind w:left="420"/>
        <w:rPr>
          <w:bCs/>
          <w:color w:val="000000" w:themeColor="text1"/>
          <w:sz w:val="24"/>
          <w:szCs w:val="24"/>
          <w:lang w:val="en-IN"/>
        </w:rPr>
      </w:pPr>
      <w:r w:rsidRPr="006D7403">
        <w:rPr>
          <w:bCs/>
          <w:color w:val="000000" w:themeColor="text1"/>
          <w:sz w:val="24"/>
          <w:szCs w:val="24"/>
          <w:lang w:val="en-IN"/>
        </w:rPr>
        <w:t>This project is designed with the following objectives:</w:t>
      </w:r>
    </w:p>
    <w:p w14:paraId="0A35233C" w14:textId="77777777" w:rsidR="00025262" w:rsidRPr="006D7403" w:rsidRDefault="00025262" w:rsidP="006D7403">
      <w:pPr>
        <w:pStyle w:val="ListParagraph"/>
        <w:spacing w:line="360" w:lineRule="auto"/>
        <w:ind w:left="420"/>
        <w:rPr>
          <w:bCs/>
          <w:color w:val="000000" w:themeColor="text1"/>
          <w:sz w:val="24"/>
          <w:szCs w:val="24"/>
          <w:lang w:val="en-IN"/>
        </w:rPr>
      </w:pPr>
    </w:p>
    <w:p w14:paraId="23EE7BEE" w14:textId="77777777" w:rsidR="006D7403" w:rsidRP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Develop an AI-based model</w:t>
      </w:r>
      <w:r w:rsidRPr="006D7403">
        <w:rPr>
          <w:bCs/>
          <w:color w:val="000000" w:themeColor="text1"/>
          <w:sz w:val="24"/>
          <w:szCs w:val="24"/>
          <w:lang w:val="en-IN"/>
        </w:rPr>
        <w:t xml:space="preserve"> to classify social media profiles as </w:t>
      </w:r>
      <w:r w:rsidRPr="006D7403">
        <w:rPr>
          <w:b/>
          <w:bCs/>
          <w:color w:val="000000" w:themeColor="text1"/>
          <w:sz w:val="24"/>
          <w:szCs w:val="24"/>
          <w:lang w:val="en-IN"/>
        </w:rPr>
        <w:t>real or fake</w:t>
      </w:r>
      <w:r w:rsidRPr="006D7403">
        <w:rPr>
          <w:bCs/>
          <w:color w:val="000000" w:themeColor="text1"/>
          <w:sz w:val="24"/>
          <w:szCs w:val="24"/>
          <w:lang w:val="en-IN"/>
        </w:rPr>
        <w:t xml:space="preserve"> using machine learning techniques.</w:t>
      </w:r>
    </w:p>
    <w:p w14:paraId="0F152D9C" w14:textId="77777777" w:rsidR="006D7403" w:rsidRP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Extract meaningful features</w:t>
      </w:r>
      <w:r w:rsidRPr="006D7403">
        <w:rPr>
          <w:bCs/>
          <w:color w:val="000000" w:themeColor="text1"/>
          <w:sz w:val="24"/>
          <w:szCs w:val="24"/>
          <w:lang w:val="en-IN"/>
        </w:rPr>
        <w:t xml:space="preserve"> from user profiles, including </w:t>
      </w:r>
      <w:r w:rsidRPr="006D7403">
        <w:rPr>
          <w:b/>
          <w:bCs/>
          <w:color w:val="000000" w:themeColor="text1"/>
          <w:sz w:val="24"/>
          <w:szCs w:val="24"/>
          <w:lang w:val="en-IN"/>
        </w:rPr>
        <w:t>account details, activity patterns, and textual data</w:t>
      </w:r>
      <w:r w:rsidRPr="006D7403">
        <w:rPr>
          <w:bCs/>
          <w:color w:val="000000" w:themeColor="text1"/>
          <w:sz w:val="24"/>
          <w:szCs w:val="24"/>
          <w:lang w:val="en-IN"/>
        </w:rPr>
        <w:t>.</w:t>
      </w:r>
    </w:p>
    <w:p w14:paraId="3A836C79" w14:textId="77777777" w:rsidR="006D7403" w:rsidRP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Implement Natural Language Processing (NLP)</w:t>
      </w:r>
      <w:r w:rsidRPr="006D7403">
        <w:rPr>
          <w:bCs/>
          <w:color w:val="000000" w:themeColor="text1"/>
          <w:sz w:val="24"/>
          <w:szCs w:val="24"/>
          <w:lang w:val="en-IN"/>
        </w:rPr>
        <w:t xml:space="preserve"> techniques to analyze user-generated content for linguistic inconsistencies.</w:t>
      </w:r>
    </w:p>
    <w:p w14:paraId="5EE53DA4" w14:textId="77777777" w:rsidR="006D7403" w:rsidRP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Utilize graph-based analysis</w:t>
      </w:r>
      <w:r w:rsidRPr="006D7403">
        <w:rPr>
          <w:bCs/>
          <w:color w:val="000000" w:themeColor="text1"/>
          <w:sz w:val="24"/>
          <w:szCs w:val="24"/>
          <w:lang w:val="en-IN"/>
        </w:rPr>
        <w:t xml:space="preserve"> to identify suspicious connections and bot networks.</w:t>
      </w:r>
    </w:p>
    <w:p w14:paraId="1B7A94B2" w14:textId="77777777" w:rsid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Evaluate the model performance</w:t>
      </w:r>
      <w:r w:rsidRPr="006D7403">
        <w:rPr>
          <w:bCs/>
          <w:color w:val="000000" w:themeColor="text1"/>
          <w:sz w:val="24"/>
          <w:szCs w:val="24"/>
          <w:lang w:val="en-IN"/>
        </w:rPr>
        <w:t xml:space="preserve"> using </w:t>
      </w:r>
      <w:r w:rsidRPr="006D7403">
        <w:rPr>
          <w:b/>
          <w:bCs/>
          <w:color w:val="000000" w:themeColor="text1"/>
          <w:sz w:val="24"/>
          <w:szCs w:val="24"/>
          <w:lang w:val="en-IN"/>
        </w:rPr>
        <w:t>accuracy, precision, recall, and F1-score</w:t>
      </w:r>
      <w:r w:rsidRPr="006D7403">
        <w:rPr>
          <w:bCs/>
          <w:color w:val="000000" w:themeColor="text1"/>
          <w:sz w:val="24"/>
          <w:szCs w:val="24"/>
          <w:lang w:val="en-IN"/>
        </w:rPr>
        <w:t>.</w:t>
      </w:r>
    </w:p>
    <w:p w14:paraId="3E7CB01F" w14:textId="77777777" w:rsidR="00025262" w:rsidRPr="00025262" w:rsidRDefault="00025262" w:rsidP="00025262">
      <w:pPr>
        <w:spacing w:line="360" w:lineRule="auto"/>
        <w:rPr>
          <w:bCs/>
          <w:color w:val="000000" w:themeColor="text1"/>
          <w:sz w:val="24"/>
          <w:szCs w:val="24"/>
          <w:lang w:val="en-IN"/>
        </w:rPr>
      </w:pPr>
    </w:p>
    <w:p w14:paraId="48A73B84" w14:textId="77777777" w:rsidR="006D7403" w:rsidRDefault="006D7403" w:rsidP="0083574E">
      <w:pPr>
        <w:pStyle w:val="ListParagraph"/>
        <w:numPr>
          <w:ilvl w:val="0"/>
          <w:numId w:val="3"/>
        </w:numPr>
        <w:spacing w:line="360" w:lineRule="auto"/>
        <w:rPr>
          <w:bCs/>
          <w:color w:val="000000" w:themeColor="text1"/>
          <w:sz w:val="24"/>
          <w:szCs w:val="24"/>
          <w:lang w:val="en-IN"/>
        </w:rPr>
      </w:pPr>
      <w:r w:rsidRPr="006D7403">
        <w:rPr>
          <w:b/>
          <w:bCs/>
          <w:color w:val="000000" w:themeColor="text1"/>
          <w:sz w:val="24"/>
          <w:szCs w:val="24"/>
          <w:lang w:val="en-IN"/>
        </w:rPr>
        <w:t>Optimize the system for real-time detection</w:t>
      </w:r>
      <w:r w:rsidRPr="006D7403">
        <w:rPr>
          <w:bCs/>
          <w:color w:val="000000" w:themeColor="text1"/>
          <w:sz w:val="24"/>
          <w:szCs w:val="24"/>
          <w:lang w:val="en-IN"/>
        </w:rPr>
        <w:t xml:space="preserve"> to help social media platforms minimize the spread of fake accounts.</w:t>
      </w:r>
    </w:p>
    <w:p w14:paraId="780AB662" w14:textId="77777777" w:rsidR="00025262" w:rsidRPr="006D7403" w:rsidRDefault="00025262" w:rsidP="00025262">
      <w:pPr>
        <w:pStyle w:val="ListParagraph"/>
        <w:spacing w:line="360" w:lineRule="auto"/>
        <w:rPr>
          <w:bCs/>
          <w:color w:val="000000" w:themeColor="text1"/>
          <w:sz w:val="24"/>
          <w:szCs w:val="24"/>
          <w:lang w:val="en-IN"/>
        </w:rPr>
      </w:pPr>
    </w:p>
    <w:p w14:paraId="70786EAD" w14:textId="77777777" w:rsidR="006F1D2F" w:rsidRDefault="006F1D2F" w:rsidP="003D452A">
      <w:pPr>
        <w:spacing w:line="360" w:lineRule="auto"/>
        <w:rPr>
          <w:b/>
          <w:bCs/>
          <w:color w:val="000000" w:themeColor="text1"/>
          <w:sz w:val="28"/>
          <w:szCs w:val="28"/>
          <w:lang w:val="en-IN"/>
        </w:rPr>
      </w:pPr>
    </w:p>
    <w:p w14:paraId="246C03E8" w14:textId="77777777" w:rsidR="003A1303" w:rsidRDefault="003A1303" w:rsidP="003D452A">
      <w:pPr>
        <w:spacing w:line="360" w:lineRule="auto"/>
        <w:rPr>
          <w:b/>
          <w:bCs/>
          <w:color w:val="000000" w:themeColor="text1"/>
          <w:sz w:val="28"/>
          <w:szCs w:val="28"/>
          <w:lang w:val="en-IN"/>
        </w:rPr>
      </w:pPr>
    </w:p>
    <w:p w14:paraId="1E75D35A" w14:textId="77777777" w:rsidR="003A1303" w:rsidRDefault="003A1303" w:rsidP="003D452A">
      <w:pPr>
        <w:spacing w:line="360" w:lineRule="auto"/>
        <w:rPr>
          <w:b/>
          <w:bCs/>
          <w:color w:val="000000" w:themeColor="text1"/>
          <w:sz w:val="28"/>
          <w:szCs w:val="28"/>
          <w:lang w:val="en-IN"/>
        </w:rPr>
      </w:pPr>
    </w:p>
    <w:p w14:paraId="2F619238" w14:textId="77777777" w:rsidR="003A1303" w:rsidRDefault="003A1303" w:rsidP="003D452A">
      <w:pPr>
        <w:spacing w:line="360" w:lineRule="auto"/>
        <w:rPr>
          <w:b/>
          <w:bCs/>
          <w:color w:val="000000" w:themeColor="text1"/>
          <w:sz w:val="28"/>
          <w:szCs w:val="28"/>
          <w:lang w:val="en-IN"/>
        </w:rPr>
      </w:pPr>
    </w:p>
    <w:p w14:paraId="43EEFE8A" w14:textId="77777777" w:rsidR="003A1303" w:rsidRDefault="003A1303" w:rsidP="003D452A">
      <w:pPr>
        <w:spacing w:line="360" w:lineRule="auto"/>
        <w:rPr>
          <w:b/>
          <w:bCs/>
          <w:color w:val="000000" w:themeColor="text1"/>
          <w:sz w:val="28"/>
          <w:szCs w:val="28"/>
          <w:lang w:val="en-IN"/>
        </w:rPr>
      </w:pPr>
    </w:p>
    <w:p w14:paraId="399E6640" w14:textId="77777777" w:rsidR="003A1303" w:rsidRDefault="003A1303" w:rsidP="003D452A">
      <w:pPr>
        <w:spacing w:line="360" w:lineRule="auto"/>
        <w:rPr>
          <w:b/>
          <w:bCs/>
          <w:color w:val="000000" w:themeColor="text1"/>
          <w:sz w:val="28"/>
          <w:szCs w:val="28"/>
          <w:lang w:val="en-IN"/>
        </w:rPr>
      </w:pPr>
    </w:p>
    <w:p w14:paraId="10F6D807" w14:textId="77777777" w:rsidR="003A1303" w:rsidRDefault="003A1303" w:rsidP="003D452A">
      <w:pPr>
        <w:spacing w:line="360" w:lineRule="auto"/>
        <w:rPr>
          <w:b/>
          <w:bCs/>
          <w:color w:val="000000" w:themeColor="text1"/>
          <w:sz w:val="28"/>
          <w:szCs w:val="28"/>
          <w:lang w:val="en-IN"/>
        </w:rPr>
      </w:pPr>
    </w:p>
    <w:p w14:paraId="33DC0692" w14:textId="77777777" w:rsidR="003A1303" w:rsidRDefault="003A1303" w:rsidP="003D452A">
      <w:pPr>
        <w:spacing w:line="360" w:lineRule="auto"/>
        <w:rPr>
          <w:b/>
          <w:bCs/>
          <w:color w:val="000000" w:themeColor="text1"/>
          <w:sz w:val="28"/>
          <w:szCs w:val="28"/>
          <w:lang w:val="en-IN"/>
        </w:rPr>
      </w:pPr>
    </w:p>
    <w:p w14:paraId="407FD272" w14:textId="77777777" w:rsidR="003A1303" w:rsidRDefault="003A1303" w:rsidP="003D452A">
      <w:pPr>
        <w:spacing w:line="360" w:lineRule="auto"/>
        <w:rPr>
          <w:b/>
          <w:bCs/>
          <w:color w:val="000000" w:themeColor="text1"/>
          <w:sz w:val="28"/>
          <w:szCs w:val="28"/>
          <w:lang w:val="en-IN"/>
        </w:rPr>
      </w:pPr>
    </w:p>
    <w:p w14:paraId="15F60E60" w14:textId="77777777" w:rsidR="003A1303" w:rsidRDefault="003A1303" w:rsidP="003D452A">
      <w:pPr>
        <w:spacing w:line="360" w:lineRule="auto"/>
        <w:rPr>
          <w:b/>
          <w:bCs/>
          <w:color w:val="000000" w:themeColor="text1"/>
          <w:sz w:val="28"/>
          <w:szCs w:val="28"/>
          <w:lang w:val="en-IN"/>
        </w:rPr>
      </w:pPr>
    </w:p>
    <w:p w14:paraId="53D8C90E" w14:textId="77777777" w:rsidR="003A1303" w:rsidRDefault="003A1303" w:rsidP="003D452A">
      <w:pPr>
        <w:spacing w:line="360" w:lineRule="auto"/>
        <w:rPr>
          <w:b/>
          <w:bCs/>
          <w:color w:val="000000" w:themeColor="text1"/>
          <w:sz w:val="28"/>
          <w:szCs w:val="28"/>
          <w:lang w:val="en-IN"/>
        </w:rPr>
      </w:pPr>
    </w:p>
    <w:p w14:paraId="03584BEA" w14:textId="77777777" w:rsidR="003A1303" w:rsidRDefault="003A1303" w:rsidP="003D452A">
      <w:pPr>
        <w:spacing w:line="360" w:lineRule="auto"/>
        <w:rPr>
          <w:b/>
          <w:bCs/>
          <w:color w:val="000000" w:themeColor="text1"/>
          <w:sz w:val="28"/>
          <w:szCs w:val="28"/>
          <w:lang w:val="en-IN"/>
        </w:rPr>
      </w:pPr>
    </w:p>
    <w:p w14:paraId="59688504" w14:textId="77777777" w:rsidR="003A1303" w:rsidRDefault="003A1303" w:rsidP="003D452A">
      <w:pPr>
        <w:spacing w:line="360" w:lineRule="auto"/>
        <w:rPr>
          <w:b/>
          <w:bCs/>
          <w:color w:val="000000" w:themeColor="text1"/>
          <w:sz w:val="28"/>
          <w:szCs w:val="28"/>
          <w:lang w:val="en-IN"/>
        </w:rPr>
      </w:pPr>
    </w:p>
    <w:p w14:paraId="0905E3A0" w14:textId="77777777" w:rsidR="003A1303" w:rsidRDefault="003A1303" w:rsidP="003D452A">
      <w:pPr>
        <w:spacing w:line="360" w:lineRule="auto"/>
        <w:rPr>
          <w:b/>
          <w:bCs/>
          <w:color w:val="000000" w:themeColor="text1"/>
          <w:sz w:val="28"/>
          <w:szCs w:val="28"/>
          <w:lang w:val="en-IN"/>
        </w:rPr>
      </w:pPr>
    </w:p>
    <w:p w14:paraId="344F7A23" w14:textId="77777777" w:rsidR="003A1303" w:rsidRDefault="003A1303" w:rsidP="003D452A">
      <w:pPr>
        <w:spacing w:line="360" w:lineRule="auto"/>
        <w:rPr>
          <w:b/>
          <w:bCs/>
          <w:color w:val="000000" w:themeColor="text1"/>
          <w:sz w:val="28"/>
          <w:szCs w:val="28"/>
          <w:lang w:val="en-IN"/>
        </w:rPr>
      </w:pPr>
    </w:p>
    <w:p w14:paraId="626501CC" w14:textId="77777777" w:rsidR="003A1303" w:rsidRDefault="003A1303" w:rsidP="003D452A">
      <w:pPr>
        <w:spacing w:line="360" w:lineRule="auto"/>
        <w:rPr>
          <w:b/>
          <w:bCs/>
          <w:color w:val="000000" w:themeColor="text1"/>
          <w:sz w:val="28"/>
          <w:szCs w:val="28"/>
          <w:lang w:val="en-IN"/>
        </w:rPr>
      </w:pPr>
    </w:p>
    <w:p w14:paraId="7DE3E3F2" w14:textId="77777777" w:rsidR="003A1303" w:rsidRDefault="003A1303" w:rsidP="003D452A">
      <w:pPr>
        <w:spacing w:line="360" w:lineRule="auto"/>
        <w:rPr>
          <w:b/>
          <w:bCs/>
          <w:color w:val="000000" w:themeColor="text1"/>
          <w:sz w:val="28"/>
          <w:szCs w:val="28"/>
          <w:lang w:val="en-IN"/>
        </w:rPr>
      </w:pPr>
    </w:p>
    <w:p w14:paraId="576B8F06" w14:textId="495C5AAC" w:rsidR="006D7403" w:rsidRPr="00025262" w:rsidRDefault="006F1D2F" w:rsidP="0083574E">
      <w:pPr>
        <w:pStyle w:val="ListParagraph"/>
        <w:numPr>
          <w:ilvl w:val="1"/>
          <w:numId w:val="1"/>
        </w:numPr>
        <w:spacing w:line="360" w:lineRule="auto"/>
        <w:rPr>
          <w:b/>
          <w:bCs/>
          <w:color w:val="000000" w:themeColor="text1"/>
          <w:sz w:val="28"/>
          <w:szCs w:val="28"/>
          <w:lang w:val="en-IN"/>
        </w:rPr>
      </w:pPr>
      <w:r w:rsidRPr="00025262">
        <w:rPr>
          <w:b/>
          <w:bCs/>
          <w:color w:val="000000" w:themeColor="text1"/>
          <w:sz w:val="28"/>
          <w:szCs w:val="28"/>
          <w:lang w:val="en-IN"/>
        </w:rPr>
        <w:t>SCOPE OF THE PROJECT</w:t>
      </w:r>
    </w:p>
    <w:p w14:paraId="0209B473" w14:textId="77777777" w:rsidR="00025262" w:rsidRPr="00025262" w:rsidRDefault="00025262" w:rsidP="00025262">
      <w:pPr>
        <w:pStyle w:val="ListParagraph"/>
        <w:spacing w:line="360" w:lineRule="auto"/>
        <w:ind w:left="420"/>
        <w:rPr>
          <w:b/>
          <w:bCs/>
          <w:color w:val="000000" w:themeColor="text1"/>
          <w:sz w:val="28"/>
          <w:szCs w:val="28"/>
          <w:lang w:val="en-IN"/>
        </w:rPr>
      </w:pPr>
    </w:p>
    <w:p w14:paraId="545ACF91" w14:textId="77777777" w:rsidR="006D7403" w:rsidRDefault="006D7403" w:rsidP="006D7403">
      <w:pPr>
        <w:pStyle w:val="ListParagraph"/>
        <w:spacing w:line="360" w:lineRule="auto"/>
        <w:ind w:left="420"/>
        <w:rPr>
          <w:bCs/>
          <w:color w:val="000000" w:themeColor="text1"/>
          <w:sz w:val="24"/>
          <w:szCs w:val="24"/>
          <w:lang w:val="en-IN"/>
        </w:rPr>
      </w:pPr>
      <w:r w:rsidRPr="006D7403">
        <w:rPr>
          <w:bCs/>
          <w:color w:val="000000" w:themeColor="text1"/>
          <w:sz w:val="24"/>
          <w:szCs w:val="24"/>
          <w:lang w:val="en-IN"/>
        </w:rPr>
        <w:t xml:space="preserve">The project aims to provide </w:t>
      </w:r>
      <w:r w:rsidRPr="006D7403">
        <w:rPr>
          <w:b/>
          <w:bCs/>
          <w:color w:val="000000" w:themeColor="text1"/>
          <w:sz w:val="24"/>
          <w:szCs w:val="24"/>
          <w:lang w:val="en-IN"/>
        </w:rPr>
        <w:t>an intelligent and scalable solution</w:t>
      </w:r>
      <w:r w:rsidRPr="006D7403">
        <w:rPr>
          <w:bCs/>
          <w:color w:val="000000" w:themeColor="text1"/>
          <w:sz w:val="24"/>
          <w:szCs w:val="24"/>
          <w:lang w:val="en-IN"/>
        </w:rPr>
        <w:t xml:space="preserve"> to detect fake social media accounts using AI and ML techniques. The scope includes:</w:t>
      </w:r>
    </w:p>
    <w:p w14:paraId="7F6A1271" w14:textId="77777777" w:rsidR="00025262" w:rsidRPr="006D7403" w:rsidRDefault="00025262" w:rsidP="006D7403">
      <w:pPr>
        <w:pStyle w:val="ListParagraph"/>
        <w:spacing w:line="360" w:lineRule="auto"/>
        <w:ind w:left="420"/>
        <w:rPr>
          <w:bCs/>
          <w:color w:val="000000" w:themeColor="text1"/>
          <w:sz w:val="24"/>
          <w:szCs w:val="24"/>
          <w:lang w:val="en-IN"/>
        </w:rPr>
      </w:pPr>
    </w:p>
    <w:p w14:paraId="3AD9C737" w14:textId="77777777" w:rsidR="006D7403" w:rsidRDefault="006D7403" w:rsidP="0083574E">
      <w:pPr>
        <w:pStyle w:val="ListParagraph"/>
        <w:numPr>
          <w:ilvl w:val="0"/>
          <w:numId w:val="4"/>
        </w:numPr>
        <w:spacing w:line="360" w:lineRule="auto"/>
        <w:rPr>
          <w:bCs/>
          <w:color w:val="000000" w:themeColor="text1"/>
          <w:sz w:val="24"/>
          <w:szCs w:val="24"/>
          <w:lang w:val="en-IN"/>
        </w:rPr>
      </w:pPr>
      <w:r w:rsidRPr="006D7403">
        <w:rPr>
          <w:b/>
          <w:bCs/>
          <w:color w:val="000000" w:themeColor="text1"/>
          <w:sz w:val="24"/>
          <w:szCs w:val="24"/>
          <w:lang w:val="en-IN"/>
        </w:rPr>
        <w:t>Dataset Collection:</w:t>
      </w:r>
      <w:r w:rsidRPr="006D7403">
        <w:rPr>
          <w:bCs/>
          <w:color w:val="000000" w:themeColor="text1"/>
          <w:sz w:val="24"/>
          <w:szCs w:val="24"/>
          <w:lang w:val="en-IN"/>
        </w:rPr>
        <w:t xml:space="preserve"> Publicly available datasets from sources like </w:t>
      </w:r>
      <w:r w:rsidRPr="006D7403">
        <w:rPr>
          <w:b/>
          <w:bCs/>
          <w:color w:val="000000" w:themeColor="text1"/>
          <w:sz w:val="24"/>
          <w:szCs w:val="24"/>
          <w:lang w:val="en-IN"/>
        </w:rPr>
        <w:t>Kaggle, Twitter API, and Facebook data</w:t>
      </w:r>
      <w:r w:rsidRPr="006D7403">
        <w:rPr>
          <w:bCs/>
          <w:color w:val="000000" w:themeColor="text1"/>
          <w:sz w:val="24"/>
          <w:szCs w:val="24"/>
          <w:lang w:val="en-IN"/>
        </w:rPr>
        <w:t xml:space="preserve"> will be used for training and testing.</w:t>
      </w:r>
    </w:p>
    <w:p w14:paraId="295EE6A5" w14:textId="77777777" w:rsidR="00025262" w:rsidRPr="006D7403" w:rsidRDefault="00025262" w:rsidP="00025262">
      <w:pPr>
        <w:pStyle w:val="ListParagraph"/>
        <w:spacing w:line="360" w:lineRule="auto"/>
        <w:rPr>
          <w:bCs/>
          <w:color w:val="000000" w:themeColor="text1"/>
          <w:sz w:val="24"/>
          <w:szCs w:val="24"/>
          <w:lang w:val="en-IN"/>
        </w:rPr>
      </w:pPr>
    </w:p>
    <w:p w14:paraId="4FBC6524" w14:textId="77777777" w:rsidR="006D7403" w:rsidRDefault="006D7403" w:rsidP="0083574E">
      <w:pPr>
        <w:pStyle w:val="ListParagraph"/>
        <w:numPr>
          <w:ilvl w:val="0"/>
          <w:numId w:val="4"/>
        </w:numPr>
        <w:spacing w:line="360" w:lineRule="auto"/>
        <w:rPr>
          <w:bCs/>
          <w:color w:val="000000" w:themeColor="text1"/>
          <w:sz w:val="24"/>
          <w:szCs w:val="24"/>
          <w:lang w:val="en-IN"/>
        </w:rPr>
      </w:pPr>
      <w:r w:rsidRPr="006D7403">
        <w:rPr>
          <w:b/>
          <w:bCs/>
          <w:color w:val="000000" w:themeColor="text1"/>
          <w:sz w:val="24"/>
          <w:szCs w:val="24"/>
          <w:lang w:val="en-IN"/>
        </w:rPr>
        <w:t>Feature Engineering:</w:t>
      </w:r>
      <w:r w:rsidRPr="006D7403">
        <w:rPr>
          <w:bCs/>
          <w:color w:val="000000" w:themeColor="text1"/>
          <w:sz w:val="24"/>
          <w:szCs w:val="24"/>
          <w:lang w:val="en-IN"/>
        </w:rPr>
        <w:t xml:space="preserve"> Extracting key </w:t>
      </w:r>
      <w:r w:rsidRPr="006D7403">
        <w:rPr>
          <w:b/>
          <w:bCs/>
          <w:color w:val="000000" w:themeColor="text1"/>
          <w:sz w:val="24"/>
          <w:szCs w:val="24"/>
          <w:lang w:val="en-IN"/>
        </w:rPr>
        <w:t>profile-based, activity-based, and linguistic features</w:t>
      </w:r>
      <w:r w:rsidRPr="006D7403">
        <w:rPr>
          <w:bCs/>
          <w:color w:val="000000" w:themeColor="text1"/>
          <w:sz w:val="24"/>
          <w:szCs w:val="24"/>
          <w:lang w:val="en-IN"/>
        </w:rPr>
        <w:t xml:space="preserve"> for model training.</w:t>
      </w:r>
    </w:p>
    <w:p w14:paraId="30CB8924" w14:textId="77777777" w:rsidR="00025262" w:rsidRPr="00025262" w:rsidRDefault="00025262" w:rsidP="00025262">
      <w:pPr>
        <w:spacing w:line="360" w:lineRule="auto"/>
        <w:rPr>
          <w:bCs/>
          <w:color w:val="000000" w:themeColor="text1"/>
          <w:sz w:val="24"/>
          <w:szCs w:val="24"/>
          <w:lang w:val="en-IN"/>
        </w:rPr>
      </w:pPr>
    </w:p>
    <w:p w14:paraId="0D6D07D3" w14:textId="36FCF43C" w:rsidR="006D7403" w:rsidRDefault="006D7403" w:rsidP="0083574E">
      <w:pPr>
        <w:pStyle w:val="ListParagraph"/>
        <w:numPr>
          <w:ilvl w:val="0"/>
          <w:numId w:val="4"/>
        </w:numPr>
        <w:spacing w:line="360" w:lineRule="auto"/>
        <w:rPr>
          <w:bCs/>
          <w:color w:val="000000" w:themeColor="text1"/>
          <w:sz w:val="24"/>
          <w:szCs w:val="24"/>
          <w:lang w:val="en-IN"/>
        </w:rPr>
      </w:pPr>
      <w:r w:rsidRPr="00025262">
        <w:rPr>
          <w:b/>
          <w:bCs/>
          <w:color w:val="000000" w:themeColor="text1"/>
          <w:sz w:val="24"/>
          <w:szCs w:val="24"/>
          <w:lang w:val="en-IN"/>
        </w:rPr>
        <w:t>Machine Learning Model Implementation:</w:t>
      </w:r>
      <w:r w:rsidRPr="00025262">
        <w:rPr>
          <w:bCs/>
          <w:color w:val="000000" w:themeColor="text1"/>
          <w:sz w:val="24"/>
          <w:szCs w:val="24"/>
          <w:lang w:val="en-IN"/>
        </w:rPr>
        <w:t xml:space="preserve"> Various </w:t>
      </w:r>
      <w:r w:rsidRPr="00025262">
        <w:rPr>
          <w:b/>
          <w:bCs/>
          <w:color w:val="000000" w:themeColor="text1"/>
          <w:sz w:val="24"/>
          <w:szCs w:val="24"/>
          <w:lang w:val="en-IN"/>
        </w:rPr>
        <w:t>classification algorithms</w:t>
      </w:r>
      <w:r w:rsidRPr="00025262">
        <w:rPr>
          <w:bCs/>
          <w:color w:val="000000" w:themeColor="text1"/>
          <w:sz w:val="24"/>
          <w:szCs w:val="24"/>
          <w:lang w:val="en-IN"/>
        </w:rPr>
        <w:t xml:space="preserve"> such as </w:t>
      </w:r>
      <w:r w:rsidRPr="00025262">
        <w:rPr>
          <w:b/>
          <w:bCs/>
          <w:color w:val="000000" w:themeColor="text1"/>
          <w:sz w:val="24"/>
          <w:szCs w:val="24"/>
          <w:lang w:val="en-IN"/>
        </w:rPr>
        <w:t>Random Forest, SVM, Decision Trees, and Deep Learning models (CNNs, LSTMs, and Transformers)</w:t>
      </w:r>
      <w:r w:rsidRPr="00025262">
        <w:rPr>
          <w:bCs/>
          <w:color w:val="000000" w:themeColor="text1"/>
          <w:sz w:val="24"/>
          <w:szCs w:val="24"/>
          <w:lang w:val="en-IN"/>
        </w:rPr>
        <w:t xml:space="preserve"> will be tested for accuracy</w:t>
      </w:r>
      <w:r w:rsidR="00025262" w:rsidRPr="00025262">
        <w:rPr>
          <w:bCs/>
          <w:color w:val="000000" w:themeColor="text1"/>
          <w:sz w:val="24"/>
          <w:szCs w:val="24"/>
          <w:lang w:val="en-IN"/>
        </w:rPr>
        <w:t>.</w:t>
      </w:r>
    </w:p>
    <w:p w14:paraId="17854124" w14:textId="77777777" w:rsidR="00025262" w:rsidRPr="00025262" w:rsidRDefault="00025262" w:rsidP="00025262">
      <w:pPr>
        <w:spacing w:line="360" w:lineRule="auto"/>
        <w:rPr>
          <w:bCs/>
          <w:color w:val="000000" w:themeColor="text1"/>
          <w:sz w:val="24"/>
          <w:szCs w:val="24"/>
          <w:lang w:val="en-IN"/>
        </w:rPr>
      </w:pPr>
    </w:p>
    <w:p w14:paraId="34E8005E" w14:textId="77777777" w:rsidR="006D7403" w:rsidRDefault="006D7403" w:rsidP="0083574E">
      <w:pPr>
        <w:pStyle w:val="ListParagraph"/>
        <w:numPr>
          <w:ilvl w:val="0"/>
          <w:numId w:val="4"/>
        </w:numPr>
        <w:spacing w:line="360" w:lineRule="auto"/>
        <w:rPr>
          <w:bCs/>
          <w:color w:val="000000" w:themeColor="text1"/>
          <w:sz w:val="24"/>
          <w:szCs w:val="24"/>
          <w:lang w:val="en-IN"/>
        </w:rPr>
      </w:pPr>
      <w:r w:rsidRPr="006D7403">
        <w:rPr>
          <w:b/>
          <w:bCs/>
          <w:color w:val="000000" w:themeColor="text1"/>
          <w:sz w:val="24"/>
          <w:szCs w:val="24"/>
          <w:lang w:val="en-IN"/>
        </w:rPr>
        <w:t>Model Evaluation:</w:t>
      </w:r>
      <w:r w:rsidRPr="006D7403">
        <w:rPr>
          <w:bCs/>
          <w:color w:val="000000" w:themeColor="text1"/>
          <w:sz w:val="24"/>
          <w:szCs w:val="24"/>
          <w:lang w:val="en-IN"/>
        </w:rPr>
        <w:t xml:space="preserve"> The effectiveness of the model will be assessed using standard metrics such as </w:t>
      </w:r>
      <w:r w:rsidRPr="006D7403">
        <w:rPr>
          <w:b/>
          <w:bCs/>
          <w:color w:val="000000" w:themeColor="text1"/>
          <w:sz w:val="24"/>
          <w:szCs w:val="24"/>
          <w:lang w:val="en-IN"/>
        </w:rPr>
        <w:t>precision, recall, F1-score, and confusion matrix analysis</w:t>
      </w:r>
      <w:r w:rsidRPr="006D7403">
        <w:rPr>
          <w:bCs/>
          <w:color w:val="000000" w:themeColor="text1"/>
          <w:sz w:val="24"/>
          <w:szCs w:val="24"/>
          <w:lang w:val="en-IN"/>
        </w:rPr>
        <w:t>.</w:t>
      </w:r>
    </w:p>
    <w:p w14:paraId="552ADEC9" w14:textId="77777777" w:rsidR="00025262" w:rsidRPr="00025262" w:rsidRDefault="00025262" w:rsidP="00025262">
      <w:pPr>
        <w:spacing w:line="360" w:lineRule="auto"/>
        <w:rPr>
          <w:bCs/>
          <w:color w:val="000000" w:themeColor="text1"/>
          <w:sz w:val="24"/>
          <w:szCs w:val="24"/>
          <w:lang w:val="en-IN"/>
        </w:rPr>
      </w:pPr>
    </w:p>
    <w:p w14:paraId="4362EFFD" w14:textId="77777777" w:rsidR="006D7403" w:rsidRDefault="006D7403" w:rsidP="0083574E">
      <w:pPr>
        <w:pStyle w:val="ListParagraph"/>
        <w:numPr>
          <w:ilvl w:val="0"/>
          <w:numId w:val="4"/>
        </w:numPr>
        <w:spacing w:line="360" w:lineRule="auto"/>
        <w:rPr>
          <w:bCs/>
          <w:color w:val="000000" w:themeColor="text1"/>
          <w:sz w:val="24"/>
          <w:szCs w:val="24"/>
          <w:lang w:val="en-IN"/>
        </w:rPr>
      </w:pPr>
      <w:r w:rsidRPr="006D7403">
        <w:rPr>
          <w:b/>
          <w:bCs/>
          <w:color w:val="000000" w:themeColor="text1"/>
          <w:sz w:val="24"/>
          <w:szCs w:val="24"/>
          <w:lang w:val="en-IN"/>
        </w:rPr>
        <w:t>Deployment Considerations:</w:t>
      </w:r>
      <w:r w:rsidRPr="006D7403">
        <w:rPr>
          <w:bCs/>
          <w:color w:val="000000" w:themeColor="text1"/>
          <w:sz w:val="24"/>
          <w:szCs w:val="24"/>
          <w:lang w:val="en-IN"/>
        </w:rPr>
        <w:t xml:space="preserve"> The final system can be integrated into </w:t>
      </w:r>
      <w:r w:rsidRPr="006D7403">
        <w:rPr>
          <w:b/>
          <w:bCs/>
          <w:color w:val="000000" w:themeColor="text1"/>
          <w:sz w:val="24"/>
          <w:szCs w:val="24"/>
          <w:lang w:val="en-IN"/>
        </w:rPr>
        <w:t>social media platforms</w:t>
      </w:r>
      <w:r w:rsidRPr="006D7403">
        <w:rPr>
          <w:bCs/>
          <w:color w:val="000000" w:themeColor="text1"/>
          <w:sz w:val="24"/>
          <w:szCs w:val="24"/>
          <w:lang w:val="en-IN"/>
        </w:rPr>
        <w:t xml:space="preserve"> to flag suspicious accounts in real-time.</w:t>
      </w:r>
    </w:p>
    <w:p w14:paraId="74ECFE17" w14:textId="77777777" w:rsidR="00025262" w:rsidRPr="00025262" w:rsidRDefault="00025262" w:rsidP="00025262">
      <w:pPr>
        <w:pStyle w:val="ListParagraph"/>
        <w:rPr>
          <w:bCs/>
          <w:color w:val="000000" w:themeColor="text1"/>
          <w:sz w:val="24"/>
          <w:szCs w:val="24"/>
          <w:lang w:val="en-IN"/>
        </w:rPr>
      </w:pPr>
    </w:p>
    <w:p w14:paraId="3391A17D" w14:textId="77777777" w:rsidR="00025262" w:rsidRPr="00025262" w:rsidRDefault="00025262" w:rsidP="00025262">
      <w:pPr>
        <w:spacing w:line="360" w:lineRule="auto"/>
        <w:rPr>
          <w:bCs/>
          <w:color w:val="000000" w:themeColor="text1"/>
          <w:sz w:val="24"/>
          <w:szCs w:val="24"/>
          <w:lang w:val="en-IN"/>
        </w:rPr>
      </w:pPr>
    </w:p>
    <w:p w14:paraId="459D8E95" w14:textId="77777777" w:rsidR="006D7403" w:rsidRDefault="006D7403" w:rsidP="006D7403">
      <w:pPr>
        <w:pStyle w:val="ListParagraph"/>
        <w:spacing w:line="360" w:lineRule="auto"/>
        <w:ind w:left="420"/>
        <w:rPr>
          <w:bCs/>
          <w:color w:val="000000" w:themeColor="text1"/>
          <w:sz w:val="24"/>
          <w:szCs w:val="24"/>
          <w:lang w:val="en-IN"/>
        </w:rPr>
      </w:pPr>
      <w:r w:rsidRPr="006D7403">
        <w:rPr>
          <w:bCs/>
          <w:color w:val="000000" w:themeColor="text1"/>
          <w:sz w:val="24"/>
          <w:szCs w:val="24"/>
          <w:lang w:val="en-IN"/>
        </w:rPr>
        <w:t xml:space="preserve">By addressing these aspects, the project will contribute to </w:t>
      </w:r>
      <w:r w:rsidRPr="006D7403">
        <w:rPr>
          <w:b/>
          <w:bCs/>
          <w:color w:val="000000" w:themeColor="text1"/>
          <w:sz w:val="24"/>
          <w:szCs w:val="24"/>
          <w:lang w:val="en-IN"/>
        </w:rPr>
        <w:t>improving social media security</w:t>
      </w:r>
      <w:r w:rsidRPr="006D7403">
        <w:rPr>
          <w:bCs/>
          <w:color w:val="000000" w:themeColor="text1"/>
          <w:sz w:val="24"/>
          <w:szCs w:val="24"/>
          <w:lang w:val="en-IN"/>
        </w:rPr>
        <w:t xml:space="preserve"> and </w:t>
      </w:r>
      <w:r w:rsidRPr="006D7403">
        <w:rPr>
          <w:b/>
          <w:bCs/>
          <w:color w:val="000000" w:themeColor="text1"/>
          <w:sz w:val="24"/>
          <w:szCs w:val="24"/>
          <w:lang w:val="en-IN"/>
        </w:rPr>
        <w:t>reducing the impact of fake profiles</w:t>
      </w:r>
      <w:r w:rsidRPr="006D7403">
        <w:rPr>
          <w:bCs/>
          <w:color w:val="000000" w:themeColor="text1"/>
          <w:sz w:val="24"/>
          <w:szCs w:val="24"/>
          <w:lang w:val="en-IN"/>
        </w:rPr>
        <w:t xml:space="preserve"> on online interactions.</w:t>
      </w:r>
    </w:p>
    <w:p w14:paraId="195F5DF4" w14:textId="77777777" w:rsidR="007A090A" w:rsidRDefault="007A090A" w:rsidP="006D7403">
      <w:pPr>
        <w:pStyle w:val="ListParagraph"/>
        <w:spacing w:line="360" w:lineRule="auto"/>
        <w:ind w:left="420"/>
        <w:rPr>
          <w:bCs/>
          <w:color w:val="000000" w:themeColor="text1"/>
          <w:sz w:val="24"/>
          <w:szCs w:val="24"/>
          <w:lang w:val="en-IN"/>
        </w:rPr>
      </w:pPr>
    </w:p>
    <w:p w14:paraId="2253FEF8" w14:textId="77777777" w:rsidR="00025262" w:rsidRDefault="00025262" w:rsidP="006D7403">
      <w:pPr>
        <w:pStyle w:val="ListParagraph"/>
        <w:spacing w:line="360" w:lineRule="auto"/>
        <w:ind w:left="420"/>
        <w:rPr>
          <w:bCs/>
          <w:color w:val="000000" w:themeColor="text1"/>
          <w:sz w:val="24"/>
          <w:szCs w:val="24"/>
          <w:lang w:val="en-IN"/>
        </w:rPr>
      </w:pPr>
    </w:p>
    <w:p w14:paraId="5E5AC91F" w14:textId="77777777" w:rsidR="00025262" w:rsidRDefault="00025262" w:rsidP="006D7403">
      <w:pPr>
        <w:pStyle w:val="ListParagraph"/>
        <w:spacing w:line="360" w:lineRule="auto"/>
        <w:ind w:left="420"/>
        <w:rPr>
          <w:bCs/>
          <w:color w:val="000000" w:themeColor="text1"/>
          <w:sz w:val="24"/>
          <w:szCs w:val="24"/>
          <w:lang w:val="en-IN"/>
        </w:rPr>
      </w:pPr>
    </w:p>
    <w:p w14:paraId="1B79F08D" w14:textId="77777777" w:rsidR="00025262" w:rsidRDefault="00025262" w:rsidP="006D7403">
      <w:pPr>
        <w:pStyle w:val="ListParagraph"/>
        <w:spacing w:line="360" w:lineRule="auto"/>
        <w:ind w:left="420"/>
        <w:rPr>
          <w:bCs/>
          <w:color w:val="000000" w:themeColor="text1"/>
          <w:sz w:val="24"/>
          <w:szCs w:val="24"/>
          <w:lang w:val="en-IN"/>
        </w:rPr>
      </w:pPr>
    </w:p>
    <w:p w14:paraId="3F82006C" w14:textId="77777777" w:rsidR="003A1303" w:rsidRDefault="003A1303" w:rsidP="006D7403">
      <w:pPr>
        <w:pStyle w:val="ListParagraph"/>
        <w:spacing w:line="360" w:lineRule="auto"/>
        <w:ind w:left="420"/>
        <w:rPr>
          <w:bCs/>
          <w:color w:val="000000" w:themeColor="text1"/>
          <w:sz w:val="24"/>
          <w:szCs w:val="24"/>
          <w:lang w:val="en-IN"/>
        </w:rPr>
      </w:pPr>
    </w:p>
    <w:p w14:paraId="59515D94" w14:textId="77777777" w:rsidR="003A1303" w:rsidRDefault="003A1303" w:rsidP="006D7403">
      <w:pPr>
        <w:pStyle w:val="ListParagraph"/>
        <w:spacing w:line="360" w:lineRule="auto"/>
        <w:ind w:left="420"/>
        <w:rPr>
          <w:bCs/>
          <w:color w:val="000000" w:themeColor="text1"/>
          <w:sz w:val="24"/>
          <w:szCs w:val="24"/>
          <w:lang w:val="en-IN"/>
        </w:rPr>
      </w:pPr>
    </w:p>
    <w:p w14:paraId="27B6F798" w14:textId="77777777" w:rsidR="00025262" w:rsidRDefault="00025262" w:rsidP="006D7403">
      <w:pPr>
        <w:pStyle w:val="ListParagraph"/>
        <w:spacing w:line="360" w:lineRule="auto"/>
        <w:ind w:left="420"/>
        <w:rPr>
          <w:bCs/>
          <w:color w:val="000000" w:themeColor="text1"/>
          <w:sz w:val="24"/>
          <w:szCs w:val="24"/>
          <w:lang w:val="en-IN"/>
        </w:rPr>
      </w:pPr>
    </w:p>
    <w:p w14:paraId="49F85F01" w14:textId="77777777" w:rsidR="00025262" w:rsidRDefault="00025262" w:rsidP="006D7403">
      <w:pPr>
        <w:pStyle w:val="ListParagraph"/>
        <w:spacing w:line="360" w:lineRule="auto"/>
        <w:ind w:left="420"/>
        <w:rPr>
          <w:bCs/>
          <w:color w:val="000000" w:themeColor="text1"/>
          <w:sz w:val="24"/>
          <w:szCs w:val="24"/>
          <w:lang w:val="en-IN"/>
        </w:rPr>
      </w:pPr>
    </w:p>
    <w:p w14:paraId="30B6AAC5" w14:textId="77777777" w:rsidR="00025262" w:rsidRDefault="00025262" w:rsidP="006D7403">
      <w:pPr>
        <w:pStyle w:val="ListParagraph"/>
        <w:spacing w:line="360" w:lineRule="auto"/>
        <w:ind w:left="420"/>
        <w:rPr>
          <w:bCs/>
          <w:color w:val="000000" w:themeColor="text1"/>
          <w:sz w:val="24"/>
          <w:szCs w:val="24"/>
          <w:lang w:val="en-IN"/>
        </w:rPr>
      </w:pPr>
    </w:p>
    <w:p w14:paraId="02530CAE" w14:textId="77777777" w:rsidR="007A090A" w:rsidRDefault="007A090A" w:rsidP="006D7403">
      <w:pPr>
        <w:pStyle w:val="ListParagraph"/>
        <w:spacing w:line="360" w:lineRule="auto"/>
        <w:ind w:left="420"/>
        <w:rPr>
          <w:bCs/>
          <w:color w:val="000000" w:themeColor="text1"/>
          <w:sz w:val="24"/>
          <w:szCs w:val="24"/>
          <w:lang w:val="en-IN"/>
        </w:rPr>
      </w:pPr>
    </w:p>
    <w:p w14:paraId="4E392810" w14:textId="77777777" w:rsidR="007A090A" w:rsidRDefault="007A090A" w:rsidP="006D7403">
      <w:pPr>
        <w:pStyle w:val="ListParagraph"/>
        <w:spacing w:line="360" w:lineRule="auto"/>
        <w:ind w:left="420"/>
        <w:rPr>
          <w:bCs/>
          <w:color w:val="000000" w:themeColor="text1"/>
          <w:sz w:val="24"/>
          <w:szCs w:val="24"/>
          <w:lang w:val="en-IN"/>
        </w:rPr>
      </w:pPr>
    </w:p>
    <w:p w14:paraId="7C160F69" w14:textId="118CE20C" w:rsidR="007A090A" w:rsidRDefault="007A090A" w:rsidP="007A090A">
      <w:pPr>
        <w:pStyle w:val="ListParagraph"/>
        <w:spacing w:line="360" w:lineRule="auto"/>
        <w:ind w:left="420"/>
        <w:jc w:val="center"/>
        <w:rPr>
          <w:bCs/>
          <w:color w:val="000000" w:themeColor="text1"/>
          <w:sz w:val="24"/>
          <w:szCs w:val="24"/>
          <w:lang w:val="en-IN"/>
        </w:rPr>
      </w:pPr>
      <w:r>
        <w:rPr>
          <w:bCs/>
          <w:noProof/>
          <w:color w:val="000000" w:themeColor="text1"/>
          <w:sz w:val="24"/>
          <w:szCs w:val="24"/>
          <w:lang w:val="en-IN"/>
        </w:rPr>
        <w:drawing>
          <wp:inline distT="0" distB="0" distL="0" distR="0" wp14:anchorId="64C89B8E" wp14:editId="4F227A1B">
            <wp:extent cx="6000750" cy="3590925"/>
            <wp:effectExtent l="0" t="0" r="0" b="9525"/>
            <wp:docPr id="421046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0750" cy="3590925"/>
                    </a:xfrm>
                    <a:prstGeom prst="rect">
                      <a:avLst/>
                    </a:prstGeom>
                    <a:noFill/>
                    <a:ln>
                      <a:noFill/>
                    </a:ln>
                  </pic:spPr>
                </pic:pic>
              </a:graphicData>
            </a:graphic>
          </wp:inline>
        </w:drawing>
      </w:r>
    </w:p>
    <w:p w14:paraId="2066F49D" w14:textId="04C33D02" w:rsidR="007A090A" w:rsidRPr="006D7403" w:rsidRDefault="007A090A" w:rsidP="006D7403">
      <w:pPr>
        <w:pStyle w:val="ListParagraph"/>
        <w:spacing w:line="360" w:lineRule="auto"/>
        <w:ind w:left="420"/>
        <w:rPr>
          <w:bCs/>
          <w:color w:val="000000" w:themeColor="text1"/>
          <w:sz w:val="24"/>
          <w:szCs w:val="24"/>
          <w:lang w:val="en-IN"/>
        </w:rPr>
      </w:pPr>
    </w:p>
    <w:p w14:paraId="5646EB5F" w14:textId="77777777" w:rsidR="006D7403" w:rsidRDefault="006D7403" w:rsidP="006D7403">
      <w:pPr>
        <w:pStyle w:val="ListParagraph"/>
        <w:spacing w:line="360" w:lineRule="auto"/>
        <w:ind w:left="420"/>
        <w:rPr>
          <w:bCs/>
          <w:color w:val="000000" w:themeColor="text1"/>
          <w:sz w:val="24"/>
          <w:szCs w:val="24"/>
          <w:lang w:val="en-IN"/>
        </w:rPr>
      </w:pPr>
    </w:p>
    <w:p w14:paraId="10C371F3" w14:textId="77777777" w:rsidR="00025262" w:rsidRDefault="00025262" w:rsidP="006D7403">
      <w:pPr>
        <w:pStyle w:val="ListParagraph"/>
        <w:spacing w:line="360" w:lineRule="auto"/>
        <w:ind w:left="420"/>
        <w:rPr>
          <w:bCs/>
          <w:color w:val="000000" w:themeColor="text1"/>
          <w:sz w:val="24"/>
          <w:szCs w:val="24"/>
          <w:lang w:val="en-IN"/>
        </w:rPr>
      </w:pPr>
    </w:p>
    <w:p w14:paraId="0C495C18" w14:textId="77777777" w:rsidR="00025262" w:rsidRDefault="00025262" w:rsidP="006D7403">
      <w:pPr>
        <w:pStyle w:val="ListParagraph"/>
        <w:spacing w:line="360" w:lineRule="auto"/>
        <w:ind w:left="420"/>
        <w:rPr>
          <w:bCs/>
          <w:color w:val="000000" w:themeColor="text1"/>
          <w:sz w:val="24"/>
          <w:szCs w:val="24"/>
          <w:lang w:val="en-IN"/>
        </w:rPr>
      </w:pPr>
    </w:p>
    <w:p w14:paraId="4FC15155" w14:textId="77777777" w:rsidR="00025262" w:rsidRDefault="00025262" w:rsidP="006D7403">
      <w:pPr>
        <w:pStyle w:val="ListParagraph"/>
        <w:spacing w:line="360" w:lineRule="auto"/>
        <w:ind w:left="420"/>
        <w:rPr>
          <w:bCs/>
          <w:color w:val="000000" w:themeColor="text1"/>
          <w:sz w:val="24"/>
          <w:szCs w:val="24"/>
          <w:lang w:val="en-IN"/>
        </w:rPr>
      </w:pPr>
    </w:p>
    <w:p w14:paraId="080267DD" w14:textId="77777777" w:rsidR="00025262" w:rsidRDefault="00025262" w:rsidP="006D7403">
      <w:pPr>
        <w:pStyle w:val="ListParagraph"/>
        <w:spacing w:line="360" w:lineRule="auto"/>
        <w:ind w:left="420"/>
        <w:rPr>
          <w:bCs/>
          <w:color w:val="000000" w:themeColor="text1"/>
          <w:sz w:val="24"/>
          <w:szCs w:val="24"/>
          <w:lang w:val="en-IN"/>
        </w:rPr>
      </w:pPr>
    </w:p>
    <w:p w14:paraId="2ECEAD04" w14:textId="77777777" w:rsidR="00025262" w:rsidRDefault="00025262" w:rsidP="006D7403">
      <w:pPr>
        <w:pStyle w:val="ListParagraph"/>
        <w:spacing w:line="360" w:lineRule="auto"/>
        <w:ind w:left="420"/>
        <w:rPr>
          <w:bCs/>
          <w:color w:val="000000" w:themeColor="text1"/>
          <w:sz w:val="24"/>
          <w:szCs w:val="24"/>
          <w:lang w:val="en-IN"/>
        </w:rPr>
      </w:pPr>
    </w:p>
    <w:p w14:paraId="55344020" w14:textId="77777777" w:rsidR="00025262" w:rsidRDefault="00025262" w:rsidP="006D7403">
      <w:pPr>
        <w:pStyle w:val="ListParagraph"/>
        <w:spacing w:line="360" w:lineRule="auto"/>
        <w:ind w:left="420"/>
        <w:rPr>
          <w:bCs/>
          <w:color w:val="000000" w:themeColor="text1"/>
          <w:sz w:val="24"/>
          <w:szCs w:val="24"/>
          <w:lang w:val="en-IN"/>
        </w:rPr>
      </w:pPr>
    </w:p>
    <w:p w14:paraId="4BC6EFD0" w14:textId="77777777" w:rsidR="00025262" w:rsidRDefault="00025262" w:rsidP="006D7403">
      <w:pPr>
        <w:pStyle w:val="ListParagraph"/>
        <w:spacing w:line="360" w:lineRule="auto"/>
        <w:ind w:left="420"/>
        <w:rPr>
          <w:bCs/>
          <w:color w:val="000000" w:themeColor="text1"/>
          <w:sz w:val="24"/>
          <w:szCs w:val="24"/>
          <w:lang w:val="en-IN"/>
        </w:rPr>
      </w:pPr>
    </w:p>
    <w:p w14:paraId="2FB0CDC9" w14:textId="77777777" w:rsidR="00025262" w:rsidRDefault="00025262" w:rsidP="006D7403">
      <w:pPr>
        <w:pStyle w:val="ListParagraph"/>
        <w:spacing w:line="360" w:lineRule="auto"/>
        <w:ind w:left="420"/>
        <w:rPr>
          <w:bCs/>
          <w:color w:val="000000" w:themeColor="text1"/>
          <w:sz w:val="24"/>
          <w:szCs w:val="24"/>
          <w:lang w:val="en-IN"/>
        </w:rPr>
      </w:pPr>
    </w:p>
    <w:p w14:paraId="4206CD2B" w14:textId="77777777" w:rsidR="00025262" w:rsidRDefault="00025262" w:rsidP="006D7403">
      <w:pPr>
        <w:pStyle w:val="ListParagraph"/>
        <w:spacing w:line="360" w:lineRule="auto"/>
        <w:ind w:left="420"/>
        <w:rPr>
          <w:bCs/>
          <w:color w:val="000000" w:themeColor="text1"/>
          <w:sz w:val="24"/>
          <w:szCs w:val="24"/>
          <w:lang w:val="en-IN"/>
        </w:rPr>
      </w:pPr>
    </w:p>
    <w:p w14:paraId="0BAFA329" w14:textId="77777777" w:rsidR="00025262" w:rsidRDefault="00025262" w:rsidP="006D7403">
      <w:pPr>
        <w:pStyle w:val="ListParagraph"/>
        <w:spacing w:line="360" w:lineRule="auto"/>
        <w:ind w:left="420"/>
        <w:rPr>
          <w:bCs/>
          <w:color w:val="000000" w:themeColor="text1"/>
          <w:sz w:val="24"/>
          <w:szCs w:val="24"/>
          <w:lang w:val="en-IN"/>
        </w:rPr>
      </w:pPr>
    </w:p>
    <w:p w14:paraId="594A8B94" w14:textId="77777777" w:rsidR="00B976EA" w:rsidRDefault="00B976EA" w:rsidP="006D7403">
      <w:pPr>
        <w:pStyle w:val="ListParagraph"/>
        <w:spacing w:line="360" w:lineRule="auto"/>
        <w:ind w:left="420"/>
        <w:rPr>
          <w:bCs/>
          <w:color w:val="000000" w:themeColor="text1"/>
          <w:sz w:val="24"/>
          <w:szCs w:val="24"/>
          <w:lang w:val="en-IN"/>
        </w:rPr>
      </w:pPr>
    </w:p>
    <w:p w14:paraId="05AB7BDA" w14:textId="77777777" w:rsidR="00B976EA" w:rsidRDefault="00B976EA" w:rsidP="006D7403">
      <w:pPr>
        <w:pStyle w:val="ListParagraph"/>
        <w:spacing w:line="360" w:lineRule="auto"/>
        <w:ind w:left="420"/>
        <w:rPr>
          <w:bCs/>
          <w:color w:val="000000" w:themeColor="text1"/>
          <w:sz w:val="24"/>
          <w:szCs w:val="24"/>
          <w:lang w:val="en-IN"/>
        </w:rPr>
      </w:pPr>
    </w:p>
    <w:p w14:paraId="08CBF3E0" w14:textId="77777777" w:rsidR="00B976EA" w:rsidRDefault="00B976EA" w:rsidP="006D7403">
      <w:pPr>
        <w:pStyle w:val="ListParagraph"/>
        <w:spacing w:line="360" w:lineRule="auto"/>
        <w:ind w:left="420"/>
        <w:rPr>
          <w:bCs/>
          <w:color w:val="000000" w:themeColor="text1"/>
          <w:sz w:val="24"/>
          <w:szCs w:val="24"/>
          <w:lang w:val="en-IN"/>
        </w:rPr>
      </w:pPr>
    </w:p>
    <w:p w14:paraId="22044BB4" w14:textId="77777777" w:rsidR="00B976EA" w:rsidRDefault="00B976EA" w:rsidP="006D7403">
      <w:pPr>
        <w:pStyle w:val="ListParagraph"/>
        <w:spacing w:line="360" w:lineRule="auto"/>
        <w:ind w:left="420"/>
        <w:rPr>
          <w:bCs/>
          <w:color w:val="000000" w:themeColor="text1"/>
          <w:sz w:val="24"/>
          <w:szCs w:val="24"/>
          <w:lang w:val="en-IN"/>
        </w:rPr>
      </w:pPr>
    </w:p>
    <w:p w14:paraId="35167034" w14:textId="77777777" w:rsidR="00B976EA" w:rsidRDefault="00B976EA" w:rsidP="006D7403">
      <w:pPr>
        <w:pStyle w:val="ListParagraph"/>
        <w:spacing w:line="360" w:lineRule="auto"/>
        <w:ind w:left="420"/>
        <w:rPr>
          <w:bCs/>
          <w:color w:val="000000" w:themeColor="text1"/>
          <w:sz w:val="24"/>
          <w:szCs w:val="24"/>
          <w:lang w:val="en-IN"/>
        </w:rPr>
      </w:pPr>
    </w:p>
    <w:p w14:paraId="52373121" w14:textId="77777777" w:rsidR="00B976EA" w:rsidRDefault="00B976EA" w:rsidP="006D7403">
      <w:pPr>
        <w:pStyle w:val="ListParagraph"/>
        <w:spacing w:line="360" w:lineRule="auto"/>
        <w:ind w:left="420"/>
        <w:rPr>
          <w:bCs/>
          <w:color w:val="000000" w:themeColor="text1"/>
          <w:sz w:val="24"/>
          <w:szCs w:val="24"/>
          <w:lang w:val="en-IN"/>
        </w:rPr>
      </w:pPr>
    </w:p>
    <w:p w14:paraId="71EE5BAD" w14:textId="77777777" w:rsidR="00B976EA" w:rsidRDefault="00B976EA" w:rsidP="006D7403">
      <w:pPr>
        <w:pStyle w:val="ListParagraph"/>
        <w:spacing w:line="360" w:lineRule="auto"/>
        <w:ind w:left="420"/>
        <w:rPr>
          <w:bCs/>
          <w:color w:val="000000" w:themeColor="text1"/>
          <w:sz w:val="24"/>
          <w:szCs w:val="24"/>
          <w:lang w:val="en-IN"/>
        </w:rPr>
      </w:pPr>
    </w:p>
    <w:p w14:paraId="6DD72368" w14:textId="6B9EC730" w:rsidR="00B976EA" w:rsidRDefault="00092A43" w:rsidP="006D7403">
      <w:pPr>
        <w:pStyle w:val="ListParagraph"/>
        <w:spacing w:line="360" w:lineRule="auto"/>
        <w:ind w:left="420"/>
        <w:rPr>
          <w:b/>
          <w:color w:val="000000" w:themeColor="text1"/>
          <w:sz w:val="36"/>
          <w:szCs w:val="36"/>
          <w:lang w:val="en-IN"/>
        </w:rPr>
      </w:pPr>
      <w:r>
        <w:rPr>
          <w:b/>
          <w:color w:val="000000" w:themeColor="text1"/>
          <w:sz w:val="36"/>
          <w:szCs w:val="36"/>
          <w:lang w:val="en-IN"/>
        </w:rPr>
        <w:t>CHAPTER 2: REVIEW OF LITERATURE</w:t>
      </w:r>
    </w:p>
    <w:p w14:paraId="2C9699C3" w14:textId="77777777" w:rsidR="00285E89" w:rsidRDefault="00285E89" w:rsidP="006D7403">
      <w:pPr>
        <w:pStyle w:val="ListParagraph"/>
        <w:spacing w:line="360" w:lineRule="auto"/>
        <w:ind w:left="420"/>
        <w:rPr>
          <w:b/>
          <w:color w:val="000000" w:themeColor="text1"/>
          <w:sz w:val="28"/>
          <w:szCs w:val="28"/>
          <w:lang w:val="en-IN"/>
        </w:rPr>
      </w:pPr>
    </w:p>
    <w:p w14:paraId="1CB0A8CE" w14:textId="0D41B3AD" w:rsidR="002A4657" w:rsidRDefault="002A4657" w:rsidP="003D452A">
      <w:pPr>
        <w:spacing w:line="360" w:lineRule="auto"/>
        <w:rPr>
          <w:b/>
          <w:color w:val="000000" w:themeColor="text1"/>
          <w:sz w:val="28"/>
          <w:szCs w:val="28"/>
          <w:lang w:val="en-IN"/>
        </w:rPr>
      </w:pPr>
      <w:r w:rsidRPr="003D452A">
        <w:rPr>
          <w:b/>
          <w:color w:val="000000" w:themeColor="text1"/>
          <w:sz w:val="28"/>
          <w:szCs w:val="28"/>
          <w:lang w:val="en-IN"/>
        </w:rPr>
        <w:t>2.1 INTRODUCTION</w:t>
      </w:r>
    </w:p>
    <w:p w14:paraId="59CE6EDC" w14:textId="77777777" w:rsidR="009377B8" w:rsidRPr="003D452A" w:rsidRDefault="009377B8" w:rsidP="003D452A">
      <w:pPr>
        <w:spacing w:line="360" w:lineRule="auto"/>
        <w:rPr>
          <w:b/>
          <w:color w:val="000000" w:themeColor="text1"/>
          <w:sz w:val="28"/>
          <w:szCs w:val="28"/>
          <w:lang w:val="en-IN"/>
        </w:rPr>
      </w:pPr>
    </w:p>
    <w:p w14:paraId="151659E9" w14:textId="49293557" w:rsidR="002A4657" w:rsidRDefault="00285E89" w:rsidP="00285E89">
      <w:pPr>
        <w:pStyle w:val="ListParagraph"/>
        <w:spacing w:line="360" w:lineRule="auto"/>
        <w:rPr>
          <w:bCs/>
          <w:color w:val="000000" w:themeColor="text1"/>
          <w:sz w:val="24"/>
          <w:szCs w:val="24"/>
        </w:rPr>
      </w:pPr>
      <w:r w:rsidRPr="00285E89">
        <w:rPr>
          <w:bCs/>
          <w:color w:val="000000" w:themeColor="text1"/>
          <w:sz w:val="24"/>
          <w:szCs w:val="24"/>
        </w:rPr>
        <w:t>The detection of fake profiles on social media has been an area of extensive research in recent years due to the increasing prevalence of fraudulent activities, misinformation, and cyber threats. Various approaches have been proposed, including rule-based techniques, machine learning algorithms, and deep learning models. This chapter reviews existing literature on fake profile detection, highlighting key methodologies, their advantages, and challenges.</w:t>
      </w:r>
    </w:p>
    <w:p w14:paraId="2D66D49B" w14:textId="77777777" w:rsidR="00285E89" w:rsidRDefault="00285E89" w:rsidP="006D7403">
      <w:pPr>
        <w:pStyle w:val="ListParagraph"/>
        <w:spacing w:line="360" w:lineRule="auto"/>
        <w:ind w:left="420"/>
        <w:rPr>
          <w:bCs/>
          <w:color w:val="000000" w:themeColor="text1"/>
          <w:sz w:val="24"/>
          <w:szCs w:val="24"/>
          <w:lang w:val="en-IN"/>
        </w:rPr>
      </w:pPr>
    </w:p>
    <w:p w14:paraId="0FCA55D6" w14:textId="01A2F551" w:rsidR="00285E89" w:rsidRDefault="007301A4" w:rsidP="003D452A">
      <w:pPr>
        <w:spacing w:line="360" w:lineRule="auto"/>
        <w:rPr>
          <w:b/>
          <w:color w:val="000000" w:themeColor="text1"/>
          <w:sz w:val="28"/>
          <w:szCs w:val="28"/>
          <w:lang w:val="en-IN"/>
        </w:rPr>
      </w:pPr>
      <w:r w:rsidRPr="003D452A">
        <w:rPr>
          <w:b/>
          <w:color w:val="000000" w:themeColor="text1"/>
          <w:sz w:val="28"/>
          <w:szCs w:val="28"/>
          <w:lang w:val="en-IN"/>
        </w:rPr>
        <w:t>2.2 TRADITIONAL APPROACHES TO FAKE PROFILE DETECTION</w:t>
      </w:r>
    </w:p>
    <w:p w14:paraId="46CEDB3A" w14:textId="77777777" w:rsidR="009377B8" w:rsidRPr="003D452A" w:rsidRDefault="009377B8" w:rsidP="003D452A">
      <w:pPr>
        <w:spacing w:line="360" w:lineRule="auto"/>
        <w:rPr>
          <w:b/>
          <w:color w:val="000000" w:themeColor="text1"/>
          <w:sz w:val="28"/>
          <w:szCs w:val="28"/>
          <w:lang w:val="en-IN"/>
        </w:rPr>
      </w:pPr>
    </w:p>
    <w:p w14:paraId="7777CDCD" w14:textId="70608288" w:rsidR="007301A4" w:rsidRDefault="007301A4" w:rsidP="007301A4">
      <w:pPr>
        <w:pStyle w:val="ListParagraph"/>
        <w:spacing w:line="360" w:lineRule="auto"/>
        <w:rPr>
          <w:bCs/>
          <w:color w:val="000000" w:themeColor="text1"/>
          <w:sz w:val="24"/>
          <w:szCs w:val="24"/>
          <w:lang w:val="en-IN"/>
        </w:rPr>
      </w:pPr>
      <w:r w:rsidRPr="007301A4">
        <w:rPr>
          <w:bCs/>
          <w:color w:val="000000" w:themeColor="text1"/>
          <w:sz w:val="24"/>
          <w:szCs w:val="24"/>
          <w:lang w:val="en-IN"/>
        </w:rPr>
        <w:t>Earlier methods relied on rule-based algorithms and manual detection techniques. These systems identified fake profiles using predefined parameters such as:</w:t>
      </w:r>
    </w:p>
    <w:p w14:paraId="461E3C37" w14:textId="77777777" w:rsidR="00025262" w:rsidRPr="007301A4" w:rsidRDefault="00025262" w:rsidP="007301A4">
      <w:pPr>
        <w:pStyle w:val="ListParagraph"/>
        <w:spacing w:line="360" w:lineRule="auto"/>
        <w:rPr>
          <w:bCs/>
          <w:color w:val="000000" w:themeColor="text1"/>
          <w:sz w:val="24"/>
          <w:szCs w:val="24"/>
          <w:lang w:val="en-IN"/>
        </w:rPr>
      </w:pPr>
    </w:p>
    <w:p w14:paraId="4A1F363F" w14:textId="77777777" w:rsidR="007301A4" w:rsidRDefault="007301A4" w:rsidP="0083574E">
      <w:pPr>
        <w:pStyle w:val="ListParagraph"/>
        <w:numPr>
          <w:ilvl w:val="0"/>
          <w:numId w:val="5"/>
        </w:numPr>
        <w:tabs>
          <w:tab w:val="clear" w:pos="720"/>
          <w:tab w:val="num" w:pos="1020"/>
        </w:tabs>
        <w:spacing w:line="360" w:lineRule="auto"/>
        <w:ind w:left="1020"/>
        <w:rPr>
          <w:bCs/>
          <w:color w:val="000000" w:themeColor="text1"/>
          <w:sz w:val="24"/>
          <w:szCs w:val="24"/>
          <w:lang w:val="en-IN"/>
        </w:rPr>
      </w:pPr>
      <w:r w:rsidRPr="007301A4">
        <w:rPr>
          <w:bCs/>
          <w:color w:val="000000" w:themeColor="text1"/>
          <w:sz w:val="24"/>
          <w:szCs w:val="24"/>
          <w:lang w:val="en-IN"/>
        </w:rPr>
        <w:t>Profile Completeness – Fake accounts often have incomplete profile details, missing profile pictures, or unrealistic usernames.</w:t>
      </w:r>
    </w:p>
    <w:p w14:paraId="38B2F0AB" w14:textId="77777777" w:rsidR="00025262" w:rsidRPr="007301A4" w:rsidRDefault="00025262" w:rsidP="00025262">
      <w:pPr>
        <w:pStyle w:val="ListParagraph"/>
        <w:spacing w:line="360" w:lineRule="auto"/>
        <w:ind w:left="1020"/>
        <w:rPr>
          <w:bCs/>
          <w:color w:val="000000" w:themeColor="text1"/>
          <w:sz w:val="24"/>
          <w:szCs w:val="24"/>
          <w:lang w:val="en-IN"/>
        </w:rPr>
      </w:pPr>
    </w:p>
    <w:p w14:paraId="2A70E3A2" w14:textId="77777777" w:rsidR="007301A4" w:rsidRDefault="007301A4" w:rsidP="0083574E">
      <w:pPr>
        <w:pStyle w:val="ListParagraph"/>
        <w:numPr>
          <w:ilvl w:val="0"/>
          <w:numId w:val="5"/>
        </w:numPr>
        <w:tabs>
          <w:tab w:val="clear" w:pos="720"/>
          <w:tab w:val="num" w:pos="1020"/>
        </w:tabs>
        <w:spacing w:line="360" w:lineRule="auto"/>
        <w:ind w:left="1020"/>
        <w:rPr>
          <w:bCs/>
          <w:color w:val="000000" w:themeColor="text1"/>
          <w:sz w:val="24"/>
          <w:szCs w:val="24"/>
          <w:lang w:val="en-IN"/>
        </w:rPr>
      </w:pPr>
      <w:r w:rsidRPr="007301A4">
        <w:rPr>
          <w:bCs/>
          <w:color w:val="000000" w:themeColor="text1"/>
          <w:sz w:val="24"/>
          <w:szCs w:val="24"/>
          <w:lang w:val="en-IN"/>
        </w:rPr>
        <w:t>Friendship Networks – Genuine users have diverse and organic friend networks, while fake profiles often have suspiciously high friend counts with little interaction.</w:t>
      </w:r>
    </w:p>
    <w:p w14:paraId="5AAB3840" w14:textId="77777777" w:rsidR="00025262" w:rsidRPr="00025262" w:rsidRDefault="00025262" w:rsidP="00025262">
      <w:pPr>
        <w:spacing w:line="360" w:lineRule="auto"/>
        <w:rPr>
          <w:bCs/>
          <w:color w:val="000000" w:themeColor="text1"/>
          <w:sz w:val="24"/>
          <w:szCs w:val="24"/>
          <w:lang w:val="en-IN"/>
        </w:rPr>
      </w:pPr>
    </w:p>
    <w:p w14:paraId="47D98209" w14:textId="39403C92" w:rsidR="007301A4" w:rsidRDefault="007301A4" w:rsidP="0083574E">
      <w:pPr>
        <w:pStyle w:val="ListParagraph"/>
        <w:numPr>
          <w:ilvl w:val="0"/>
          <w:numId w:val="5"/>
        </w:numPr>
        <w:tabs>
          <w:tab w:val="clear" w:pos="720"/>
          <w:tab w:val="num" w:pos="1020"/>
        </w:tabs>
        <w:spacing w:line="360" w:lineRule="auto"/>
        <w:ind w:left="1020"/>
        <w:rPr>
          <w:bCs/>
          <w:color w:val="000000" w:themeColor="text1"/>
          <w:sz w:val="24"/>
          <w:szCs w:val="24"/>
          <w:lang w:val="en-IN"/>
        </w:rPr>
      </w:pPr>
      <w:r w:rsidRPr="007301A4">
        <w:rPr>
          <w:bCs/>
          <w:color w:val="000000" w:themeColor="text1"/>
          <w:sz w:val="24"/>
          <w:szCs w:val="24"/>
          <w:lang w:val="en-IN"/>
        </w:rPr>
        <w:t>Activity-Based Analysis – Fake accounts tend to exhibit abnormal posting behaviours, such as frequent spam messages or automated content sharing.</w:t>
      </w:r>
    </w:p>
    <w:p w14:paraId="3404FE10" w14:textId="77777777" w:rsidR="007301A4" w:rsidRPr="007301A4" w:rsidRDefault="007301A4" w:rsidP="007301A4">
      <w:pPr>
        <w:pStyle w:val="ListParagraph"/>
        <w:spacing w:line="360" w:lineRule="auto"/>
        <w:ind w:left="1020"/>
        <w:rPr>
          <w:bCs/>
          <w:color w:val="000000" w:themeColor="text1"/>
          <w:sz w:val="24"/>
          <w:szCs w:val="24"/>
          <w:lang w:val="en-IN"/>
        </w:rPr>
      </w:pPr>
    </w:p>
    <w:p w14:paraId="7E5E7858" w14:textId="77777777" w:rsidR="007301A4" w:rsidRDefault="007301A4" w:rsidP="007301A4">
      <w:pPr>
        <w:pStyle w:val="ListParagraph"/>
        <w:spacing w:line="360" w:lineRule="auto"/>
        <w:rPr>
          <w:bCs/>
          <w:color w:val="000000" w:themeColor="text1"/>
          <w:sz w:val="24"/>
          <w:szCs w:val="24"/>
          <w:lang w:val="en-IN"/>
        </w:rPr>
      </w:pPr>
      <w:r w:rsidRPr="007301A4">
        <w:rPr>
          <w:bCs/>
          <w:color w:val="000000" w:themeColor="text1"/>
          <w:sz w:val="24"/>
          <w:szCs w:val="24"/>
          <w:lang w:val="en-IN"/>
        </w:rPr>
        <w:t>Limitations of Rule-Based Approaches:</w:t>
      </w:r>
    </w:p>
    <w:p w14:paraId="2CA8A0DB" w14:textId="77777777" w:rsidR="00025262" w:rsidRPr="00025262" w:rsidRDefault="00025262" w:rsidP="00025262">
      <w:pPr>
        <w:spacing w:line="360" w:lineRule="auto"/>
        <w:rPr>
          <w:bCs/>
          <w:color w:val="000000" w:themeColor="text1"/>
          <w:sz w:val="24"/>
          <w:szCs w:val="24"/>
          <w:lang w:val="en-IN"/>
        </w:rPr>
      </w:pPr>
    </w:p>
    <w:p w14:paraId="093BC973" w14:textId="77777777" w:rsidR="007301A4" w:rsidRDefault="007301A4" w:rsidP="0083574E">
      <w:pPr>
        <w:pStyle w:val="ListParagraph"/>
        <w:numPr>
          <w:ilvl w:val="0"/>
          <w:numId w:val="6"/>
        </w:numPr>
        <w:tabs>
          <w:tab w:val="clear" w:pos="720"/>
          <w:tab w:val="num" w:pos="1020"/>
        </w:tabs>
        <w:spacing w:line="360" w:lineRule="auto"/>
        <w:ind w:left="1020"/>
        <w:rPr>
          <w:bCs/>
          <w:color w:val="000000" w:themeColor="text1"/>
          <w:sz w:val="24"/>
          <w:szCs w:val="24"/>
          <w:lang w:val="en-IN"/>
        </w:rPr>
      </w:pPr>
      <w:r w:rsidRPr="007301A4">
        <w:rPr>
          <w:bCs/>
          <w:color w:val="000000" w:themeColor="text1"/>
          <w:sz w:val="24"/>
          <w:szCs w:val="24"/>
          <w:lang w:val="en-IN"/>
        </w:rPr>
        <w:t>They are static and fail to adapt to evolving fake profile tactics.</w:t>
      </w:r>
    </w:p>
    <w:p w14:paraId="79C13A1E" w14:textId="77777777" w:rsidR="00025262" w:rsidRPr="007301A4" w:rsidRDefault="00025262" w:rsidP="00025262">
      <w:pPr>
        <w:pStyle w:val="ListParagraph"/>
        <w:spacing w:line="360" w:lineRule="auto"/>
        <w:ind w:left="1020"/>
        <w:rPr>
          <w:bCs/>
          <w:color w:val="000000" w:themeColor="text1"/>
          <w:sz w:val="24"/>
          <w:szCs w:val="24"/>
          <w:lang w:val="en-IN"/>
        </w:rPr>
      </w:pPr>
    </w:p>
    <w:p w14:paraId="02BAB632" w14:textId="44098215" w:rsidR="009377B8" w:rsidRDefault="007301A4" w:rsidP="0083574E">
      <w:pPr>
        <w:pStyle w:val="ListParagraph"/>
        <w:numPr>
          <w:ilvl w:val="0"/>
          <w:numId w:val="6"/>
        </w:numPr>
        <w:tabs>
          <w:tab w:val="clear" w:pos="720"/>
          <w:tab w:val="num" w:pos="1020"/>
        </w:tabs>
        <w:spacing w:line="360" w:lineRule="auto"/>
        <w:ind w:left="1020"/>
        <w:rPr>
          <w:bCs/>
          <w:color w:val="000000" w:themeColor="text1"/>
          <w:sz w:val="24"/>
          <w:szCs w:val="24"/>
          <w:lang w:val="en-IN"/>
        </w:rPr>
      </w:pPr>
      <w:r w:rsidRPr="007301A4">
        <w:rPr>
          <w:bCs/>
          <w:color w:val="000000" w:themeColor="text1"/>
          <w:sz w:val="24"/>
          <w:szCs w:val="24"/>
          <w:lang w:val="en-IN"/>
        </w:rPr>
        <w:t>Bot accounts can easily bypass rule-based checks by mimicking real-user behavior.</w:t>
      </w:r>
    </w:p>
    <w:p w14:paraId="67E8BAAA" w14:textId="77777777" w:rsidR="00025262" w:rsidRPr="00025262" w:rsidRDefault="00025262" w:rsidP="00025262">
      <w:pPr>
        <w:pStyle w:val="ListParagraph"/>
        <w:rPr>
          <w:bCs/>
          <w:color w:val="000000" w:themeColor="text1"/>
          <w:sz w:val="24"/>
          <w:szCs w:val="24"/>
          <w:lang w:val="en-IN"/>
        </w:rPr>
      </w:pPr>
    </w:p>
    <w:p w14:paraId="119A4F81" w14:textId="77777777" w:rsidR="00025262" w:rsidRDefault="00025262" w:rsidP="00025262">
      <w:pPr>
        <w:tabs>
          <w:tab w:val="num" w:pos="1020"/>
        </w:tabs>
        <w:spacing w:line="360" w:lineRule="auto"/>
        <w:rPr>
          <w:bCs/>
          <w:color w:val="000000" w:themeColor="text1"/>
          <w:sz w:val="24"/>
          <w:szCs w:val="24"/>
          <w:lang w:val="en-IN"/>
        </w:rPr>
      </w:pPr>
    </w:p>
    <w:p w14:paraId="7DD2B2AE" w14:textId="77777777" w:rsidR="00025262" w:rsidRPr="00025262" w:rsidRDefault="00025262" w:rsidP="00025262">
      <w:pPr>
        <w:tabs>
          <w:tab w:val="num" w:pos="1020"/>
        </w:tabs>
        <w:spacing w:line="360" w:lineRule="auto"/>
        <w:rPr>
          <w:bCs/>
          <w:color w:val="000000" w:themeColor="text1"/>
          <w:sz w:val="24"/>
          <w:szCs w:val="24"/>
          <w:lang w:val="en-IN"/>
        </w:rPr>
      </w:pPr>
    </w:p>
    <w:p w14:paraId="3E0B8456" w14:textId="77777777" w:rsidR="009377B8" w:rsidRPr="009377B8" w:rsidRDefault="009377B8" w:rsidP="009377B8">
      <w:pPr>
        <w:pStyle w:val="ListParagraph"/>
        <w:spacing w:line="360" w:lineRule="auto"/>
        <w:ind w:left="1020"/>
        <w:rPr>
          <w:bCs/>
          <w:color w:val="000000" w:themeColor="text1"/>
          <w:sz w:val="24"/>
          <w:szCs w:val="24"/>
          <w:lang w:val="en-IN"/>
        </w:rPr>
      </w:pPr>
    </w:p>
    <w:p w14:paraId="3D9D7C47" w14:textId="61409525" w:rsidR="007301A4" w:rsidRDefault="007301A4" w:rsidP="003D452A">
      <w:pPr>
        <w:tabs>
          <w:tab w:val="num" w:pos="1020"/>
        </w:tabs>
        <w:spacing w:line="360" w:lineRule="auto"/>
        <w:ind w:left="1020"/>
        <w:rPr>
          <w:bCs/>
          <w:color w:val="000000" w:themeColor="text1"/>
          <w:sz w:val="24"/>
          <w:szCs w:val="24"/>
          <w:lang w:val="en-IN"/>
        </w:rPr>
      </w:pPr>
    </w:p>
    <w:p w14:paraId="776D295B" w14:textId="77777777" w:rsidR="008E5298" w:rsidRDefault="008E5298" w:rsidP="007301A4">
      <w:pPr>
        <w:tabs>
          <w:tab w:val="num" w:pos="1020"/>
        </w:tabs>
        <w:spacing w:line="360" w:lineRule="auto"/>
        <w:rPr>
          <w:b/>
          <w:color w:val="000000" w:themeColor="text1"/>
          <w:sz w:val="28"/>
          <w:szCs w:val="28"/>
          <w:lang w:val="en-IN"/>
        </w:rPr>
      </w:pPr>
    </w:p>
    <w:p w14:paraId="350F673E" w14:textId="5A79382E" w:rsidR="009377B8" w:rsidRDefault="000E31ED" w:rsidP="007301A4">
      <w:pPr>
        <w:tabs>
          <w:tab w:val="num" w:pos="1020"/>
        </w:tabs>
        <w:spacing w:line="360" w:lineRule="auto"/>
        <w:rPr>
          <w:b/>
          <w:color w:val="000000" w:themeColor="text1"/>
          <w:sz w:val="28"/>
          <w:szCs w:val="28"/>
          <w:lang w:val="en-IN"/>
        </w:rPr>
      </w:pPr>
      <w:r>
        <w:rPr>
          <w:b/>
          <w:color w:val="000000" w:themeColor="text1"/>
          <w:sz w:val="28"/>
          <w:szCs w:val="28"/>
          <w:lang w:val="en-IN"/>
        </w:rPr>
        <w:t>2.3 MACHINE LEARNING-BASED FAKE PROFILE DETECTION</w:t>
      </w:r>
    </w:p>
    <w:p w14:paraId="1B47C3FB" w14:textId="77777777" w:rsidR="009377B8" w:rsidRDefault="009377B8" w:rsidP="007301A4">
      <w:pPr>
        <w:tabs>
          <w:tab w:val="num" w:pos="1020"/>
        </w:tabs>
        <w:spacing w:line="360" w:lineRule="auto"/>
        <w:rPr>
          <w:b/>
          <w:color w:val="000000" w:themeColor="text1"/>
          <w:sz w:val="28"/>
          <w:szCs w:val="28"/>
          <w:lang w:val="en-IN"/>
        </w:rPr>
      </w:pPr>
    </w:p>
    <w:p w14:paraId="42BA8967" w14:textId="72BCEDD6" w:rsidR="009377B8" w:rsidRDefault="009377B8" w:rsidP="009377B8">
      <w:pPr>
        <w:tabs>
          <w:tab w:val="num" w:pos="1020"/>
        </w:tabs>
        <w:spacing w:line="360" w:lineRule="auto"/>
        <w:ind w:left="720"/>
        <w:rPr>
          <w:bCs/>
          <w:color w:val="000000" w:themeColor="text1"/>
          <w:sz w:val="24"/>
          <w:szCs w:val="24"/>
          <w:lang w:val="en-IN"/>
        </w:rPr>
      </w:pPr>
      <w:r w:rsidRPr="009377B8">
        <w:rPr>
          <w:bCs/>
          <w:color w:val="000000" w:themeColor="text1"/>
          <w:sz w:val="24"/>
          <w:szCs w:val="24"/>
          <w:lang w:val="en-IN"/>
        </w:rPr>
        <w:t xml:space="preserve">With advancements in </w:t>
      </w:r>
      <w:r w:rsidRPr="009377B8">
        <w:rPr>
          <w:b/>
          <w:bCs/>
          <w:color w:val="000000" w:themeColor="text1"/>
          <w:sz w:val="24"/>
          <w:szCs w:val="24"/>
          <w:lang w:val="en-IN"/>
        </w:rPr>
        <w:t>Artificial Intelligence (AI)</w:t>
      </w:r>
      <w:r w:rsidRPr="009377B8">
        <w:rPr>
          <w:bCs/>
          <w:color w:val="000000" w:themeColor="text1"/>
          <w:sz w:val="24"/>
          <w:szCs w:val="24"/>
          <w:lang w:val="en-IN"/>
        </w:rPr>
        <w:t xml:space="preserve">, researchers have developed </w:t>
      </w:r>
      <w:r w:rsidRPr="009377B8">
        <w:rPr>
          <w:b/>
          <w:bCs/>
          <w:color w:val="000000" w:themeColor="text1"/>
          <w:sz w:val="24"/>
          <w:szCs w:val="24"/>
          <w:lang w:val="en-IN"/>
        </w:rPr>
        <w:t>machine learning (ML) models</w:t>
      </w:r>
      <w:r w:rsidRPr="009377B8">
        <w:rPr>
          <w:bCs/>
          <w:color w:val="000000" w:themeColor="text1"/>
          <w:sz w:val="24"/>
          <w:szCs w:val="24"/>
          <w:lang w:val="en-IN"/>
        </w:rPr>
        <w:t xml:space="preserve"> to detect fake accounts based on </w:t>
      </w:r>
      <w:r w:rsidRPr="009377B8">
        <w:rPr>
          <w:b/>
          <w:bCs/>
          <w:color w:val="000000" w:themeColor="text1"/>
          <w:sz w:val="24"/>
          <w:szCs w:val="24"/>
          <w:lang w:val="en-IN"/>
        </w:rPr>
        <w:t>data-driven insights</w:t>
      </w:r>
      <w:r w:rsidRPr="009377B8">
        <w:rPr>
          <w:bCs/>
          <w:color w:val="000000" w:themeColor="text1"/>
          <w:sz w:val="24"/>
          <w:szCs w:val="24"/>
          <w:lang w:val="en-IN"/>
        </w:rPr>
        <w:t xml:space="preserve">. These models analyze </w:t>
      </w:r>
      <w:r w:rsidRPr="009377B8">
        <w:rPr>
          <w:b/>
          <w:bCs/>
          <w:color w:val="000000" w:themeColor="text1"/>
          <w:sz w:val="24"/>
          <w:szCs w:val="24"/>
          <w:lang w:val="en-IN"/>
        </w:rPr>
        <w:t>user behavior, textual content, and network structures</w:t>
      </w:r>
      <w:r w:rsidRPr="009377B8">
        <w:rPr>
          <w:bCs/>
          <w:color w:val="000000" w:themeColor="text1"/>
          <w:sz w:val="24"/>
          <w:szCs w:val="24"/>
          <w:lang w:val="en-IN"/>
        </w:rPr>
        <w:t xml:space="preserve"> to classify profiles as fake or real.</w:t>
      </w:r>
    </w:p>
    <w:p w14:paraId="432E7F7A" w14:textId="77777777" w:rsidR="009377B8" w:rsidRDefault="009377B8" w:rsidP="009377B8">
      <w:pPr>
        <w:tabs>
          <w:tab w:val="num" w:pos="1020"/>
        </w:tabs>
        <w:spacing w:line="360" w:lineRule="auto"/>
        <w:ind w:left="720"/>
        <w:rPr>
          <w:bCs/>
          <w:color w:val="000000" w:themeColor="text1"/>
          <w:sz w:val="24"/>
          <w:szCs w:val="24"/>
          <w:lang w:val="en-IN"/>
        </w:rPr>
      </w:pPr>
    </w:p>
    <w:p w14:paraId="46E7EF30" w14:textId="77777777" w:rsidR="009377B8" w:rsidRPr="009377B8" w:rsidRDefault="009377B8" w:rsidP="009377B8">
      <w:pPr>
        <w:tabs>
          <w:tab w:val="num" w:pos="1020"/>
        </w:tabs>
        <w:spacing w:line="360" w:lineRule="auto"/>
        <w:ind w:left="720"/>
        <w:rPr>
          <w:bCs/>
          <w:color w:val="000000" w:themeColor="text1"/>
          <w:sz w:val="24"/>
          <w:szCs w:val="24"/>
          <w:lang w:val="en-IN"/>
        </w:rPr>
      </w:pPr>
    </w:p>
    <w:p w14:paraId="0935FE9A" w14:textId="77777777" w:rsidR="009377B8" w:rsidRDefault="009377B8" w:rsidP="00DF07CA">
      <w:pPr>
        <w:tabs>
          <w:tab w:val="num" w:pos="1020"/>
        </w:tabs>
        <w:spacing w:line="360" w:lineRule="auto"/>
        <w:rPr>
          <w:b/>
          <w:bCs/>
          <w:color w:val="000000" w:themeColor="text1"/>
          <w:sz w:val="24"/>
          <w:szCs w:val="24"/>
          <w:lang w:val="en-IN"/>
        </w:rPr>
      </w:pPr>
      <w:r w:rsidRPr="009377B8">
        <w:rPr>
          <w:b/>
          <w:bCs/>
          <w:color w:val="000000" w:themeColor="text1"/>
          <w:sz w:val="24"/>
          <w:szCs w:val="24"/>
          <w:lang w:val="en-IN"/>
        </w:rPr>
        <w:t>2.3.1 Supervised Learning Approaches</w:t>
      </w:r>
    </w:p>
    <w:p w14:paraId="3C1CA40B" w14:textId="77777777" w:rsidR="00A74403" w:rsidRPr="009377B8" w:rsidRDefault="00A74403" w:rsidP="00DF07CA">
      <w:pPr>
        <w:tabs>
          <w:tab w:val="num" w:pos="1020"/>
        </w:tabs>
        <w:spacing w:line="360" w:lineRule="auto"/>
        <w:rPr>
          <w:b/>
          <w:bCs/>
          <w:color w:val="000000" w:themeColor="text1"/>
          <w:sz w:val="24"/>
          <w:szCs w:val="24"/>
          <w:lang w:val="en-IN"/>
        </w:rPr>
      </w:pPr>
    </w:p>
    <w:p w14:paraId="777506AD" w14:textId="2928BA05" w:rsidR="009377B8" w:rsidRDefault="009377B8" w:rsidP="009377B8">
      <w:pPr>
        <w:tabs>
          <w:tab w:val="num" w:pos="1020"/>
        </w:tabs>
        <w:spacing w:line="360" w:lineRule="auto"/>
        <w:ind w:left="720"/>
        <w:rPr>
          <w:color w:val="000000" w:themeColor="text1"/>
          <w:sz w:val="24"/>
          <w:szCs w:val="24"/>
          <w:lang w:val="en-IN"/>
        </w:rPr>
      </w:pPr>
      <w:r w:rsidRPr="009377B8">
        <w:rPr>
          <w:color w:val="000000" w:themeColor="text1"/>
          <w:sz w:val="24"/>
          <w:szCs w:val="24"/>
          <w:lang w:val="en-IN"/>
        </w:rPr>
        <w:t xml:space="preserve">Supervised machine learning models train classifiers using </w:t>
      </w:r>
      <w:r w:rsidR="00DF07CA" w:rsidRPr="009377B8">
        <w:rPr>
          <w:color w:val="000000" w:themeColor="text1"/>
          <w:sz w:val="24"/>
          <w:szCs w:val="24"/>
          <w:lang w:val="en-IN"/>
        </w:rPr>
        <w:t>labelled</w:t>
      </w:r>
      <w:r w:rsidRPr="009377B8">
        <w:rPr>
          <w:color w:val="000000" w:themeColor="text1"/>
          <w:sz w:val="24"/>
          <w:szCs w:val="24"/>
          <w:lang w:val="en-IN"/>
        </w:rPr>
        <w:t xml:space="preserve"> datasets containing real and fake profiles. Some commonly used algorithms include:</w:t>
      </w:r>
    </w:p>
    <w:p w14:paraId="497FCE8D" w14:textId="77777777" w:rsidR="00A74403" w:rsidRPr="009377B8" w:rsidRDefault="00A74403" w:rsidP="009377B8">
      <w:pPr>
        <w:tabs>
          <w:tab w:val="num" w:pos="1020"/>
        </w:tabs>
        <w:spacing w:line="360" w:lineRule="auto"/>
        <w:ind w:left="720"/>
        <w:rPr>
          <w:color w:val="000000" w:themeColor="text1"/>
          <w:sz w:val="24"/>
          <w:szCs w:val="24"/>
          <w:lang w:val="en-IN"/>
        </w:rPr>
      </w:pPr>
    </w:p>
    <w:p w14:paraId="5F8E058B" w14:textId="77777777" w:rsidR="009377B8" w:rsidRDefault="009377B8" w:rsidP="0083574E">
      <w:pPr>
        <w:numPr>
          <w:ilvl w:val="0"/>
          <w:numId w:val="7"/>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Decision Trees &amp; Random Forest – These models analyze multiple profile attributes (e.g., friend count, post frequency) to make classification decisions.</w:t>
      </w:r>
    </w:p>
    <w:p w14:paraId="468AC84B" w14:textId="77777777" w:rsidR="00A74403" w:rsidRPr="009377B8" w:rsidRDefault="00A74403" w:rsidP="00A74403">
      <w:pPr>
        <w:tabs>
          <w:tab w:val="num" w:pos="1440"/>
        </w:tabs>
        <w:spacing w:line="360" w:lineRule="auto"/>
        <w:ind w:left="1440"/>
        <w:rPr>
          <w:color w:val="000000" w:themeColor="text1"/>
          <w:sz w:val="24"/>
          <w:szCs w:val="24"/>
          <w:lang w:val="en-IN"/>
        </w:rPr>
      </w:pPr>
    </w:p>
    <w:p w14:paraId="66779882" w14:textId="45B686B8" w:rsidR="009377B8" w:rsidRDefault="009377B8" w:rsidP="0083574E">
      <w:pPr>
        <w:numPr>
          <w:ilvl w:val="0"/>
          <w:numId w:val="7"/>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 xml:space="preserve">Support Vector Machines (SVM) – An effective technique for detecting fake accounts by </w:t>
      </w:r>
      <w:r w:rsidR="00DF07CA" w:rsidRPr="009377B8">
        <w:rPr>
          <w:color w:val="000000" w:themeColor="text1"/>
          <w:sz w:val="24"/>
          <w:szCs w:val="24"/>
          <w:lang w:val="en-IN"/>
        </w:rPr>
        <w:t>analysing</w:t>
      </w:r>
      <w:r w:rsidRPr="009377B8">
        <w:rPr>
          <w:color w:val="000000" w:themeColor="text1"/>
          <w:sz w:val="24"/>
          <w:szCs w:val="24"/>
          <w:lang w:val="en-IN"/>
        </w:rPr>
        <w:t xml:space="preserve"> feature distributions and classifying data points.</w:t>
      </w:r>
    </w:p>
    <w:p w14:paraId="14611D1E" w14:textId="77777777" w:rsidR="00A74403" w:rsidRPr="009377B8" w:rsidRDefault="00A74403" w:rsidP="00A74403">
      <w:pPr>
        <w:tabs>
          <w:tab w:val="num" w:pos="1440"/>
        </w:tabs>
        <w:spacing w:line="360" w:lineRule="auto"/>
        <w:rPr>
          <w:color w:val="000000" w:themeColor="text1"/>
          <w:sz w:val="24"/>
          <w:szCs w:val="24"/>
          <w:lang w:val="en-IN"/>
        </w:rPr>
      </w:pPr>
    </w:p>
    <w:p w14:paraId="1522AC77" w14:textId="191EDFFA" w:rsidR="009377B8" w:rsidRDefault="009377B8" w:rsidP="0083574E">
      <w:pPr>
        <w:numPr>
          <w:ilvl w:val="0"/>
          <w:numId w:val="7"/>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 xml:space="preserve">Naïve Bayes Classifier – Used for text-based fake profile detection by </w:t>
      </w:r>
      <w:r w:rsidR="00DF07CA" w:rsidRPr="009377B8">
        <w:rPr>
          <w:color w:val="000000" w:themeColor="text1"/>
          <w:sz w:val="24"/>
          <w:szCs w:val="24"/>
          <w:lang w:val="en-IN"/>
        </w:rPr>
        <w:t>analysing</w:t>
      </w:r>
      <w:r w:rsidRPr="009377B8">
        <w:rPr>
          <w:color w:val="000000" w:themeColor="text1"/>
          <w:sz w:val="24"/>
          <w:szCs w:val="24"/>
          <w:lang w:val="en-IN"/>
        </w:rPr>
        <w:t xml:space="preserve"> linguistic patterns in user-generated content.</w:t>
      </w:r>
    </w:p>
    <w:p w14:paraId="41A26F6A" w14:textId="77777777" w:rsidR="00A74403" w:rsidRPr="009377B8" w:rsidRDefault="00A74403" w:rsidP="00A74403">
      <w:pPr>
        <w:tabs>
          <w:tab w:val="num" w:pos="1440"/>
        </w:tabs>
        <w:spacing w:line="360" w:lineRule="auto"/>
        <w:rPr>
          <w:color w:val="000000" w:themeColor="text1"/>
          <w:sz w:val="24"/>
          <w:szCs w:val="24"/>
          <w:lang w:val="en-IN"/>
        </w:rPr>
      </w:pPr>
    </w:p>
    <w:p w14:paraId="6E3F00A8" w14:textId="77777777" w:rsidR="009377B8" w:rsidRDefault="009377B8" w:rsidP="009377B8">
      <w:pPr>
        <w:tabs>
          <w:tab w:val="num" w:pos="1020"/>
        </w:tabs>
        <w:spacing w:line="360" w:lineRule="auto"/>
        <w:ind w:left="720"/>
        <w:rPr>
          <w:color w:val="000000" w:themeColor="text1"/>
          <w:sz w:val="24"/>
          <w:szCs w:val="24"/>
          <w:lang w:val="en-IN"/>
        </w:rPr>
      </w:pPr>
      <w:r w:rsidRPr="009377B8">
        <w:rPr>
          <w:color w:val="000000" w:themeColor="text1"/>
          <w:sz w:val="24"/>
          <w:szCs w:val="24"/>
          <w:lang w:val="en-IN"/>
        </w:rPr>
        <w:t>Challenges:</w:t>
      </w:r>
    </w:p>
    <w:p w14:paraId="3AF69179" w14:textId="77777777" w:rsidR="00A74403" w:rsidRPr="009377B8" w:rsidRDefault="00A74403" w:rsidP="009377B8">
      <w:pPr>
        <w:tabs>
          <w:tab w:val="num" w:pos="1020"/>
        </w:tabs>
        <w:spacing w:line="360" w:lineRule="auto"/>
        <w:ind w:left="720"/>
        <w:rPr>
          <w:color w:val="000000" w:themeColor="text1"/>
          <w:sz w:val="24"/>
          <w:szCs w:val="24"/>
          <w:lang w:val="en-IN"/>
        </w:rPr>
      </w:pPr>
    </w:p>
    <w:p w14:paraId="02092C6A" w14:textId="5203C3A8" w:rsidR="009377B8" w:rsidRDefault="009377B8" w:rsidP="0083574E">
      <w:pPr>
        <w:numPr>
          <w:ilvl w:val="0"/>
          <w:numId w:val="8"/>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 xml:space="preserve">Requires high-quality </w:t>
      </w:r>
      <w:r w:rsidR="00DF07CA" w:rsidRPr="009377B8">
        <w:rPr>
          <w:color w:val="000000" w:themeColor="text1"/>
          <w:sz w:val="24"/>
          <w:szCs w:val="24"/>
          <w:lang w:val="en-IN"/>
        </w:rPr>
        <w:t>labelled</w:t>
      </w:r>
      <w:r w:rsidRPr="009377B8">
        <w:rPr>
          <w:color w:val="000000" w:themeColor="text1"/>
          <w:sz w:val="24"/>
          <w:szCs w:val="24"/>
          <w:lang w:val="en-IN"/>
        </w:rPr>
        <w:t xml:space="preserve"> data for training.</w:t>
      </w:r>
    </w:p>
    <w:p w14:paraId="125EEB44" w14:textId="77777777" w:rsidR="00A74403" w:rsidRPr="009377B8" w:rsidRDefault="00A74403" w:rsidP="00A74403">
      <w:pPr>
        <w:tabs>
          <w:tab w:val="num" w:pos="1440"/>
        </w:tabs>
        <w:spacing w:line="360" w:lineRule="auto"/>
        <w:ind w:left="1080"/>
        <w:rPr>
          <w:color w:val="000000" w:themeColor="text1"/>
          <w:sz w:val="24"/>
          <w:szCs w:val="24"/>
          <w:lang w:val="en-IN"/>
        </w:rPr>
      </w:pPr>
    </w:p>
    <w:p w14:paraId="34F989E4" w14:textId="0B0E9A13" w:rsidR="009377B8" w:rsidRPr="009377B8" w:rsidRDefault="009377B8" w:rsidP="0083574E">
      <w:pPr>
        <w:numPr>
          <w:ilvl w:val="0"/>
          <w:numId w:val="8"/>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 xml:space="preserve">Can be vulnerable to adversarial attacks where fake accounts mimic real-user </w:t>
      </w:r>
      <w:r w:rsidR="00DF07CA" w:rsidRPr="009377B8">
        <w:rPr>
          <w:color w:val="000000" w:themeColor="text1"/>
          <w:sz w:val="24"/>
          <w:szCs w:val="24"/>
          <w:lang w:val="en-IN"/>
        </w:rPr>
        <w:t>behaviours</w:t>
      </w:r>
      <w:r w:rsidRPr="009377B8">
        <w:rPr>
          <w:color w:val="000000" w:themeColor="text1"/>
          <w:sz w:val="24"/>
          <w:szCs w:val="24"/>
          <w:lang w:val="en-IN"/>
        </w:rPr>
        <w:t>.</w:t>
      </w:r>
    </w:p>
    <w:p w14:paraId="642BD030" w14:textId="5DB48E1E" w:rsidR="009377B8" w:rsidRPr="009377B8" w:rsidRDefault="009377B8" w:rsidP="009377B8">
      <w:pPr>
        <w:tabs>
          <w:tab w:val="num" w:pos="1020"/>
        </w:tabs>
        <w:spacing w:line="360" w:lineRule="auto"/>
        <w:ind w:left="720"/>
        <w:rPr>
          <w:color w:val="000000" w:themeColor="text1"/>
          <w:sz w:val="24"/>
          <w:szCs w:val="24"/>
          <w:lang w:val="en-IN"/>
        </w:rPr>
      </w:pPr>
    </w:p>
    <w:p w14:paraId="30782866" w14:textId="38B744C9" w:rsidR="00A74403" w:rsidRDefault="009377B8" w:rsidP="00DF07CA">
      <w:pPr>
        <w:tabs>
          <w:tab w:val="num" w:pos="1020"/>
        </w:tabs>
        <w:spacing w:line="360" w:lineRule="auto"/>
        <w:rPr>
          <w:b/>
          <w:bCs/>
          <w:color w:val="000000" w:themeColor="text1"/>
          <w:sz w:val="24"/>
          <w:szCs w:val="24"/>
          <w:lang w:val="en-IN"/>
        </w:rPr>
      </w:pPr>
      <w:r w:rsidRPr="009377B8">
        <w:rPr>
          <w:b/>
          <w:bCs/>
          <w:color w:val="000000" w:themeColor="text1"/>
          <w:sz w:val="24"/>
          <w:szCs w:val="24"/>
          <w:lang w:val="en-IN"/>
        </w:rPr>
        <w:t>2.3.2 Unsupervised and Semi-Supervised Learning Approaches</w:t>
      </w:r>
    </w:p>
    <w:p w14:paraId="6BD7A3E9" w14:textId="77777777" w:rsidR="00A74403" w:rsidRPr="009377B8" w:rsidRDefault="00A74403" w:rsidP="00DF07CA">
      <w:pPr>
        <w:tabs>
          <w:tab w:val="num" w:pos="1020"/>
        </w:tabs>
        <w:spacing w:line="360" w:lineRule="auto"/>
        <w:rPr>
          <w:b/>
          <w:bCs/>
          <w:color w:val="000000" w:themeColor="text1"/>
          <w:sz w:val="24"/>
          <w:szCs w:val="24"/>
          <w:lang w:val="en-IN"/>
        </w:rPr>
      </w:pPr>
    </w:p>
    <w:p w14:paraId="1B0E97EC" w14:textId="2CB94396" w:rsidR="009377B8" w:rsidRDefault="009377B8" w:rsidP="009377B8">
      <w:pPr>
        <w:tabs>
          <w:tab w:val="num" w:pos="1020"/>
        </w:tabs>
        <w:spacing w:line="360" w:lineRule="auto"/>
        <w:ind w:left="720"/>
        <w:rPr>
          <w:color w:val="000000" w:themeColor="text1"/>
          <w:sz w:val="24"/>
          <w:szCs w:val="24"/>
          <w:lang w:val="en-IN"/>
        </w:rPr>
      </w:pPr>
      <w:r w:rsidRPr="009377B8">
        <w:rPr>
          <w:color w:val="000000" w:themeColor="text1"/>
          <w:sz w:val="24"/>
          <w:szCs w:val="24"/>
          <w:lang w:val="en-IN"/>
        </w:rPr>
        <w:t xml:space="preserve">To overcome the dependence on </w:t>
      </w:r>
      <w:r w:rsidR="00DF07CA" w:rsidRPr="009377B8">
        <w:rPr>
          <w:color w:val="000000" w:themeColor="text1"/>
          <w:sz w:val="24"/>
          <w:szCs w:val="24"/>
          <w:lang w:val="en-IN"/>
        </w:rPr>
        <w:t>labelled</w:t>
      </w:r>
      <w:r w:rsidRPr="009377B8">
        <w:rPr>
          <w:color w:val="000000" w:themeColor="text1"/>
          <w:sz w:val="24"/>
          <w:szCs w:val="24"/>
          <w:lang w:val="en-IN"/>
        </w:rPr>
        <w:t xml:space="preserve"> data, researchers have explored unsupervised and semi-supervised learning techniques.</w:t>
      </w:r>
    </w:p>
    <w:p w14:paraId="129E8EB0" w14:textId="77777777" w:rsidR="00A74403" w:rsidRDefault="00A74403" w:rsidP="009377B8">
      <w:pPr>
        <w:tabs>
          <w:tab w:val="num" w:pos="1020"/>
        </w:tabs>
        <w:spacing w:line="360" w:lineRule="auto"/>
        <w:ind w:left="720"/>
        <w:rPr>
          <w:color w:val="000000" w:themeColor="text1"/>
          <w:sz w:val="24"/>
          <w:szCs w:val="24"/>
          <w:lang w:val="en-IN"/>
        </w:rPr>
      </w:pPr>
    </w:p>
    <w:p w14:paraId="6351C63D" w14:textId="77777777" w:rsidR="00A74403" w:rsidRDefault="00A74403" w:rsidP="009377B8">
      <w:pPr>
        <w:tabs>
          <w:tab w:val="num" w:pos="1020"/>
        </w:tabs>
        <w:spacing w:line="360" w:lineRule="auto"/>
        <w:ind w:left="720"/>
        <w:rPr>
          <w:color w:val="000000" w:themeColor="text1"/>
          <w:sz w:val="24"/>
          <w:szCs w:val="24"/>
          <w:lang w:val="en-IN"/>
        </w:rPr>
      </w:pPr>
    </w:p>
    <w:p w14:paraId="4EF1B631" w14:textId="77777777" w:rsidR="00A74403" w:rsidRDefault="00A74403" w:rsidP="009377B8">
      <w:pPr>
        <w:tabs>
          <w:tab w:val="num" w:pos="1020"/>
        </w:tabs>
        <w:spacing w:line="360" w:lineRule="auto"/>
        <w:ind w:left="720"/>
        <w:rPr>
          <w:color w:val="000000" w:themeColor="text1"/>
          <w:sz w:val="24"/>
          <w:szCs w:val="24"/>
          <w:lang w:val="en-IN"/>
        </w:rPr>
      </w:pPr>
    </w:p>
    <w:p w14:paraId="295A3E97" w14:textId="77777777" w:rsidR="00A74403" w:rsidRPr="009377B8" w:rsidRDefault="00A74403" w:rsidP="009377B8">
      <w:pPr>
        <w:tabs>
          <w:tab w:val="num" w:pos="1020"/>
        </w:tabs>
        <w:spacing w:line="360" w:lineRule="auto"/>
        <w:ind w:left="720"/>
        <w:rPr>
          <w:color w:val="000000" w:themeColor="text1"/>
          <w:sz w:val="24"/>
          <w:szCs w:val="24"/>
          <w:lang w:val="en-IN"/>
        </w:rPr>
      </w:pPr>
    </w:p>
    <w:p w14:paraId="19E70218" w14:textId="77777777" w:rsidR="009377B8" w:rsidRDefault="009377B8" w:rsidP="0083574E">
      <w:pPr>
        <w:numPr>
          <w:ilvl w:val="0"/>
          <w:numId w:val="9"/>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Clustering Algorithms (e.g., K-Means, DBSCAN) – These algorithms group similar profiles and detect anomalies based on behavior differences.</w:t>
      </w:r>
    </w:p>
    <w:p w14:paraId="107A8FDF" w14:textId="77777777" w:rsidR="00A74403" w:rsidRPr="009377B8" w:rsidRDefault="00A74403" w:rsidP="00A74403">
      <w:pPr>
        <w:tabs>
          <w:tab w:val="num" w:pos="1440"/>
        </w:tabs>
        <w:spacing w:line="360" w:lineRule="auto"/>
        <w:ind w:left="1440"/>
        <w:rPr>
          <w:color w:val="000000" w:themeColor="text1"/>
          <w:sz w:val="24"/>
          <w:szCs w:val="24"/>
          <w:lang w:val="en-IN"/>
        </w:rPr>
      </w:pPr>
    </w:p>
    <w:p w14:paraId="4E47FF86" w14:textId="77777777" w:rsidR="009377B8" w:rsidRDefault="009377B8" w:rsidP="0083574E">
      <w:pPr>
        <w:numPr>
          <w:ilvl w:val="0"/>
          <w:numId w:val="9"/>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Graph-Based Approaches – Fake profiles often exhibit distinctive network structures (e.g., many connections but little interaction). Graph-based ML techniques analyze user connections to detect suspicious patterns.</w:t>
      </w:r>
    </w:p>
    <w:p w14:paraId="355A47B2" w14:textId="77777777" w:rsidR="00A74403" w:rsidRDefault="00A74403" w:rsidP="00A74403">
      <w:pPr>
        <w:pStyle w:val="ListParagraph"/>
        <w:rPr>
          <w:color w:val="000000" w:themeColor="text1"/>
          <w:sz w:val="24"/>
          <w:szCs w:val="24"/>
          <w:lang w:val="en-IN"/>
        </w:rPr>
      </w:pPr>
    </w:p>
    <w:p w14:paraId="70E2516A" w14:textId="77777777" w:rsidR="00A74403" w:rsidRPr="009377B8" w:rsidRDefault="00A74403" w:rsidP="00A74403">
      <w:pPr>
        <w:tabs>
          <w:tab w:val="num" w:pos="1440"/>
        </w:tabs>
        <w:spacing w:line="360" w:lineRule="auto"/>
        <w:rPr>
          <w:color w:val="000000" w:themeColor="text1"/>
          <w:sz w:val="24"/>
          <w:szCs w:val="24"/>
          <w:lang w:val="en-IN"/>
        </w:rPr>
      </w:pPr>
    </w:p>
    <w:p w14:paraId="3B22A959" w14:textId="77777777" w:rsidR="009377B8" w:rsidRDefault="009377B8" w:rsidP="009377B8">
      <w:pPr>
        <w:tabs>
          <w:tab w:val="num" w:pos="1020"/>
        </w:tabs>
        <w:spacing w:line="360" w:lineRule="auto"/>
        <w:ind w:left="720"/>
        <w:rPr>
          <w:color w:val="000000" w:themeColor="text1"/>
          <w:sz w:val="24"/>
          <w:szCs w:val="24"/>
          <w:lang w:val="en-IN"/>
        </w:rPr>
      </w:pPr>
      <w:r w:rsidRPr="009377B8">
        <w:rPr>
          <w:color w:val="000000" w:themeColor="text1"/>
          <w:sz w:val="24"/>
          <w:szCs w:val="24"/>
          <w:lang w:val="en-IN"/>
        </w:rPr>
        <w:t>Limitations:</w:t>
      </w:r>
    </w:p>
    <w:p w14:paraId="55F23E78" w14:textId="77777777" w:rsidR="00A74403" w:rsidRPr="009377B8" w:rsidRDefault="00A74403" w:rsidP="009377B8">
      <w:pPr>
        <w:tabs>
          <w:tab w:val="num" w:pos="1020"/>
        </w:tabs>
        <w:spacing w:line="360" w:lineRule="auto"/>
        <w:ind w:left="720"/>
        <w:rPr>
          <w:color w:val="000000" w:themeColor="text1"/>
          <w:sz w:val="24"/>
          <w:szCs w:val="24"/>
          <w:lang w:val="en-IN"/>
        </w:rPr>
      </w:pPr>
    </w:p>
    <w:p w14:paraId="21A797CE" w14:textId="08DAEF71" w:rsidR="00A74403" w:rsidRDefault="009377B8" w:rsidP="0083574E">
      <w:pPr>
        <w:numPr>
          <w:ilvl w:val="0"/>
          <w:numId w:val="10"/>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False positives can occur when legitimate users exhibit behavior similar to fake accounts.</w:t>
      </w:r>
    </w:p>
    <w:p w14:paraId="4063C392" w14:textId="77777777" w:rsidR="00A74403" w:rsidRPr="00A74403" w:rsidRDefault="00A74403" w:rsidP="00A74403">
      <w:pPr>
        <w:tabs>
          <w:tab w:val="num" w:pos="1440"/>
        </w:tabs>
        <w:spacing w:line="360" w:lineRule="auto"/>
        <w:ind w:left="1440"/>
        <w:rPr>
          <w:color w:val="000000" w:themeColor="text1"/>
          <w:sz w:val="24"/>
          <w:szCs w:val="24"/>
          <w:lang w:val="en-IN"/>
        </w:rPr>
      </w:pPr>
    </w:p>
    <w:p w14:paraId="701A8887" w14:textId="77777777" w:rsidR="009377B8" w:rsidRPr="009377B8" w:rsidRDefault="009377B8" w:rsidP="0083574E">
      <w:pPr>
        <w:numPr>
          <w:ilvl w:val="0"/>
          <w:numId w:val="10"/>
        </w:numPr>
        <w:tabs>
          <w:tab w:val="clear" w:pos="720"/>
          <w:tab w:val="num" w:pos="1020"/>
          <w:tab w:val="num" w:pos="1440"/>
        </w:tabs>
        <w:spacing w:line="360" w:lineRule="auto"/>
        <w:ind w:left="1440"/>
        <w:rPr>
          <w:color w:val="000000" w:themeColor="text1"/>
          <w:sz w:val="24"/>
          <w:szCs w:val="24"/>
          <w:lang w:val="en-IN"/>
        </w:rPr>
      </w:pPr>
      <w:r w:rsidRPr="009377B8">
        <w:rPr>
          <w:color w:val="000000" w:themeColor="text1"/>
          <w:sz w:val="24"/>
          <w:szCs w:val="24"/>
          <w:lang w:val="en-IN"/>
        </w:rPr>
        <w:t>Requires continuous retraining to adapt to new tactics used by fake profile creators.</w:t>
      </w:r>
    </w:p>
    <w:p w14:paraId="446554C0" w14:textId="44F49BAD" w:rsidR="000E31ED" w:rsidRPr="00DF07CA" w:rsidRDefault="000E31ED" w:rsidP="007301A4">
      <w:pPr>
        <w:tabs>
          <w:tab w:val="num" w:pos="1020"/>
        </w:tabs>
        <w:spacing w:line="360" w:lineRule="auto"/>
        <w:rPr>
          <w:color w:val="000000" w:themeColor="text1"/>
          <w:sz w:val="24"/>
          <w:szCs w:val="24"/>
          <w:lang w:val="en-IN"/>
        </w:rPr>
      </w:pPr>
    </w:p>
    <w:p w14:paraId="69207362" w14:textId="77777777" w:rsidR="00DF07CA" w:rsidRPr="00A74403" w:rsidRDefault="00DF07CA" w:rsidP="00A74403">
      <w:pPr>
        <w:rPr>
          <w:b/>
          <w:color w:val="000000" w:themeColor="text1"/>
          <w:sz w:val="24"/>
          <w:szCs w:val="24"/>
        </w:rPr>
      </w:pPr>
    </w:p>
    <w:p w14:paraId="575E2D36" w14:textId="77777777" w:rsidR="008E5298" w:rsidRDefault="008E5298" w:rsidP="00392F5A">
      <w:pPr>
        <w:rPr>
          <w:b/>
          <w:color w:val="000000" w:themeColor="text1"/>
          <w:sz w:val="28"/>
          <w:szCs w:val="28"/>
        </w:rPr>
      </w:pPr>
    </w:p>
    <w:p w14:paraId="42900652" w14:textId="77777777" w:rsidR="008E5298" w:rsidRDefault="008E5298" w:rsidP="00392F5A">
      <w:pPr>
        <w:rPr>
          <w:b/>
          <w:color w:val="000000" w:themeColor="text1"/>
          <w:sz w:val="28"/>
          <w:szCs w:val="28"/>
        </w:rPr>
      </w:pPr>
    </w:p>
    <w:p w14:paraId="3F070A27" w14:textId="77777777" w:rsidR="008E5298" w:rsidRDefault="008E5298" w:rsidP="00392F5A">
      <w:pPr>
        <w:rPr>
          <w:b/>
          <w:color w:val="000000" w:themeColor="text1"/>
          <w:sz w:val="28"/>
          <w:szCs w:val="28"/>
        </w:rPr>
      </w:pPr>
    </w:p>
    <w:p w14:paraId="5CDBFA82" w14:textId="77777777" w:rsidR="008E5298" w:rsidRDefault="008E5298" w:rsidP="00392F5A">
      <w:pPr>
        <w:rPr>
          <w:b/>
          <w:color w:val="000000" w:themeColor="text1"/>
          <w:sz w:val="28"/>
          <w:szCs w:val="28"/>
        </w:rPr>
      </w:pPr>
    </w:p>
    <w:p w14:paraId="1B368C03" w14:textId="77777777" w:rsidR="008E5298" w:rsidRDefault="008E5298" w:rsidP="00392F5A">
      <w:pPr>
        <w:rPr>
          <w:b/>
          <w:color w:val="000000" w:themeColor="text1"/>
          <w:sz w:val="28"/>
          <w:szCs w:val="28"/>
        </w:rPr>
      </w:pPr>
    </w:p>
    <w:p w14:paraId="79F10404" w14:textId="77777777" w:rsidR="008E5298" w:rsidRDefault="008E5298" w:rsidP="00392F5A">
      <w:pPr>
        <w:rPr>
          <w:b/>
          <w:color w:val="000000" w:themeColor="text1"/>
          <w:sz w:val="28"/>
          <w:szCs w:val="28"/>
        </w:rPr>
      </w:pPr>
    </w:p>
    <w:p w14:paraId="1E4D3429" w14:textId="77777777" w:rsidR="008E5298" w:rsidRDefault="008E5298" w:rsidP="00392F5A">
      <w:pPr>
        <w:rPr>
          <w:b/>
          <w:color w:val="000000" w:themeColor="text1"/>
          <w:sz w:val="28"/>
          <w:szCs w:val="28"/>
        </w:rPr>
      </w:pPr>
    </w:p>
    <w:p w14:paraId="53F3EF73" w14:textId="77777777" w:rsidR="008E5298" w:rsidRDefault="008E5298" w:rsidP="00392F5A">
      <w:pPr>
        <w:rPr>
          <w:b/>
          <w:color w:val="000000" w:themeColor="text1"/>
          <w:sz w:val="28"/>
          <w:szCs w:val="28"/>
        </w:rPr>
      </w:pPr>
    </w:p>
    <w:p w14:paraId="3F942249" w14:textId="77777777" w:rsidR="008E5298" w:rsidRDefault="008E5298" w:rsidP="00392F5A">
      <w:pPr>
        <w:rPr>
          <w:b/>
          <w:color w:val="000000" w:themeColor="text1"/>
          <w:sz w:val="28"/>
          <w:szCs w:val="28"/>
        </w:rPr>
      </w:pPr>
    </w:p>
    <w:p w14:paraId="2137CE31" w14:textId="77777777" w:rsidR="008E5298" w:rsidRDefault="008E5298" w:rsidP="00392F5A">
      <w:pPr>
        <w:rPr>
          <w:b/>
          <w:color w:val="000000" w:themeColor="text1"/>
          <w:sz w:val="28"/>
          <w:szCs w:val="28"/>
        </w:rPr>
      </w:pPr>
    </w:p>
    <w:p w14:paraId="664402D0" w14:textId="77777777" w:rsidR="008E5298" w:rsidRDefault="008E5298" w:rsidP="00392F5A">
      <w:pPr>
        <w:rPr>
          <w:b/>
          <w:color w:val="000000" w:themeColor="text1"/>
          <w:sz w:val="28"/>
          <w:szCs w:val="28"/>
        </w:rPr>
      </w:pPr>
    </w:p>
    <w:p w14:paraId="076BE265" w14:textId="77777777" w:rsidR="008E5298" w:rsidRDefault="008E5298" w:rsidP="00392F5A">
      <w:pPr>
        <w:rPr>
          <w:b/>
          <w:color w:val="000000" w:themeColor="text1"/>
          <w:sz w:val="28"/>
          <w:szCs w:val="28"/>
        </w:rPr>
      </w:pPr>
    </w:p>
    <w:p w14:paraId="2FE9979E" w14:textId="77777777" w:rsidR="008E5298" w:rsidRDefault="008E5298" w:rsidP="00392F5A">
      <w:pPr>
        <w:rPr>
          <w:b/>
          <w:color w:val="000000" w:themeColor="text1"/>
          <w:sz w:val="28"/>
          <w:szCs w:val="28"/>
        </w:rPr>
      </w:pPr>
    </w:p>
    <w:p w14:paraId="1F478FD6" w14:textId="77777777" w:rsidR="008E5298" w:rsidRDefault="008E5298" w:rsidP="00392F5A">
      <w:pPr>
        <w:rPr>
          <w:b/>
          <w:color w:val="000000" w:themeColor="text1"/>
          <w:sz w:val="28"/>
          <w:szCs w:val="28"/>
        </w:rPr>
      </w:pPr>
    </w:p>
    <w:p w14:paraId="3447CECB" w14:textId="77777777" w:rsidR="008E5298" w:rsidRDefault="008E5298" w:rsidP="00392F5A">
      <w:pPr>
        <w:rPr>
          <w:b/>
          <w:color w:val="000000" w:themeColor="text1"/>
          <w:sz w:val="28"/>
          <w:szCs w:val="28"/>
        </w:rPr>
      </w:pPr>
    </w:p>
    <w:p w14:paraId="2573B37B" w14:textId="77777777" w:rsidR="008E5298" w:rsidRDefault="008E5298" w:rsidP="00392F5A">
      <w:pPr>
        <w:rPr>
          <w:b/>
          <w:color w:val="000000" w:themeColor="text1"/>
          <w:sz w:val="28"/>
          <w:szCs w:val="28"/>
        </w:rPr>
      </w:pPr>
    </w:p>
    <w:p w14:paraId="757B0F68" w14:textId="77777777" w:rsidR="008E5298" w:rsidRDefault="008E5298" w:rsidP="00392F5A">
      <w:pPr>
        <w:rPr>
          <w:b/>
          <w:color w:val="000000" w:themeColor="text1"/>
          <w:sz w:val="28"/>
          <w:szCs w:val="28"/>
        </w:rPr>
      </w:pPr>
    </w:p>
    <w:p w14:paraId="7AC38488" w14:textId="77777777" w:rsidR="008E5298" w:rsidRDefault="008E5298" w:rsidP="00392F5A">
      <w:pPr>
        <w:rPr>
          <w:b/>
          <w:color w:val="000000" w:themeColor="text1"/>
          <w:sz w:val="28"/>
          <w:szCs w:val="28"/>
        </w:rPr>
      </w:pPr>
    </w:p>
    <w:p w14:paraId="23B22736" w14:textId="77777777" w:rsidR="008E5298" w:rsidRDefault="008E5298" w:rsidP="00392F5A">
      <w:pPr>
        <w:rPr>
          <w:b/>
          <w:color w:val="000000" w:themeColor="text1"/>
          <w:sz w:val="28"/>
          <w:szCs w:val="28"/>
        </w:rPr>
      </w:pPr>
    </w:p>
    <w:p w14:paraId="2F435EB1" w14:textId="77777777" w:rsidR="008E5298" w:rsidRDefault="008E5298" w:rsidP="00392F5A">
      <w:pPr>
        <w:rPr>
          <w:b/>
          <w:color w:val="000000" w:themeColor="text1"/>
          <w:sz w:val="28"/>
          <w:szCs w:val="28"/>
        </w:rPr>
      </w:pPr>
    </w:p>
    <w:p w14:paraId="4A864947" w14:textId="77777777" w:rsidR="008E5298" w:rsidRDefault="008E5298" w:rsidP="00392F5A">
      <w:pPr>
        <w:rPr>
          <w:b/>
          <w:color w:val="000000" w:themeColor="text1"/>
          <w:sz w:val="28"/>
          <w:szCs w:val="28"/>
        </w:rPr>
      </w:pPr>
    </w:p>
    <w:p w14:paraId="0C1D0336" w14:textId="77777777" w:rsidR="008E5298" w:rsidRDefault="008E5298" w:rsidP="00392F5A">
      <w:pPr>
        <w:rPr>
          <w:b/>
          <w:color w:val="000000" w:themeColor="text1"/>
          <w:sz w:val="28"/>
          <w:szCs w:val="28"/>
        </w:rPr>
      </w:pPr>
    </w:p>
    <w:p w14:paraId="31DB6E9C" w14:textId="77777777" w:rsidR="008E5298" w:rsidRDefault="008E5298" w:rsidP="00392F5A">
      <w:pPr>
        <w:rPr>
          <w:b/>
          <w:color w:val="000000" w:themeColor="text1"/>
          <w:sz w:val="28"/>
          <w:szCs w:val="28"/>
        </w:rPr>
      </w:pPr>
    </w:p>
    <w:p w14:paraId="0C5FA60E" w14:textId="77777777" w:rsidR="008E5298" w:rsidRDefault="008E5298" w:rsidP="00392F5A">
      <w:pPr>
        <w:rPr>
          <w:b/>
          <w:color w:val="000000" w:themeColor="text1"/>
          <w:sz w:val="28"/>
          <w:szCs w:val="28"/>
        </w:rPr>
      </w:pPr>
    </w:p>
    <w:p w14:paraId="4FC83F9D" w14:textId="77777777" w:rsidR="008E5298" w:rsidRDefault="008E5298" w:rsidP="00392F5A">
      <w:pPr>
        <w:rPr>
          <w:b/>
          <w:color w:val="000000" w:themeColor="text1"/>
          <w:sz w:val="28"/>
          <w:szCs w:val="28"/>
        </w:rPr>
      </w:pPr>
    </w:p>
    <w:p w14:paraId="5B41C473" w14:textId="77777777" w:rsidR="008E5298" w:rsidRDefault="008E5298" w:rsidP="00392F5A">
      <w:pPr>
        <w:rPr>
          <w:b/>
          <w:color w:val="000000" w:themeColor="text1"/>
          <w:sz w:val="28"/>
          <w:szCs w:val="28"/>
        </w:rPr>
      </w:pPr>
    </w:p>
    <w:p w14:paraId="579947ED" w14:textId="503D5063" w:rsidR="00DF07CA" w:rsidRPr="00392F5A" w:rsidRDefault="00DF07CA" w:rsidP="00392F5A">
      <w:pPr>
        <w:rPr>
          <w:b/>
          <w:color w:val="000000" w:themeColor="text1"/>
          <w:sz w:val="28"/>
          <w:szCs w:val="28"/>
        </w:rPr>
      </w:pPr>
      <w:r w:rsidRPr="00392F5A">
        <w:rPr>
          <w:b/>
          <w:color w:val="000000" w:themeColor="text1"/>
          <w:sz w:val="28"/>
          <w:szCs w:val="28"/>
        </w:rPr>
        <w:t>2.4 DEEP LEARNING APPROACHES FOR FAKE PROFILE DETECTION</w:t>
      </w:r>
    </w:p>
    <w:p w14:paraId="2BC3FC36" w14:textId="1D211162" w:rsidR="00DF07CA" w:rsidRDefault="00DF07CA" w:rsidP="00793649">
      <w:pPr>
        <w:pStyle w:val="ListParagraph"/>
        <w:ind w:left="420"/>
        <w:rPr>
          <w:b/>
          <w:color w:val="000000" w:themeColor="text1"/>
          <w:sz w:val="28"/>
          <w:szCs w:val="28"/>
        </w:rPr>
      </w:pPr>
    </w:p>
    <w:p w14:paraId="4BEBAB05" w14:textId="77777777" w:rsid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Recent studies have explored the application of deep learning models to enhance detection accuracy. These models automatically extract complex features from user data, making them more robust against adversarial attacks.</w:t>
      </w:r>
    </w:p>
    <w:p w14:paraId="22551B3F" w14:textId="77777777" w:rsidR="00332269" w:rsidRPr="00332269" w:rsidRDefault="00332269" w:rsidP="00332269">
      <w:pPr>
        <w:spacing w:line="360" w:lineRule="auto"/>
        <w:rPr>
          <w:bCs/>
          <w:color w:val="000000" w:themeColor="text1"/>
          <w:sz w:val="24"/>
          <w:szCs w:val="24"/>
          <w:lang w:val="en-IN"/>
        </w:rPr>
      </w:pPr>
    </w:p>
    <w:p w14:paraId="2B0CA9E5" w14:textId="77777777" w:rsidR="00332269" w:rsidRDefault="00332269" w:rsidP="00332269">
      <w:pPr>
        <w:spacing w:line="360" w:lineRule="auto"/>
        <w:rPr>
          <w:b/>
          <w:color w:val="000000" w:themeColor="text1"/>
          <w:sz w:val="24"/>
          <w:szCs w:val="24"/>
          <w:lang w:val="en-IN"/>
        </w:rPr>
      </w:pPr>
      <w:r w:rsidRPr="00392F5A">
        <w:rPr>
          <w:b/>
          <w:color w:val="000000" w:themeColor="text1"/>
          <w:sz w:val="24"/>
          <w:szCs w:val="24"/>
          <w:lang w:val="en-IN"/>
        </w:rPr>
        <w:t>2.4.1 Convolutional Neural Networks (CNNs)</w:t>
      </w:r>
    </w:p>
    <w:p w14:paraId="26931FB3" w14:textId="77777777" w:rsidR="00A74403" w:rsidRPr="00392F5A" w:rsidRDefault="00A74403" w:rsidP="00332269">
      <w:pPr>
        <w:spacing w:line="360" w:lineRule="auto"/>
        <w:rPr>
          <w:b/>
          <w:color w:val="000000" w:themeColor="text1"/>
          <w:sz w:val="24"/>
          <w:szCs w:val="24"/>
          <w:lang w:val="en-IN"/>
        </w:rPr>
      </w:pPr>
    </w:p>
    <w:p w14:paraId="1FDE902F" w14:textId="77777777" w:rsidR="00332269" w:rsidRP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CNNs have been used to analyze image-based attributes such as profile pictures. Fake accounts often use stock images, computer-generated faces, or low-resolution photos. A CNN model can differentiate between real and fake profile images by detecting patterns in pixels and metadata.</w:t>
      </w:r>
    </w:p>
    <w:p w14:paraId="0E5C97A6" w14:textId="77777777" w:rsidR="00332269" w:rsidRDefault="00332269" w:rsidP="00332269">
      <w:pPr>
        <w:spacing w:line="360" w:lineRule="auto"/>
        <w:rPr>
          <w:bCs/>
          <w:color w:val="000000" w:themeColor="text1"/>
          <w:sz w:val="24"/>
          <w:szCs w:val="24"/>
          <w:lang w:val="en-IN"/>
        </w:rPr>
      </w:pPr>
    </w:p>
    <w:p w14:paraId="384E1452" w14:textId="72BE6CB0" w:rsidR="00332269" w:rsidRDefault="00332269" w:rsidP="00332269">
      <w:pPr>
        <w:spacing w:line="360" w:lineRule="auto"/>
        <w:rPr>
          <w:b/>
          <w:color w:val="000000" w:themeColor="text1"/>
          <w:sz w:val="24"/>
          <w:szCs w:val="24"/>
          <w:lang w:val="en-IN"/>
        </w:rPr>
      </w:pPr>
      <w:r w:rsidRPr="00392F5A">
        <w:rPr>
          <w:b/>
          <w:color w:val="000000" w:themeColor="text1"/>
          <w:sz w:val="24"/>
          <w:szCs w:val="24"/>
          <w:lang w:val="en-IN"/>
        </w:rPr>
        <w:t>2.4.2 Recurrent Neural Networks (RNNs) &amp; Long Short-Term Memory (LSTMs)</w:t>
      </w:r>
    </w:p>
    <w:p w14:paraId="627DA0BA" w14:textId="77777777" w:rsidR="00A74403" w:rsidRPr="00392F5A" w:rsidRDefault="00A74403" w:rsidP="00332269">
      <w:pPr>
        <w:spacing w:line="360" w:lineRule="auto"/>
        <w:rPr>
          <w:b/>
          <w:color w:val="000000" w:themeColor="text1"/>
          <w:sz w:val="24"/>
          <w:szCs w:val="24"/>
          <w:lang w:val="en-IN"/>
        </w:rPr>
      </w:pPr>
    </w:p>
    <w:p w14:paraId="266E5EF0" w14:textId="5E36F25B" w:rsid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 xml:space="preserve">RNNs and LSTMs are widely used for </w:t>
      </w:r>
      <w:r w:rsidR="005936D3" w:rsidRPr="00332269">
        <w:rPr>
          <w:bCs/>
          <w:color w:val="000000" w:themeColor="text1"/>
          <w:sz w:val="24"/>
          <w:szCs w:val="24"/>
          <w:lang w:val="en-IN"/>
        </w:rPr>
        <w:t>analysing</w:t>
      </w:r>
      <w:r w:rsidRPr="00332269">
        <w:rPr>
          <w:bCs/>
          <w:color w:val="000000" w:themeColor="text1"/>
          <w:sz w:val="24"/>
          <w:szCs w:val="24"/>
          <w:lang w:val="en-IN"/>
        </w:rPr>
        <w:t xml:space="preserve"> text-based features in user posts, messages, and comments. These models detect linguistic inconsistencies, repetitive content, and unnatural sentence structures—common indicators of fake accounts.</w:t>
      </w:r>
    </w:p>
    <w:p w14:paraId="1C7791EF" w14:textId="77777777" w:rsidR="00332269" w:rsidRDefault="00332269" w:rsidP="00332269">
      <w:pPr>
        <w:spacing w:line="360" w:lineRule="auto"/>
        <w:rPr>
          <w:bCs/>
          <w:color w:val="000000" w:themeColor="text1"/>
          <w:sz w:val="24"/>
          <w:szCs w:val="24"/>
          <w:lang w:val="en-IN"/>
        </w:rPr>
      </w:pPr>
    </w:p>
    <w:p w14:paraId="733CEC29" w14:textId="047F233D" w:rsidR="00332269" w:rsidRDefault="00332269" w:rsidP="00332269">
      <w:pPr>
        <w:spacing w:line="360" w:lineRule="auto"/>
        <w:rPr>
          <w:b/>
          <w:color w:val="000000" w:themeColor="text1"/>
          <w:sz w:val="24"/>
          <w:szCs w:val="24"/>
          <w:lang w:val="en-IN"/>
        </w:rPr>
      </w:pPr>
      <w:r w:rsidRPr="00392F5A">
        <w:rPr>
          <w:b/>
          <w:color w:val="000000" w:themeColor="text1"/>
          <w:sz w:val="24"/>
          <w:szCs w:val="24"/>
          <w:lang w:val="en-IN"/>
        </w:rPr>
        <w:t>2.4.3 Transformer Models (BERT, GPT)</w:t>
      </w:r>
    </w:p>
    <w:p w14:paraId="59393651" w14:textId="77777777" w:rsidR="00A74403" w:rsidRPr="00392F5A" w:rsidRDefault="00A74403" w:rsidP="00332269">
      <w:pPr>
        <w:spacing w:line="360" w:lineRule="auto"/>
        <w:rPr>
          <w:b/>
          <w:color w:val="000000" w:themeColor="text1"/>
          <w:sz w:val="24"/>
          <w:szCs w:val="24"/>
          <w:lang w:val="en-IN"/>
        </w:rPr>
      </w:pPr>
    </w:p>
    <w:p w14:paraId="033CCBF9" w14:textId="77777777" w:rsidR="00332269" w:rsidRP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Recent advancements in NLP have introduced transformer-based models like BERT (Bidirectional Encoder Representations from Transformers) and GPT (Generative Pre-trained Transformer), which provide more context-aware text classification. These models analyze user posts to detect spam content, fake reviews, and automated messages.</w:t>
      </w:r>
    </w:p>
    <w:p w14:paraId="02B9150C" w14:textId="77777777" w:rsidR="00332269" w:rsidRDefault="00332269" w:rsidP="00332269">
      <w:pPr>
        <w:pStyle w:val="ListParagraph"/>
        <w:spacing w:line="360" w:lineRule="auto"/>
        <w:rPr>
          <w:bCs/>
          <w:color w:val="000000" w:themeColor="text1"/>
          <w:sz w:val="24"/>
          <w:szCs w:val="24"/>
          <w:lang w:val="en-IN"/>
        </w:rPr>
      </w:pPr>
    </w:p>
    <w:p w14:paraId="4E69B24C" w14:textId="32264F33" w:rsid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Advantages of Deep Learning Approaches:</w:t>
      </w:r>
    </w:p>
    <w:p w14:paraId="3E70F21B" w14:textId="77777777" w:rsidR="00A74403" w:rsidRPr="00332269" w:rsidRDefault="00A74403" w:rsidP="00332269">
      <w:pPr>
        <w:pStyle w:val="ListParagraph"/>
        <w:spacing w:line="360" w:lineRule="auto"/>
        <w:rPr>
          <w:bCs/>
          <w:color w:val="000000" w:themeColor="text1"/>
          <w:sz w:val="24"/>
          <w:szCs w:val="24"/>
          <w:lang w:val="en-IN"/>
        </w:rPr>
      </w:pPr>
    </w:p>
    <w:p w14:paraId="47E9F935" w14:textId="77777777" w:rsidR="00332269" w:rsidRDefault="00332269" w:rsidP="0083574E">
      <w:pPr>
        <w:pStyle w:val="ListParagraph"/>
        <w:numPr>
          <w:ilvl w:val="0"/>
          <w:numId w:val="11"/>
        </w:numPr>
        <w:tabs>
          <w:tab w:val="clear" w:pos="720"/>
          <w:tab w:val="num" w:pos="1020"/>
        </w:tabs>
        <w:spacing w:line="360" w:lineRule="auto"/>
        <w:ind w:left="1020"/>
        <w:rPr>
          <w:bCs/>
          <w:color w:val="000000" w:themeColor="text1"/>
          <w:sz w:val="24"/>
          <w:szCs w:val="24"/>
          <w:lang w:val="en-IN"/>
        </w:rPr>
      </w:pPr>
      <w:r w:rsidRPr="00332269">
        <w:rPr>
          <w:bCs/>
          <w:color w:val="000000" w:themeColor="text1"/>
          <w:sz w:val="24"/>
          <w:szCs w:val="24"/>
          <w:lang w:val="en-IN"/>
        </w:rPr>
        <w:t>Can automatically learn complex patterns without manual feature engineering.</w:t>
      </w:r>
    </w:p>
    <w:p w14:paraId="68D5C508" w14:textId="77777777" w:rsidR="00A74403" w:rsidRPr="00332269" w:rsidRDefault="00A74403" w:rsidP="00A74403">
      <w:pPr>
        <w:pStyle w:val="ListParagraph"/>
        <w:spacing w:line="360" w:lineRule="auto"/>
        <w:ind w:left="1020"/>
        <w:rPr>
          <w:bCs/>
          <w:color w:val="000000" w:themeColor="text1"/>
          <w:sz w:val="24"/>
          <w:szCs w:val="24"/>
          <w:lang w:val="en-IN"/>
        </w:rPr>
      </w:pPr>
    </w:p>
    <w:p w14:paraId="760A50CD" w14:textId="77777777" w:rsidR="00332269" w:rsidRDefault="00332269" w:rsidP="0083574E">
      <w:pPr>
        <w:pStyle w:val="ListParagraph"/>
        <w:numPr>
          <w:ilvl w:val="0"/>
          <w:numId w:val="11"/>
        </w:numPr>
        <w:tabs>
          <w:tab w:val="clear" w:pos="720"/>
          <w:tab w:val="num" w:pos="1020"/>
        </w:tabs>
        <w:spacing w:line="360" w:lineRule="auto"/>
        <w:ind w:left="1020"/>
        <w:rPr>
          <w:bCs/>
          <w:color w:val="000000" w:themeColor="text1"/>
          <w:sz w:val="24"/>
          <w:szCs w:val="24"/>
          <w:lang w:val="en-IN"/>
        </w:rPr>
      </w:pPr>
      <w:r w:rsidRPr="00332269">
        <w:rPr>
          <w:bCs/>
          <w:color w:val="000000" w:themeColor="text1"/>
          <w:sz w:val="24"/>
          <w:szCs w:val="24"/>
          <w:lang w:val="en-IN"/>
        </w:rPr>
        <w:t>More resilient to evolving fake profile tactics compared to traditional ML models.</w:t>
      </w:r>
    </w:p>
    <w:p w14:paraId="23E40816" w14:textId="77777777" w:rsidR="00A74403" w:rsidRPr="00A74403" w:rsidRDefault="00A74403" w:rsidP="00A74403">
      <w:pPr>
        <w:spacing w:line="360" w:lineRule="auto"/>
        <w:rPr>
          <w:bCs/>
          <w:color w:val="000000" w:themeColor="text1"/>
          <w:sz w:val="24"/>
          <w:szCs w:val="24"/>
          <w:lang w:val="en-IN"/>
        </w:rPr>
      </w:pPr>
    </w:p>
    <w:p w14:paraId="04CAAD8E" w14:textId="77777777" w:rsidR="00332269" w:rsidRDefault="00332269" w:rsidP="0083574E">
      <w:pPr>
        <w:pStyle w:val="ListParagraph"/>
        <w:numPr>
          <w:ilvl w:val="0"/>
          <w:numId w:val="11"/>
        </w:numPr>
        <w:tabs>
          <w:tab w:val="clear" w:pos="720"/>
          <w:tab w:val="num" w:pos="1020"/>
        </w:tabs>
        <w:spacing w:line="360" w:lineRule="auto"/>
        <w:ind w:left="1020"/>
        <w:rPr>
          <w:bCs/>
          <w:color w:val="000000" w:themeColor="text1"/>
          <w:sz w:val="24"/>
          <w:szCs w:val="24"/>
          <w:lang w:val="en-IN"/>
        </w:rPr>
      </w:pPr>
      <w:r w:rsidRPr="00332269">
        <w:rPr>
          <w:bCs/>
          <w:color w:val="000000" w:themeColor="text1"/>
          <w:sz w:val="24"/>
          <w:szCs w:val="24"/>
          <w:lang w:val="en-IN"/>
        </w:rPr>
        <w:t>Achieves higher accuracy in fake profile detection.</w:t>
      </w:r>
    </w:p>
    <w:p w14:paraId="6CB0D1BC" w14:textId="77777777" w:rsidR="008E5298" w:rsidRPr="008E5298" w:rsidRDefault="008E5298" w:rsidP="008E5298">
      <w:pPr>
        <w:pStyle w:val="ListParagraph"/>
        <w:rPr>
          <w:bCs/>
          <w:color w:val="000000" w:themeColor="text1"/>
          <w:sz w:val="24"/>
          <w:szCs w:val="24"/>
          <w:lang w:val="en-IN"/>
        </w:rPr>
      </w:pPr>
    </w:p>
    <w:p w14:paraId="5357DC72" w14:textId="77777777" w:rsidR="008E5298" w:rsidRDefault="008E5298" w:rsidP="008E5298">
      <w:pPr>
        <w:tabs>
          <w:tab w:val="num" w:pos="1020"/>
        </w:tabs>
        <w:spacing w:line="360" w:lineRule="auto"/>
        <w:rPr>
          <w:bCs/>
          <w:color w:val="000000" w:themeColor="text1"/>
          <w:sz w:val="24"/>
          <w:szCs w:val="24"/>
          <w:lang w:val="en-IN"/>
        </w:rPr>
      </w:pPr>
    </w:p>
    <w:p w14:paraId="7D5053FA" w14:textId="77777777" w:rsidR="008E5298" w:rsidRDefault="008E5298" w:rsidP="008E5298">
      <w:pPr>
        <w:tabs>
          <w:tab w:val="num" w:pos="1020"/>
        </w:tabs>
        <w:spacing w:line="360" w:lineRule="auto"/>
        <w:rPr>
          <w:bCs/>
          <w:color w:val="000000" w:themeColor="text1"/>
          <w:sz w:val="24"/>
          <w:szCs w:val="24"/>
          <w:lang w:val="en-IN"/>
        </w:rPr>
      </w:pPr>
    </w:p>
    <w:p w14:paraId="18457F47" w14:textId="77777777" w:rsidR="008E5298" w:rsidRPr="008E5298" w:rsidRDefault="008E5298" w:rsidP="008E5298">
      <w:pPr>
        <w:tabs>
          <w:tab w:val="num" w:pos="1020"/>
        </w:tabs>
        <w:spacing w:line="360" w:lineRule="auto"/>
        <w:rPr>
          <w:bCs/>
          <w:color w:val="000000" w:themeColor="text1"/>
          <w:sz w:val="24"/>
          <w:szCs w:val="24"/>
          <w:lang w:val="en-IN"/>
        </w:rPr>
      </w:pPr>
    </w:p>
    <w:p w14:paraId="09D85B04" w14:textId="77777777" w:rsidR="00332269" w:rsidRDefault="00332269" w:rsidP="00332269">
      <w:pPr>
        <w:pStyle w:val="ListParagraph"/>
        <w:spacing w:line="360" w:lineRule="auto"/>
        <w:rPr>
          <w:bCs/>
          <w:color w:val="000000" w:themeColor="text1"/>
          <w:sz w:val="24"/>
          <w:szCs w:val="24"/>
          <w:lang w:val="en-IN"/>
        </w:rPr>
      </w:pPr>
    </w:p>
    <w:p w14:paraId="6E70D568" w14:textId="116925B5" w:rsidR="00332269" w:rsidRDefault="00332269" w:rsidP="00332269">
      <w:pPr>
        <w:pStyle w:val="ListParagraph"/>
        <w:spacing w:line="360" w:lineRule="auto"/>
        <w:rPr>
          <w:bCs/>
          <w:color w:val="000000" w:themeColor="text1"/>
          <w:sz w:val="24"/>
          <w:szCs w:val="24"/>
          <w:lang w:val="en-IN"/>
        </w:rPr>
      </w:pPr>
      <w:r w:rsidRPr="00332269">
        <w:rPr>
          <w:bCs/>
          <w:color w:val="000000" w:themeColor="text1"/>
          <w:sz w:val="24"/>
          <w:szCs w:val="24"/>
          <w:lang w:val="en-IN"/>
        </w:rPr>
        <w:t>Challenges:</w:t>
      </w:r>
    </w:p>
    <w:p w14:paraId="0638257A" w14:textId="77777777" w:rsidR="00A74403" w:rsidRPr="00332269" w:rsidRDefault="00A74403" w:rsidP="00332269">
      <w:pPr>
        <w:pStyle w:val="ListParagraph"/>
        <w:spacing w:line="360" w:lineRule="auto"/>
        <w:rPr>
          <w:bCs/>
          <w:color w:val="000000" w:themeColor="text1"/>
          <w:sz w:val="24"/>
          <w:szCs w:val="24"/>
          <w:lang w:val="en-IN"/>
        </w:rPr>
      </w:pPr>
    </w:p>
    <w:p w14:paraId="79B7F927" w14:textId="77777777" w:rsidR="00332269" w:rsidRDefault="00332269" w:rsidP="0083574E">
      <w:pPr>
        <w:pStyle w:val="ListParagraph"/>
        <w:numPr>
          <w:ilvl w:val="0"/>
          <w:numId w:val="12"/>
        </w:numPr>
        <w:tabs>
          <w:tab w:val="clear" w:pos="720"/>
          <w:tab w:val="num" w:pos="1020"/>
        </w:tabs>
        <w:spacing w:line="360" w:lineRule="auto"/>
        <w:ind w:left="1020"/>
        <w:rPr>
          <w:bCs/>
          <w:color w:val="000000" w:themeColor="text1"/>
          <w:sz w:val="24"/>
          <w:szCs w:val="24"/>
          <w:lang w:val="en-IN"/>
        </w:rPr>
      </w:pPr>
      <w:r w:rsidRPr="00332269">
        <w:rPr>
          <w:bCs/>
          <w:color w:val="000000" w:themeColor="text1"/>
          <w:sz w:val="24"/>
          <w:szCs w:val="24"/>
          <w:lang w:val="en-IN"/>
        </w:rPr>
        <w:t>Requires large amounts of training data.</w:t>
      </w:r>
    </w:p>
    <w:p w14:paraId="7D5713D3" w14:textId="77777777" w:rsidR="00A74403" w:rsidRPr="00332269" w:rsidRDefault="00A74403" w:rsidP="00A74403">
      <w:pPr>
        <w:pStyle w:val="ListParagraph"/>
        <w:spacing w:line="360" w:lineRule="auto"/>
        <w:ind w:left="1020"/>
        <w:rPr>
          <w:bCs/>
          <w:color w:val="000000" w:themeColor="text1"/>
          <w:sz w:val="24"/>
          <w:szCs w:val="24"/>
          <w:lang w:val="en-IN"/>
        </w:rPr>
      </w:pPr>
    </w:p>
    <w:p w14:paraId="21DE4F78" w14:textId="77777777" w:rsidR="00332269" w:rsidRPr="00332269" w:rsidRDefault="00332269" w:rsidP="0083574E">
      <w:pPr>
        <w:pStyle w:val="ListParagraph"/>
        <w:numPr>
          <w:ilvl w:val="0"/>
          <w:numId w:val="12"/>
        </w:numPr>
        <w:tabs>
          <w:tab w:val="clear" w:pos="720"/>
          <w:tab w:val="num" w:pos="1020"/>
        </w:tabs>
        <w:spacing w:line="360" w:lineRule="auto"/>
        <w:ind w:left="1020"/>
        <w:rPr>
          <w:bCs/>
          <w:color w:val="000000" w:themeColor="text1"/>
          <w:sz w:val="24"/>
          <w:szCs w:val="24"/>
          <w:lang w:val="en-IN"/>
        </w:rPr>
      </w:pPr>
      <w:r w:rsidRPr="00332269">
        <w:rPr>
          <w:bCs/>
          <w:color w:val="000000" w:themeColor="text1"/>
          <w:sz w:val="24"/>
          <w:szCs w:val="24"/>
          <w:lang w:val="en-IN"/>
        </w:rPr>
        <w:t>Computationally expensive and requires high-performance hardware (GPUs/TPUs).</w:t>
      </w:r>
    </w:p>
    <w:p w14:paraId="00BE8CD3" w14:textId="77777777" w:rsidR="00332269" w:rsidRDefault="00332269" w:rsidP="00332269">
      <w:pPr>
        <w:pStyle w:val="ListParagraph"/>
        <w:spacing w:line="360" w:lineRule="auto"/>
        <w:ind w:left="420"/>
        <w:rPr>
          <w:bCs/>
          <w:color w:val="000000" w:themeColor="text1"/>
          <w:sz w:val="24"/>
          <w:szCs w:val="24"/>
        </w:rPr>
      </w:pPr>
    </w:p>
    <w:p w14:paraId="2381D517" w14:textId="77777777" w:rsidR="004D418F" w:rsidRDefault="004D418F" w:rsidP="00332269">
      <w:pPr>
        <w:pStyle w:val="ListParagraph"/>
        <w:spacing w:line="360" w:lineRule="auto"/>
        <w:ind w:left="420"/>
        <w:rPr>
          <w:bCs/>
          <w:color w:val="000000" w:themeColor="text1"/>
          <w:sz w:val="24"/>
          <w:szCs w:val="24"/>
        </w:rPr>
      </w:pPr>
    </w:p>
    <w:p w14:paraId="7DD012FE" w14:textId="77777777" w:rsidR="004D418F" w:rsidRDefault="004D418F" w:rsidP="00332269">
      <w:pPr>
        <w:pStyle w:val="ListParagraph"/>
        <w:spacing w:line="360" w:lineRule="auto"/>
        <w:ind w:left="420"/>
        <w:rPr>
          <w:bCs/>
          <w:color w:val="000000" w:themeColor="text1"/>
          <w:sz w:val="24"/>
          <w:szCs w:val="24"/>
        </w:rPr>
      </w:pPr>
    </w:p>
    <w:p w14:paraId="64BF8B8C" w14:textId="77777777" w:rsidR="004D418F" w:rsidRDefault="004D418F" w:rsidP="00332269">
      <w:pPr>
        <w:pStyle w:val="ListParagraph"/>
        <w:spacing w:line="360" w:lineRule="auto"/>
        <w:ind w:left="420"/>
        <w:rPr>
          <w:bCs/>
          <w:color w:val="000000" w:themeColor="text1"/>
          <w:sz w:val="24"/>
          <w:szCs w:val="24"/>
        </w:rPr>
      </w:pPr>
    </w:p>
    <w:p w14:paraId="77282C4D" w14:textId="77777777" w:rsidR="00A74403" w:rsidRDefault="00A74403" w:rsidP="00332269">
      <w:pPr>
        <w:pStyle w:val="ListParagraph"/>
        <w:spacing w:line="360" w:lineRule="auto"/>
        <w:ind w:left="420"/>
        <w:rPr>
          <w:bCs/>
          <w:color w:val="000000" w:themeColor="text1"/>
          <w:sz w:val="24"/>
          <w:szCs w:val="24"/>
        </w:rPr>
      </w:pPr>
    </w:p>
    <w:p w14:paraId="23CACF4D" w14:textId="77777777" w:rsidR="00A74403" w:rsidRDefault="00A74403" w:rsidP="00332269">
      <w:pPr>
        <w:pStyle w:val="ListParagraph"/>
        <w:spacing w:line="360" w:lineRule="auto"/>
        <w:ind w:left="420"/>
        <w:rPr>
          <w:bCs/>
          <w:color w:val="000000" w:themeColor="text1"/>
          <w:sz w:val="24"/>
          <w:szCs w:val="24"/>
        </w:rPr>
      </w:pPr>
    </w:p>
    <w:p w14:paraId="5206DD94" w14:textId="77777777" w:rsidR="00A74403" w:rsidRDefault="00A74403" w:rsidP="00332269">
      <w:pPr>
        <w:pStyle w:val="ListParagraph"/>
        <w:spacing w:line="360" w:lineRule="auto"/>
        <w:ind w:left="420"/>
        <w:rPr>
          <w:bCs/>
          <w:color w:val="000000" w:themeColor="text1"/>
          <w:sz w:val="24"/>
          <w:szCs w:val="24"/>
        </w:rPr>
      </w:pPr>
    </w:p>
    <w:p w14:paraId="0600F5A6" w14:textId="77777777" w:rsidR="00A74403" w:rsidRDefault="00A74403" w:rsidP="00332269">
      <w:pPr>
        <w:pStyle w:val="ListParagraph"/>
        <w:spacing w:line="360" w:lineRule="auto"/>
        <w:ind w:left="420"/>
        <w:rPr>
          <w:bCs/>
          <w:color w:val="000000" w:themeColor="text1"/>
          <w:sz w:val="24"/>
          <w:szCs w:val="24"/>
        </w:rPr>
      </w:pPr>
    </w:p>
    <w:p w14:paraId="40B2206F" w14:textId="77777777" w:rsidR="00A74403" w:rsidRDefault="00A74403" w:rsidP="00332269">
      <w:pPr>
        <w:pStyle w:val="ListParagraph"/>
        <w:spacing w:line="360" w:lineRule="auto"/>
        <w:ind w:left="420"/>
        <w:rPr>
          <w:bCs/>
          <w:color w:val="000000" w:themeColor="text1"/>
          <w:sz w:val="24"/>
          <w:szCs w:val="24"/>
        </w:rPr>
      </w:pPr>
    </w:p>
    <w:p w14:paraId="02DA46DD" w14:textId="77777777" w:rsidR="00A74403" w:rsidRDefault="00A74403" w:rsidP="00332269">
      <w:pPr>
        <w:pStyle w:val="ListParagraph"/>
        <w:spacing w:line="360" w:lineRule="auto"/>
        <w:ind w:left="420"/>
        <w:rPr>
          <w:bCs/>
          <w:color w:val="000000" w:themeColor="text1"/>
          <w:sz w:val="24"/>
          <w:szCs w:val="24"/>
        </w:rPr>
      </w:pPr>
    </w:p>
    <w:p w14:paraId="08C98F7E" w14:textId="77777777" w:rsidR="008E5298" w:rsidRDefault="008E5298" w:rsidP="00332269">
      <w:pPr>
        <w:pStyle w:val="ListParagraph"/>
        <w:spacing w:line="360" w:lineRule="auto"/>
        <w:ind w:left="420"/>
        <w:rPr>
          <w:bCs/>
          <w:color w:val="000000" w:themeColor="text1"/>
          <w:sz w:val="24"/>
          <w:szCs w:val="24"/>
        </w:rPr>
      </w:pPr>
    </w:p>
    <w:p w14:paraId="0973C898" w14:textId="77777777" w:rsidR="008E5298" w:rsidRDefault="008E5298" w:rsidP="00332269">
      <w:pPr>
        <w:pStyle w:val="ListParagraph"/>
        <w:spacing w:line="360" w:lineRule="auto"/>
        <w:ind w:left="420"/>
        <w:rPr>
          <w:bCs/>
          <w:color w:val="000000" w:themeColor="text1"/>
          <w:sz w:val="24"/>
          <w:szCs w:val="24"/>
        </w:rPr>
      </w:pPr>
    </w:p>
    <w:p w14:paraId="57AE8FBE" w14:textId="77777777" w:rsidR="008E5298" w:rsidRDefault="008E5298" w:rsidP="00332269">
      <w:pPr>
        <w:pStyle w:val="ListParagraph"/>
        <w:spacing w:line="360" w:lineRule="auto"/>
        <w:ind w:left="420"/>
        <w:rPr>
          <w:bCs/>
          <w:color w:val="000000" w:themeColor="text1"/>
          <w:sz w:val="24"/>
          <w:szCs w:val="24"/>
        </w:rPr>
      </w:pPr>
    </w:p>
    <w:p w14:paraId="06794461" w14:textId="77777777" w:rsidR="008E5298" w:rsidRDefault="008E5298" w:rsidP="00332269">
      <w:pPr>
        <w:pStyle w:val="ListParagraph"/>
        <w:spacing w:line="360" w:lineRule="auto"/>
        <w:ind w:left="420"/>
        <w:rPr>
          <w:bCs/>
          <w:color w:val="000000" w:themeColor="text1"/>
          <w:sz w:val="24"/>
          <w:szCs w:val="24"/>
        </w:rPr>
      </w:pPr>
    </w:p>
    <w:p w14:paraId="58CC7DBA" w14:textId="77777777" w:rsidR="008E5298" w:rsidRDefault="008E5298" w:rsidP="00332269">
      <w:pPr>
        <w:pStyle w:val="ListParagraph"/>
        <w:spacing w:line="360" w:lineRule="auto"/>
        <w:ind w:left="420"/>
        <w:rPr>
          <w:bCs/>
          <w:color w:val="000000" w:themeColor="text1"/>
          <w:sz w:val="24"/>
          <w:szCs w:val="24"/>
        </w:rPr>
      </w:pPr>
    </w:p>
    <w:p w14:paraId="7A3490CB" w14:textId="77777777" w:rsidR="008E5298" w:rsidRDefault="008E5298" w:rsidP="00332269">
      <w:pPr>
        <w:pStyle w:val="ListParagraph"/>
        <w:spacing w:line="360" w:lineRule="auto"/>
        <w:ind w:left="420"/>
        <w:rPr>
          <w:bCs/>
          <w:color w:val="000000" w:themeColor="text1"/>
          <w:sz w:val="24"/>
          <w:szCs w:val="24"/>
        </w:rPr>
      </w:pPr>
    </w:p>
    <w:p w14:paraId="1CAAB3D2" w14:textId="77777777" w:rsidR="008E5298" w:rsidRDefault="008E5298" w:rsidP="00332269">
      <w:pPr>
        <w:pStyle w:val="ListParagraph"/>
        <w:spacing w:line="360" w:lineRule="auto"/>
        <w:ind w:left="420"/>
        <w:rPr>
          <w:bCs/>
          <w:color w:val="000000" w:themeColor="text1"/>
          <w:sz w:val="24"/>
          <w:szCs w:val="24"/>
        </w:rPr>
      </w:pPr>
    </w:p>
    <w:p w14:paraId="207FDB73" w14:textId="77777777" w:rsidR="008E5298" w:rsidRDefault="008E5298" w:rsidP="00332269">
      <w:pPr>
        <w:pStyle w:val="ListParagraph"/>
        <w:spacing w:line="360" w:lineRule="auto"/>
        <w:ind w:left="420"/>
        <w:rPr>
          <w:bCs/>
          <w:color w:val="000000" w:themeColor="text1"/>
          <w:sz w:val="24"/>
          <w:szCs w:val="24"/>
        </w:rPr>
      </w:pPr>
    </w:p>
    <w:p w14:paraId="39987AB4" w14:textId="77777777" w:rsidR="008E5298" w:rsidRDefault="008E5298" w:rsidP="00332269">
      <w:pPr>
        <w:pStyle w:val="ListParagraph"/>
        <w:spacing w:line="360" w:lineRule="auto"/>
        <w:ind w:left="420"/>
        <w:rPr>
          <w:bCs/>
          <w:color w:val="000000" w:themeColor="text1"/>
          <w:sz w:val="24"/>
          <w:szCs w:val="24"/>
        </w:rPr>
      </w:pPr>
    </w:p>
    <w:p w14:paraId="2EC966B9" w14:textId="77777777" w:rsidR="008E5298" w:rsidRDefault="008E5298" w:rsidP="00332269">
      <w:pPr>
        <w:pStyle w:val="ListParagraph"/>
        <w:spacing w:line="360" w:lineRule="auto"/>
        <w:ind w:left="420"/>
        <w:rPr>
          <w:bCs/>
          <w:color w:val="000000" w:themeColor="text1"/>
          <w:sz w:val="24"/>
          <w:szCs w:val="24"/>
        </w:rPr>
      </w:pPr>
    </w:p>
    <w:p w14:paraId="0554F7CD" w14:textId="77777777" w:rsidR="008E5298" w:rsidRDefault="008E5298" w:rsidP="00332269">
      <w:pPr>
        <w:pStyle w:val="ListParagraph"/>
        <w:spacing w:line="360" w:lineRule="auto"/>
        <w:ind w:left="420"/>
        <w:rPr>
          <w:bCs/>
          <w:color w:val="000000" w:themeColor="text1"/>
          <w:sz w:val="24"/>
          <w:szCs w:val="24"/>
        </w:rPr>
      </w:pPr>
    </w:p>
    <w:p w14:paraId="20AA75C7" w14:textId="77777777" w:rsidR="008E5298" w:rsidRDefault="008E5298" w:rsidP="00332269">
      <w:pPr>
        <w:pStyle w:val="ListParagraph"/>
        <w:spacing w:line="360" w:lineRule="auto"/>
        <w:ind w:left="420"/>
        <w:rPr>
          <w:bCs/>
          <w:color w:val="000000" w:themeColor="text1"/>
          <w:sz w:val="24"/>
          <w:szCs w:val="24"/>
        </w:rPr>
      </w:pPr>
    </w:p>
    <w:p w14:paraId="13E4B5FB" w14:textId="77777777" w:rsidR="008E5298" w:rsidRDefault="008E5298" w:rsidP="00332269">
      <w:pPr>
        <w:pStyle w:val="ListParagraph"/>
        <w:spacing w:line="360" w:lineRule="auto"/>
        <w:ind w:left="420"/>
        <w:rPr>
          <w:bCs/>
          <w:color w:val="000000" w:themeColor="text1"/>
          <w:sz w:val="24"/>
          <w:szCs w:val="24"/>
        </w:rPr>
      </w:pPr>
    </w:p>
    <w:p w14:paraId="794C3D5F" w14:textId="77777777" w:rsidR="008E5298" w:rsidRDefault="008E5298" w:rsidP="00332269">
      <w:pPr>
        <w:pStyle w:val="ListParagraph"/>
        <w:spacing w:line="360" w:lineRule="auto"/>
        <w:ind w:left="420"/>
        <w:rPr>
          <w:bCs/>
          <w:color w:val="000000" w:themeColor="text1"/>
          <w:sz w:val="24"/>
          <w:szCs w:val="24"/>
        </w:rPr>
      </w:pPr>
    </w:p>
    <w:p w14:paraId="66709BAA" w14:textId="77777777" w:rsidR="00A74403" w:rsidRDefault="00A74403" w:rsidP="00332269">
      <w:pPr>
        <w:pStyle w:val="ListParagraph"/>
        <w:spacing w:line="360" w:lineRule="auto"/>
        <w:ind w:left="420"/>
        <w:rPr>
          <w:bCs/>
          <w:color w:val="000000" w:themeColor="text1"/>
          <w:sz w:val="24"/>
          <w:szCs w:val="24"/>
        </w:rPr>
      </w:pPr>
    </w:p>
    <w:p w14:paraId="629E2AAC" w14:textId="77777777" w:rsidR="00A74403" w:rsidRDefault="00A74403" w:rsidP="00332269">
      <w:pPr>
        <w:pStyle w:val="ListParagraph"/>
        <w:spacing w:line="360" w:lineRule="auto"/>
        <w:ind w:left="420"/>
        <w:rPr>
          <w:bCs/>
          <w:color w:val="000000" w:themeColor="text1"/>
          <w:sz w:val="24"/>
          <w:szCs w:val="24"/>
        </w:rPr>
      </w:pPr>
    </w:p>
    <w:p w14:paraId="426D7E23" w14:textId="77777777" w:rsidR="00A74403" w:rsidRDefault="00A74403" w:rsidP="00332269">
      <w:pPr>
        <w:pStyle w:val="ListParagraph"/>
        <w:spacing w:line="360" w:lineRule="auto"/>
        <w:ind w:left="420"/>
        <w:rPr>
          <w:bCs/>
          <w:color w:val="000000" w:themeColor="text1"/>
          <w:sz w:val="24"/>
          <w:szCs w:val="24"/>
        </w:rPr>
      </w:pPr>
    </w:p>
    <w:p w14:paraId="392E3AAF" w14:textId="77777777" w:rsidR="004D418F" w:rsidRDefault="004D418F" w:rsidP="00332269">
      <w:pPr>
        <w:pStyle w:val="ListParagraph"/>
        <w:spacing w:line="360" w:lineRule="auto"/>
        <w:ind w:left="420"/>
        <w:rPr>
          <w:bCs/>
          <w:color w:val="000000" w:themeColor="text1"/>
          <w:sz w:val="24"/>
          <w:szCs w:val="24"/>
        </w:rPr>
      </w:pPr>
    </w:p>
    <w:p w14:paraId="12D372F3" w14:textId="77777777" w:rsidR="004D418F" w:rsidRDefault="004D418F" w:rsidP="00332269">
      <w:pPr>
        <w:pStyle w:val="ListParagraph"/>
        <w:spacing w:line="360" w:lineRule="auto"/>
        <w:ind w:left="420"/>
        <w:rPr>
          <w:bCs/>
          <w:color w:val="000000" w:themeColor="text1"/>
          <w:sz w:val="24"/>
          <w:szCs w:val="24"/>
        </w:rPr>
      </w:pPr>
    </w:p>
    <w:p w14:paraId="184FC036" w14:textId="1DC66236" w:rsidR="00614674" w:rsidRPr="007E5CAE" w:rsidRDefault="006410C7" w:rsidP="007E5CAE">
      <w:pPr>
        <w:spacing w:line="360" w:lineRule="auto"/>
        <w:rPr>
          <w:b/>
          <w:color w:val="000000" w:themeColor="text1"/>
          <w:sz w:val="36"/>
          <w:szCs w:val="36"/>
        </w:rPr>
      </w:pPr>
      <w:r w:rsidRPr="007E5CAE">
        <w:rPr>
          <w:b/>
          <w:color w:val="000000" w:themeColor="text1"/>
          <w:sz w:val="36"/>
          <w:szCs w:val="36"/>
        </w:rPr>
        <w:t>CHAPTER 3: PROBLEM DEFINITION AND OBJECTIVES</w:t>
      </w:r>
    </w:p>
    <w:p w14:paraId="016C26E3" w14:textId="77777777" w:rsidR="006410C7" w:rsidRDefault="006410C7" w:rsidP="00D31E1A">
      <w:pPr>
        <w:spacing w:line="360" w:lineRule="auto"/>
        <w:rPr>
          <w:b/>
          <w:color w:val="000000" w:themeColor="text1"/>
          <w:sz w:val="28"/>
          <w:szCs w:val="28"/>
        </w:rPr>
      </w:pPr>
    </w:p>
    <w:p w14:paraId="25B23D2D" w14:textId="31FA9A97" w:rsidR="00D31E1A" w:rsidRDefault="00D31E1A" w:rsidP="00D31E1A">
      <w:pPr>
        <w:spacing w:line="360" w:lineRule="auto"/>
        <w:rPr>
          <w:b/>
          <w:color w:val="000000" w:themeColor="text1"/>
          <w:sz w:val="28"/>
          <w:szCs w:val="28"/>
        </w:rPr>
      </w:pPr>
      <w:r>
        <w:rPr>
          <w:b/>
          <w:color w:val="000000" w:themeColor="text1"/>
          <w:sz w:val="28"/>
          <w:szCs w:val="28"/>
        </w:rPr>
        <w:t>3.1 INTRODUCTION</w:t>
      </w:r>
    </w:p>
    <w:p w14:paraId="1ECFEFF1" w14:textId="77777777" w:rsidR="00A74403" w:rsidRDefault="00A74403" w:rsidP="00D31E1A">
      <w:pPr>
        <w:spacing w:line="360" w:lineRule="auto"/>
        <w:rPr>
          <w:b/>
          <w:color w:val="000000" w:themeColor="text1"/>
          <w:sz w:val="28"/>
          <w:szCs w:val="28"/>
        </w:rPr>
      </w:pPr>
    </w:p>
    <w:p w14:paraId="64DE1729" w14:textId="77777777" w:rsidR="00D31E1A" w:rsidRDefault="00D31E1A" w:rsidP="00D31E1A">
      <w:pPr>
        <w:spacing w:line="360" w:lineRule="auto"/>
        <w:rPr>
          <w:bCs/>
          <w:color w:val="000000" w:themeColor="text1"/>
          <w:sz w:val="24"/>
          <w:szCs w:val="24"/>
          <w:lang w:val="en-IN"/>
        </w:rPr>
      </w:pPr>
      <w:r w:rsidRPr="00D31E1A">
        <w:rPr>
          <w:bCs/>
          <w:color w:val="000000" w:themeColor="text1"/>
          <w:sz w:val="24"/>
          <w:szCs w:val="24"/>
          <w:lang w:val="en-IN"/>
        </w:rPr>
        <w:t xml:space="preserve">With the exponential rise of social media users, </w:t>
      </w:r>
      <w:r w:rsidRPr="00D31E1A">
        <w:rPr>
          <w:b/>
          <w:bCs/>
          <w:color w:val="000000" w:themeColor="text1"/>
          <w:sz w:val="24"/>
          <w:szCs w:val="24"/>
          <w:lang w:val="en-IN"/>
        </w:rPr>
        <w:t>fake profiles have become a major threat</w:t>
      </w:r>
      <w:r w:rsidRPr="00D31E1A">
        <w:rPr>
          <w:bCs/>
          <w:color w:val="000000" w:themeColor="text1"/>
          <w:sz w:val="24"/>
          <w:szCs w:val="24"/>
          <w:lang w:val="en-IN"/>
        </w:rPr>
        <w:t xml:space="preserve"> to online security and privacy. Malicious actors create fake accounts for various reasons, including </w:t>
      </w:r>
      <w:r w:rsidRPr="00D31E1A">
        <w:rPr>
          <w:b/>
          <w:bCs/>
          <w:color w:val="000000" w:themeColor="text1"/>
          <w:sz w:val="24"/>
          <w:szCs w:val="24"/>
          <w:lang w:val="en-IN"/>
        </w:rPr>
        <w:t>spamming, misinformation campaigns, identity theft, cyberbullying, and financial fraud</w:t>
      </w:r>
      <w:r w:rsidRPr="00D31E1A">
        <w:rPr>
          <w:bCs/>
          <w:color w:val="000000" w:themeColor="text1"/>
          <w:sz w:val="24"/>
          <w:szCs w:val="24"/>
          <w:lang w:val="en-IN"/>
        </w:rPr>
        <w:t>. These fake profiles can manipulate public opinion, spread disinformation, and deceive users into scams.</w:t>
      </w:r>
    </w:p>
    <w:p w14:paraId="4564FA16" w14:textId="77777777" w:rsidR="00A74403" w:rsidRPr="00D31E1A" w:rsidRDefault="00A74403" w:rsidP="00D31E1A">
      <w:pPr>
        <w:spacing w:line="360" w:lineRule="auto"/>
        <w:rPr>
          <w:bCs/>
          <w:color w:val="000000" w:themeColor="text1"/>
          <w:sz w:val="24"/>
          <w:szCs w:val="24"/>
          <w:lang w:val="en-IN"/>
        </w:rPr>
      </w:pPr>
    </w:p>
    <w:p w14:paraId="372B7469" w14:textId="77777777" w:rsidR="00D31E1A" w:rsidRDefault="00D31E1A" w:rsidP="00D31E1A">
      <w:pPr>
        <w:spacing w:line="360" w:lineRule="auto"/>
        <w:rPr>
          <w:bCs/>
          <w:color w:val="000000" w:themeColor="text1"/>
          <w:sz w:val="24"/>
          <w:szCs w:val="24"/>
          <w:lang w:val="en-IN"/>
        </w:rPr>
      </w:pPr>
      <w:r w:rsidRPr="00D31E1A">
        <w:rPr>
          <w:bCs/>
          <w:color w:val="000000" w:themeColor="text1"/>
          <w:sz w:val="24"/>
          <w:szCs w:val="24"/>
          <w:lang w:val="en-IN"/>
        </w:rPr>
        <w:t xml:space="preserve">Traditional fake profile detection methods, such as </w:t>
      </w:r>
      <w:r w:rsidRPr="00D31E1A">
        <w:rPr>
          <w:b/>
          <w:bCs/>
          <w:color w:val="000000" w:themeColor="text1"/>
          <w:sz w:val="24"/>
          <w:szCs w:val="24"/>
          <w:lang w:val="en-IN"/>
        </w:rPr>
        <w:t>manual reporting and rule-based filters</w:t>
      </w:r>
      <w:r w:rsidRPr="00D31E1A">
        <w:rPr>
          <w:bCs/>
          <w:color w:val="000000" w:themeColor="text1"/>
          <w:sz w:val="24"/>
          <w:szCs w:val="24"/>
          <w:lang w:val="en-IN"/>
        </w:rPr>
        <w:t xml:space="preserve">, have proven </w:t>
      </w:r>
      <w:r w:rsidRPr="00D31E1A">
        <w:rPr>
          <w:b/>
          <w:bCs/>
          <w:color w:val="000000" w:themeColor="text1"/>
          <w:sz w:val="24"/>
          <w:szCs w:val="24"/>
          <w:lang w:val="en-IN"/>
        </w:rPr>
        <w:t>ineffective</w:t>
      </w:r>
      <w:r w:rsidRPr="00D31E1A">
        <w:rPr>
          <w:bCs/>
          <w:color w:val="000000" w:themeColor="text1"/>
          <w:sz w:val="24"/>
          <w:szCs w:val="24"/>
          <w:lang w:val="en-IN"/>
        </w:rPr>
        <w:t xml:space="preserve"> due to the evolving nature of fake account behavior. Hence, an </w:t>
      </w:r>
      <w:r w:rsidRPr="00D31E1A">
        <w:rPr>
          <w:b/>
          <w:bCs/>
          <w:color w:val="000000" w:themeColor="text1"/>
          <w:sz w:val="24"/>
          <w:szCs w:val="24"/>
          <w:lang w:val="en-IN"/>
        </w:rPr>
        <w:t>AI-driven approach</w:t>
      </w:r>
      <w:r w:rsidRPr="00D31E1A">
        <w:rPr>
          <w:bCs/>
          <w:color w:val="000000" w:themeColor="text1"/>
          <w:sz w:val="24"/>
          <w:szCs w:val="24"/>
          <w:lang w:val="en-IN"/>
        </w:rPr>
        <w:t xml:space="preserve"> that leverages </w:t>
      </w:r>
      <w:r w:rsidRPr="00D31E1A">
        <w:rPr>
          <w:b/>
          <w:bCs/>
          <w:color w:val="000000" w:themeColor="text1"/>
          <w:sz w:val="24"/>
          <w:szCs w:val="24"/>
          <w:lang w:val="en-IN"/>
        </w:rPr>
        <w:t>machine learning (ML) and deep learning (DL)</w:t>
      </w:r>
      <w:r w:rsidRPr="00D31E1A">
        <w:rPr>
          <w:bCs/>
          <w:color w:val="000000" w:themeColor="text1"/>
          <w:sz w:val="24"/>
          <w:szCs w:val="24"/>
          <w:lang w:val="en-IN"/>
        </w:rPr>
        <w:t xml:space="preserve"> techniques is required to </w:t>
      </w:r>
      <w:r w:rsidRPr="00D31E1A">
        <w:rPr>
          <w:b/>
          <w:bCs/>
          <w:color w:val="000000" w:themeColor="text1"/>
          <w:sz w:val="24"/>
          <w:szCs w:val="24"/>
          <w:lang w:val="en-IN"/>
        </w:rPr>
        <w:t>accurately and efficiently detect fake profiles</w:t>
      </w:r>
      <w:r w:rsidRPr="00D31E1A">
        <w:rPr>
          <w:bCs/>
          <w:color w:val="000000" w:themeColor="text1"/>
          <w:sz w:val="24"/>
          <w:szCs w:val="24"/>
          <w:lang w:val="en-IN"/>
        </w:rPr>
        <w:t>.</w:t>
      </w:r>
    </w:p>
    <w:p w14:paraId="667EDFBC" w14:textId="77777777" w:rsidR="00A74403" w:rsidRPr="00D31E1A" w:rsidRDefault="00A74403" w:rsidP="00D31E1A">
      <w:pPr>
        <w:spacing w:line="360" w:lineRule="auto"/>
        <w:rPr>
          <w:bCs/>
          <w:color w:val="000000" w:themeColor="text1"/>
          <w:sz w:val="24"/>
          <w:szCs w:val="24"/>
          <w:lang w:val="en-IN"/>
        </w:rPr>
      </w:pPr>
    </w:p>
    <w:p w14:paraId="191DA4EE" w14:textId="77777777" w:rsidR="00D31E1A" w:rsidRPr="00D31E1A" w:rsidRDefault="00D31E1A" w:rsidP="00D31E1A">
      <w:pPr>
        <w:spacing w:line="360" w:lineRule="auto"/>
        <w:rPr>
          <w:bCs/>
          <w:color w:val="000000" w:themeColor="text1"/>
          <w:sz w:val="24"/>
          <w:szCs w:val="24"/>
          <w:lang w:val="en-IN"/>
        </w:rPr>
      </w:pPr>
      <w:r w:rsidRPr="00D31E1A">
        <w:rPr>
          <w:bCs/>
          <w:color w:val="000000" w:themeColor="text1"/>
          <w:sz w:val="24"/>
          <w:szCs w:val="24"/>
          <w:lang w:val="en-IN"/>
        </w:rPr>
        <w:t xml:space="preserve">This chapter defines the </w:t>
      </w:r>
      <w:r w:rsidRPr="00D31E1A">
        <w:rPr>
          <w:b/>
          <w:bCs/>
          <w:color w:val="000000" w:themeColor="text1"/>
          <w:sz w:val="24"/>
          <w:szCs w:val="24"/>
          <w:lang w:val="en-IN"/>
        </w:rPr>
        <w:t>problem statement, research questions, and key objectives</w:t>
      </w:r>
      <w:r w:rsidRPr="00D31E1A">
        <w:rPr>
          <w:bCs/>
          <w:color w:val="000000" w:themeColor="text1"/>
          <w:sz w:val="24"/>
          <w:szCs w:val="24"/>
          <w:lang w:val="en-IN"/>
        </w:rPr>
        <w:t xml:space="preserve"> of this project. It also outlines the </w:t>
      </w:r>
      <w:r w:rsidRPr="00D31E1A">
        <w:rPr>
          <w:b/>
          <w:bCs/>
          <w:color w:val="000000" w:themeColor="text1"/>
          <w:sz w:val="24"/>
          <w:szCs w:val="24"/>
          <w:lang w:val="en-IN"/>
        </w:rPr>
        <w:t>AI methodologies</w:t>
      </w:r>
      <w:r w:rsidRPr="00D31E1A">
        <w:rPr>
          <w:bCs/>
          <w:color w:val="000000" w:themeColor="text1"/>
          <w:sz w:val="24"/>
          <w:szCs w:val="24"/>
          <w:lang w:val="en-IN"/>
        </w:rPr>
        <w:t xml:space="preserve"> that will be adopted to build an automated </w:t>
      </w:r>
      <w:r w:rsidRPr="00D31E1A">
        <w:rPr>
          <w:b/>
          <w:bCs/>
          <w:color w:val="000000" w:themeColor="text1"/>
          <w:sz w:val="24"/>
          <w:szCs w:val="24"/>
          <w:lang w:val="en-IN"/>
        </w:rPr>
        <w:t>fake profile detection system</w:t>
      </w:r>
      <w:r w:rsidRPr="00D31E1A">
        <w:rPr>
          <w:bCs/>
          <w:color w:val="000000" w:themeColor="text1"/>
          <w:sz w:val="24"/>
          <w:szCs w:val="24"/>
          <w:lang w:val="en-IN"/>
        </w:rPr>
        <w:t>.</w:t>
      </w:r>
    </w:p>
    <w:p w14:paraId="60AA70B5" w14:textId="77777777" w:rsidR="00D31E1A" w:rsidRDefault="00D31E1A" w:rsidP="00D31E1A">
      <w:pPr>
        <w:spacing w:line="360" w:lineRule="auto"/>
        <w:rPr>
          <w:bCs/>
          <w:color w:val="000000" w:themeColor="text1"/>
          <w:sz w:val="24"/>
          <w:szCs w:val="24"/>
        </w:rPr>
      </w:pPr>
    </w:p>
    <w:p w14:paraId="262072C1" w14:textId="77777777" w:rsidR="001D5D40" w:rsidRDefault="001D5D40" w:rsidP="00D31E1A">
      <w:pPr>
        <w:spacing w:line="360" w:lineRule="auto"/>
        <w:rPr>
          <w:b/>
          <w:color w:val="000000" w:themeColor="text1"/>
          <w:sz w:val="28"/>
          <w:szCs w:val="28"/>
        </w:rPr>
      </w:pPr>
    </w:p>
    <w:p w14:paraId="1DB57B86" w14:textId="77777777" w:rsidR="001D5D40" w:rsidRDefault="001D5D40" w:rsidP="00D31E1A">
      <w:pPr>
        <w:spacing w:line="360" w:lineRule="auto"/>
        <w:rPr>
          <w:b/>
          <w:color w:val="000000" w:themeColor="text1"/>
          <w:sz w:val="28"/>
          <w:szCs w:val="28"/>
        </w:rPr>
      </w:pPr>
    </w:p>
    <w:p w14:paraId="68CCC1A1" w14:textId="77777777" w:rsidR="001D5D40" w:rsidRDefault="001D5D40" w:rsidP="00D31E1A">
      <w:pPr>
        <w:spacing w:line="360" w:lineRule="auto"/>
        <w:rPr>
          <w:b/>
          <w:color w:val="000000" w:themeColor="text1"/>
          <w:sz w:val="28"/>
          <w:szCs w:val="28"/>
        </w:rPr>
      </w:pPr>
    </w:p>
    <w:p w14:paraId="6CDDFE62" w14:textId="77777777" w:rsidR="001D5D40" w:rsidRDefault="001D5D40" w:rsidP="00D31E1A">
      <w:pPr>
        <w:spacing w:line="360" w:lineRule="auto"/>
        <w:rPr>
          <w:b/>
          <w:color w:val="000000" w:themeColor="text1"/>
          <w:sz w:val="28"/>
          <w:szCs w:val="28"/>
        </w:rPr>
      </w:pPr>
    </w:p>
    <w:p w14:paraId="701AFC2F" w14:textId="77777777" w:rsidR="001D5D40" w:rsidRDefault="001D5D40" w:rsidP="00D31E1A">
      <w:pPr>
        <w:spacing w:line="360" w:lineRule="auto"/>
        <w:rPr>
          <w:b/>
          <w:color w:val="000000" w:themeColor="text1"/>
          <w:sz w:val="28"/>
          <w:szCs w:val="28"/>
        </w:rPr>
      </w:pPr>
    </w:p>
    <w:p w14:paraId="601DB1E3" w14:textId="77777777" w:rsidR="001D5D40" w:rsidRDefault="001D5D40" w:rsidP="00D31E1A">
      <w:pPr>
        <w:spacing w:line="360" w:lineRule="auto"/>
        <w:rPr>
          <w:b/>
          <w:color w:val="000000" w:themeColor="text1"/>
          <w:sz w:val="28"/>
          <w:szCs w:val="28"/>
        </w:rPr>
      </w:pPr>
    </w:p>
    <w:p w14:paraId="630A35C1" w14:textId="77777777" w:rsidR="001D5D40" w:rsidRDefault="001D5D40" w:rsidP="00D31E1A">
      <w:pPr>
        <w:spacing w:line="360" w:lineRule="auto"/>
        <w:rPr>
          <w:b/>
          <w:color w:val="000000" w:themeColor="text1"/>
          <w:sz w:val="28"/>
          <w:szCs w:val="28"/>
        </w:rPr>
      </w:pPr>
    </w:p>
    <w:p w14:paraId="077525A4" w14:textId="77777777" w:rsidR="001D5D40" w:rsidRDefault="001D5D40" w:rsidP="00D31E1A">
      <w:pPr>
        <w:spacing w:line="360" w:lineRule="auto"/>
        <w:rPr>
          <w:b/>
          <w:color w:val="000000" w:themeColor="text1"/>
          <w:sz w:val="28"/>
          <w:szCs w:val="28"/>
        </w:rPr>
      </w:pPr>
    </w:p>
    <w:p w14:paraId="6FC86147" w14:textId="77777777" w:rsidR="001D5D40" w:rsidRDefault="001D5D40" w:rsidP="00D31E1A">
      <w:pPr>
        <w:spacing w:line="360" w:lineRule="auto"/>
        <w:rPr>
          <w:b/>
          <w:color w:val="000000" w:themeColor="text1"/>
          <w:sz w:val="28"/>
          <w:szCs w:val="28"/>
        </w:rPr>
      </w:pPr>
    </w:p>
    <w:p w14:paraId="0420D41A" w14:textId="77777777" w:rsidR="001D5D40" w:rsidRDefault="001D5D40" w:rsidP="00D31E1A">
      <w:pPr>
        <w:spacing w:line="360" w:lineRule="auto"/>
        <w:rPr>
          <w:b/>
          <w:color w:val="000000" w:themeColor="text1"/>
          <w:sz w:val="28"/>
          <w:szCs w:val="28"/>
        </w:rPr>
      </w:pPr>
    </w:p>
    <w:p w14:paraId="0A153DCF" w14:textId="77777777" w:rsidR="001D5D40" w:rsidRDefault="001D5D40" w:rsidP="00D31E1A">
      <w:pPr>
        <w:spacing w:line="360" w:lineRule="auto"/>
        <w:rPr>
          <w:b/>
          <w:color w:val="000000" w:themeColor="text1"/>
          <w:sz w:val="28"/>
          <w:szCs w:val="28"/>
        </w:rPr>
      </w:pPr>
    </w:p>
    <w:p w14:paraId="164A5647" w14:textId="77777777" w:rsidR="001D5D40" w:rsidRDefault="001D5D40" w:rsidP="00D31E1A">
      <w:pPr>
        <w:spacing w:line="360" w:lineRule="auto"/>
        <w:rPr>
          <w:b/>
          <w:color w:val="000000" w:themeColor="text1"/>
          <w:sz w:val="28"/>
          <w:szCs w:val="28"/>
        </w:rPr>
      </w:pPr>
    </w:p>
    <w:p w14:paraId="75A7C61D" w14:textId="77777777" w:rsidR="001D5D40" w:rsidRDefault="001D5D40" w:rsidP="00D31E1A">
      <w:pPr>
        <w:spacing w:line="360" w:lineRule="auto"/>
        <w:rPr>
          <w:b/>
          <w:color w:val="000000" w:themeColor="text1"/>
          <w:sz w:val="28"/>
          <w:szCs w:val="28"/>
        </w:rPr>
      </w:pPr>
    </w:p>
    <w:p w14:paraId="7B51D3B2" w14:textId="77777777" w:rsidR="001D5D40" w:rsidRDefault="001D5D40" w:rsidP="00D31E1A">
      <w:pPr>
        <w:spacing w:line="360" w:lineRule="auto"/>
        <w:rPr>
          <w:b/>
          <w:color w:val="000000" w:themeColor="text1"/>
          <w:sz w:val="28"/>
          <w:szCs w:val="28"/>
        </w:rPr>
      </w:pPr>
    </w:p>
    <w:p w14:paraId="068C8D29" w14:textId="77777777" w:rsidR="001D5D40" w:rsidRDefault="001D5D40" w:rsidP="00D31E1A">
      <w:pPr>
        <w:spacing w:line="360" w:lineRule="auto"/>
        <w:rPr>
          <w:b/>
          <w:color w:val="000000" w:themeColor="text1"/>
          <w:sz w:val="28"/>
          <w:szCs w:val="28"/>
        </w:rPr>
      </w:pPr>
    </w:p>
    <w:p w14:paraId="044225C6" w14:textId="0D335D3C" w:rsidR="00D31E1A" w:rsidRDefault="00D31E1A" w:rsidP="00D31E1A">
      <w:pPr>
        <w:spacing w:line="360" w:lineRule="auto"/>
        <w:rPr>
          <w:b/>
          <w:color w:val="000000" w:themeColor="text1"/>
          <w:sz w:val="28"/>
          <w:szCs w:val="28"/>
        </w:rPr>
      </w:pPr>
      <w:r>
        <w:rPr>
          <w:b/>
          <w:color w:val="000000" w:themeColor="text1"/>
          <w:sz w:val="28"/>
          <w:szCs w:val="28"/>
        </w:rPr>
        <w:t>3.2 PROBLEM DEFINITION</w:t>
      </w:r>
      <w:r w:rsidR="00A74403">
        <w:rPr>
          <w:b/>
          <w:color w:val="000000" w:themeColor="text1"/>
          <w:sz w:val="28"/>
          <w:szCs w:val="28"/>
        </w:rPr>
        <w:br/>
      </w:r>
    </w:p>
    <w:p w14:paraId="4C793E50" w14:textId="77777777" w:rsidR="00F3274E" w:rsidRDefault="00F3274E" w:rsidP="00F3274E">
      <w:pPr>
        <w:spacing w:line="360" w:lineRule="auto"/>
        <w:rPr>
          <w:bCs/>
          <w:color w:val="000000" w:themeColor="text1"/>
          <w:sz w:val="24"/>
          <w:szCs w:val="24"/>
          <w:lang w:val="en-IN"/>
        </w:rPr>
      </w:pPr>
      <w:r w:rsidRPr="00F3274E">
        <w:rPr>
          <w:bCs/>
          <w:color w:val="000000" w:themeColor="text1"/>
          <w:sz w:val="24"/>
          <w:szCs w:val="24"/>
          <w:lang w:val="en-IN"/>
        </w:rPr>
        <w:t xml:space="preserve">Fake profiles can be categorized into different types, such as </w:t>
      </w:r>
      <w:r w:rsidRPr="00F3274E">
        <w:rPr>
          <w:b/>
          <w:bCs/>
          <w:color w:val="000000" w:themeColor="text1"/>
          <w:sz w:val="24"/>
          <w:szCs w:val="24"/>
          <w:lang w:val="en-IN"/>
        </w:rPr>
        <w:t>bots, spammers, fraudulent accounts, and impersonators</w:t>
      </w:r>
      <w:r w:rsidRPr="00F3274E">
        <w:rPr>
          <w:bCs/>
          <w:color w:val="000000" w:themeColor="text1"/>
          <w:sz w:val="24"/>
          <w:szCs w:val="24"/>
          <w:lang w:val="en-IN"/>
        </w:rPr>
        <w:t>. These accounts pose a significant threat in the following ways:</w:t>
      </w:r>
    </w:p>
    <w:p w14:paraId="050D7FF8" w14:textId="77777777" w:rsidR="00A74403" w:rsidRPr="00F3274E" w:rsidRDefault="00A74403" w:rsidP="00F3274E">
      <w:pPr>
        <w:spacing w:line="360" w:lineRule="auto"/>
        <w:rPr>
          <w:bCs/>
          <w:color w:val="000000" w:themeColor="text1"/>
          <w:sz w:val="24"/>
          <w:szCs w:val="24"/>
          <w:lang w:val="en-IN"/>
        </w:rPr>
      </w:pPr>
    </w:p>
    <w:p w14:paraId="62586059" w14:textId="77777777" w:rsidR="00F3274E" w:rsidRDefault="00F3274E" w:rsidP="0083574E">
      <w:pPr>
        <w:numPr>
          <w:ilvl w:val="0"/>
          <w:numId w:val="13"/>
        </w:numPr>
        <w:spacing w:line="360" w:lineRule="auto"/>
        <w:rPr>
          <w:bCs/>
          <w:color w:val="000000" w:themeColor="text1"/>
          <w:sz w:val="24"/>
          <w:szCs w:val="24"/>
          <w:lang w:val="en-IN"/>
        </w:rPr>
      </w:pPr>
      <w:r w:rsidRPr="00F3274E">
        <w:rPr>
          <w:b/>
          <w:bCs/>
          <w:color w:val="000000" w:themeColor="text1"/>
          <w:sz w:val="24"/>
          <w:szCs w:val="24"/>
          <w:lang w:val="en-IN"/>
        </w:rPr>
        <w:t>Cybersecurity Risks:</w:t>
      </w:r>
      <w:r w:rsidRPr="00F3274E">
        <w:rPr>
          <w:bCs/>
          <w:color w:val="000000" w:themeColor="text1"/>
          <w:sz w:val="24"/>
          <w:szCs w:val="24"/>
          <w:lang w:val="en-IN"/>
        </w:rPr>
        <w:t xml:space="preserve"> Fake accounts are used for phishing, hacking, and spreading malware.</w:t>
      </w:r>
    </w:p>
    <w:p w14:paraId="10786916" w14:textId="77777777" w:rsidR="00A74403" w:rsidRPr="00F3274E" w:rsidRDefault="00A74403" w:rsidP="00A74403">
      <w:pPr>
        <w:spacing w:line="360" w:lineRule="auto"/>
        <w:ind w:left="720"/>
        <w:rPr>
          <w:bCs/>
          <w:color w:val="000000" w:themeColor="text1"/>
          <w:sz w:val="24"/>
          <w:szCs w:val="24"/>
          <w:lang w:val="en-IN"/>
        </w:rPr>
      </w:pPr>
    </w:p>
    <w:p w14:paraId="737515A3" w14:textId="77777777" w:rsidR="00F3274E" w:rsidRDefault="00F3274E" w:rsidP="0083574E">
      <w:pPr>
        <w:numPr>
          <w:ilvl w:val="0"/>
          <w:numId w:val="13"/>
        </w:numPr>
        <w:spacing w:line="360" w:lineRule="auto"/>
        <w:rPr>
          <w:bCs/>
          <w:color w:val="000000" w:themeColor="text1"/>
          <w:sz w:val="24"/>
          <w:szCs w:val="24"/>
          <w:lang w:val="en-IN"/>
        </w:rPr>
      </w:pPr>
      <w:r w:rsidRPr="00F3274E">
        <w:rPr>
          <w:b/>
          <w:bCs/>
          <w:color w:val="000000" w:themeColor="text1"/>
          <w:sz w:val="24"/>
          <w:szCs w:val="24"/>
          <w:lang w:val="en-IN"/>
        </w:rPr>
        <w:t>Spread of Misinformation:</w:t>
      </w:r>
      <w:r w:rsidRPr="00F3274E">
        <w:rPr>
          <w:bCs/>
          <w:color w:val="000000" w:themeColor="text1"/>
          <w:sz w:val="24"/>
          <w:szCs w:val="24"/>
          <w:lang w:val="en-IN"/>
        </w:rPr>
        <w:t xml:space="preserve"> Malicious actors use bots to influence public opinion, especially during elections and global crises.</w:t>
      </w:r>
    </w:p>
    <w:p w14:paraId="7E24FB3E" w14:textId="77777777" w:rsidR="00A74403" w:rsidRPr="00F3274E" w:rsidRDefault="00A74403" w:rsidP="00A74403">
      <w:pPr>
        <w:spacing w:line="360" w:lineRule="auto"/>
        <w:rPr>
          <w:bCs/>
          <w:color w:val="000000" w:themeColor="text1"/>
          <w:sz w:val="24"/>
          <w:szCs w:val="24"/>
          <w:lang w:val="en-IN"/>
        </w:rPr>
      </w:pPr>
    </w:p>
    <w:p w14:paraId="7DB2F6B0" w14:textId="11F3A610" w:rsidR="00A74403" w:rsidRPr="001D5D40" w:rsidRDefault="00F3274E" w:rsidP="00273C4C">
      <w:pPr>
        <w:numPr>
          <w:ilvl w:val="0"/>
          <w:numId w:val="13"/>
        </w:numPr>
        <w:spacing w:line="360" w:lineRule="auto"/>
        <w:rPr>
          <w:bCs/>
          <w:color w:val="000000" w:themeColor="text1"/>
          <w:sz w:val="24"/>
          <w:szCs w:val="24"/>
          <w:lang w:val="en-IN"/>
        </w:rPr>
      </w:pPr>
      <w:r w:rsidRPr="001D5D40">
        <w:rPr>
          <w:b/>
          <w:bCs/>
          <w:color w:val="000000" w:themeColor="text1"/>
          <w:sz w:val="24"/>
          <w:szCs w:val="24"/>
          <w:lang w:val="en-IN"/>
        </w:rPr>
        <w:t>Financial Fraud:</w:t>
      </w:r>
      <w:r w:rsidRPr="001D5D40">
        <w:rPr>
          <w:bCs/>
          <w:color w:val="000000" w:themeColor="text1"/>
          <w:sz w:val="24"/>
          <w:szCs w:val="24"/>
          <w:lang w:val="en-IN"/>
        </w:rPr>
        <w:t xml:space="preserve"> Scammers use fake profiles to conduct fraudulent transactions and impersonate real individuals.</w:t>
      </w:r>
    </w:p>
    <w:p w14:paraId="2D032E58" w14:textId="77777777" w:rsidR="00A74403" w:rsidRPr="00F3274E" w:rsidRDefault="00A74403" w:rsidP="00A74403">
      <w:pPr>
        <w:spacing w:line="360" w:lineRule="auto"/>
        <w:rPr>
          <w:bCs/>
          <w:color w:val="000000" w:themeColor="text1"/>
          <w:sz w:val="24"/>
          <w:szCs w:val="24"/>
          <w:lang w:val="en-IN"/>
        </w:rPr>
      </w:pPr>
    </w:p>
    <w:p w14:paraId="4896ED84" w14:textId="77777777" w:rsidR="00F3274E" w:rsidRDefault="00F3274E" w:rsidP="0083574E">
      <w:pPr>
        <w:numPr>
          <w:ilvl w:val="0"/>
          <w:numId w:val="13"/>
        </w:numPr>
        <w:spacing w:line="360" w:lineRule="auto"/>
        <w:rPr>
          <w:bCs/>
          <w:color w:val="000000" w:themeColor="text1"/>
          <w:sz w:val="24"/>
          <w:szCs w:val="24"/>
          <w:lang w:val="en-IN"/>
        </w:rPr>
      </w:pPr>
      <w:r w:rsidRPr="00F3274E">
        <w:rPr>
          <w:b/>
          <w:bCs/>
          <w:color w:val="000000" w:themeColor="text1"/>
          <w:sz w:val="24"/>
          <w:szCs w:val="24"/>
          <w:lang w:val="en-IN"/>
        </w:rPr>
        <w:t>Privacy Violations:</w:t>
      </w:r>
      <w:r w:rsidRPr="00F3274E">
        <w:rPr>
          <w:bCs/>
          <w:color w:val="000000" w:themeColor="text1"/>
          <w:sz w:val="24"/>
          <w:szCs w:val="24"/>
          <w:lang w:val="en-IN"/>
        </w:rPr>
        <w:t xml:space="preserve"> Fake accounts engage in stalking, harassment, and cyberbullying.</w:t>
      </w:r>
    </w:p>
    <w:p w14:paraId="4E7892E7" w14:textId="77777777" w:rsidR="00A74403" w:rsidRPr="00F3274E" w:rsidRDefault="00A74403" w:rsidP="00A74403">
      <w:pPr>
        <w:spacing w:line="360" w:lineRule="auto"/>
        <w:ind w:left="720"/>
        <w:rPr>
          <w:bCs/>
          <w:color w:val="000000" w:themeColor="text1"/>
          <w:sz w:val="24"/>
          <w:szCs w:val="24"/>
          <w:lang w:val="en-IN"/>
        </w:rPr>
      </w:pPr>
    </w:p>
    <w:p w14:paraId="6122AB35" w14:textId="77777777" w:rsidR="00F3274E" w:rsidRPr="00F3274E" w:rsidRDefault="00F3274E" w:rsidP="00F3274E">
      <w:pPr>
        <w:spacing w:line="360" w:lineRule="auto"/>
        <w:rPr>
          <w:bCs/>
          <w:color w:val="000000" w:themeColor="text1"/>
          <w:sz w:val="24"/>
          <w:szCs w:val="24"/>
          <w:lang w:val="en-IN"/>
        </w:rPr>
      </w:pPr>
      <w:r w:rsidRPr="00F3274E">
        <w:rPr>
          <w:bCs/>
          <w:color w:val="000000" w:themeColor="text1"/>
          <w:sz w:val="24"/>
          <w:szCs w:val="24"/>
          <w:lang w:val="en-IN"/>
        </w:rPr>
        <w:t xml:space="preserve">Due to these challenges, there is a </w:t>
      </w:r>
      <w:r w:rsidRPr="00F3274E">
        <w:rPr>
          <w:b/>
          <w:bCs/>
          <w:color w:val="000000" w:themeColor="text1"/>
          <w:sz w:val="24"/>
          <w:szCs w:val="24"/>
          <w:lang w:val="en-IN"/>
        </w:rPr>
        <w:t>critical need for an AI-powered detection system</w:t>
      </w:r>
      <w:r w:rsidRPr="00F3274E">
        <w:rPr>
          <w:bCs/>
          <w:color w:val="000000" w:themeColor="text1"/>
          <w:sz w:val="24"/>
          <w:szCs w:val="24"/>
          <w:lang w:val="en-IN"/>
        </w:rPr>
        <w:t xml:space="preserve"> capable of analyzing social media profiles based on their </w:t>
      </w:r>
      <w:r w:rsidRPr="00F3274E">
        <w:rPr>
          <w:b/>
          <w:bCs/>
          <w:color w:val="000000" w:themeColor="text1"/>
          <w:sz w:val="24"/>
          <w:szCs w:val="24"/>
          <w:lang w:val="en-IN"/>
        </w:rPr>
        <w:t>behavior, textual content, and network interactions</w:t>
      </w:r>
      <w:r w:rsidRPr="00F3274E">
        <w:rPr>
          <w:bCs/>
          <w:color w:val="000000" w:themeColor="text1"/>
          <w:sz w:val="24"/>
          <w:szCs w:val="24"/>
          <w:lang w:val="en-IN"/>
        </w:rPr>
        <w:t xml:space="preserve"> to determine their authenticity.</w:t>
      </w:r>
    </w:p>
    <w:p w14:paraId="30E7088B" w14:textId="77777777" w:rsidR="00D31E1A" w:rsidRDefault="00D31E1A" w:rsidP="00D31E1A">
      <w:pPr>
        <w:spacing w:line="360" w:lineRule="auto"/>
        <w:rPr>
          <w:bCs/>
          <w:color w:val="000000" w:themeColor="text1"/>
          <w:sz w:val="24"/>
          <w:szCs w:val="24"/>
        </w:rPr>
      </w:pPr>
    </w:p>
    <w:p w14:paraId="044A2F59" w14:textId="77777777" w:rsidR="001D5D40" w:rsidRDefault="001D5D40" w:rsidP="00D31E1A">
      <w:pPr>
        <w:spacing w:line="360" w:lineRule="auto"/>
        <w:rPr>
          <w:b/>
          <w:color w:val="000000" w:themeColor="text1"/>
          <w:sz w:val="28"/>
          <w:szCs w:val="28"/>
        </w:rPr>
      </w:pPr>
    </w:p>
    <w:p w14:paraId="0464C8D3" w14:textId="77777777" w:rsidR="001D5D40" w:rsidRDefault="001D5D40" w:rsidP="00D31E1A">
      <w:pPr>
        <w:spacing w:line="360" w:lineRule="auto"/>
        <w:rPr>
          <w:b/>
          <w:color w:val="000000" w:themeColor="text1"/>
          <w:sz w:val="28"/>
          <w:szCs w:val="28"/>
        </w:rPr>
      </w:pPr>
    </w:p>
    <w:p w14:paraId="20B91A51" w14:textId="77777777" w:rsidR="001D5D40" w:rsidRDefault="001D5D40" w:rsidP="00D31E1A">
      <w:pPr>
        <w:spacing w:line="360" w:lineRule="auto"/>
        <w:rPr>
          <w:b/>
          <w:color w:val="000000" w:themeColor="text1"/>
          <w:sz w:val="28"/>
          <w:szCs w:val="28"/>
        </w:rPr>
      </w:pPr>
    </w:p>
    <w:p w14:paraId="676B9EF1" w14:textId="77777777" w:rsidR="001D5D40" w:rsidRDefault="001D5D40" w:rsidP="00D31E1A">
      <w:pPr>
        <w:spacing w:line="360" w:lineRule="auto"/>
        <w:rPr>
          <w:b/>
          <w:color w:val="000000" w:themeColor="text1"/>
          <w:sz w:val="28"/>
          <w:szCs w:val="28"/>
        </w:rPr>
      </w:pPr>
    </w:p>
    <w:p w14:paraId="4F1858EC" w14:textId="77777777" w:rsidR="001D5D40" w:rsidRDefault="001D5D40" w:rsidP="00D31E1A">
      <w:pPr>
        <w:spacing w:line="360" w:lineRule="auto"/>
        <w:rPr>
          <w:b/>
          <w:color w:val="000000" w:themeColor="text1"/>
          <w:sz w:val="28"/>
          <w:szCs w:val="28"/>
        </w:rPr>
      </w:pPr>
    </w:p>
    <w:p w14:paraId="61588FE1" w14:textId="77777777" w:rsidR="001D5D40" w:rsidRDefault="001D5D40" w:rsidP="00D31E1A">
      <w:pPr>
        <w:spacing w:line="360" w:lineRule="auto"/>
        <w:rPr>
          <w:b/>
          <w:color w:val="000000" w:themeColor="text1"/>
          <w:sz w:val="28"/>
          <w:szCs w:val="28"/>
        </w:rPr>
      </w:pPr>
    </w:p>
    <w:p w14:paraId="68F64DAC" w14:textId="77777777" w:rsidR="001D5D40" w:rsidRDefault="001D5D40" w:rsidP="00D31E1A">
      <w:pPr>
        <w:spacing w:line="360" w:lineRule="auto"/>
        <w:rPr>
          <w:b/>
          <w:color w:val="000000" w:themeColor="text1"/>
          <w:sz w:val="28"/>
          <w:szCs w:val="28"/>
        </w:rPr>
      </w:pPr>
    </w:p>
    <w:p w14:paraId="6AAEEDB2" w14:textId="77777777" w:rsidR="001D5D40" w:rsidRDefault="001D5D40" w:rsidP="00D31E1A">
      <w:pPr>
        <w:spacing w:line="360" w:lineRule="auto"/>
        <w:rPr>
          <w:b/>
          <w:color w:val="000000" w:themeColor="text1"/>
          <w:sz w:val="28"/>
          <w:szCs w:val="28"/>
        </w:rPr>
      </w:pPr>
    </w:p>
    <w:p w14:paraId="1673B2B4" w14:textId="77777777" w:rsidR="001D5D40" w:rsidRDefault="001D5D40" w:rsidP="00D31E1A">
      <w:pPr>
        <w:spacing w:line="360" w:lineRule="auto"/>
        <w:rPr>
          <w:b/>
          <w:color w:val="000000" w:themeColor="text1"/>
          <w:sz w:val="28"/>
          <w:szCs w:val="28"/>
        </w:rPr>
      </w:pPr>
    </w:p>
    <w:p w14:paraId="37E9F718" w14:textId="77777777" w:rsidR="001D5D40" w:rsidRDefault="001D5D40" w:rsidP="00D31E1A">
      <w:pPr>
        <w:spacing w:line="360" w:lineRule="auto"/>
        <w:rPr>
          <w:b/>
          <w:color w:val="000000" w:themeColor="text1"/>
          <w:sz w:val="28"/>
          <w:szCs w:val="28"/>
        </w:rPr>
      </w:pPr>
    </w:p>
    <w:p w14:paraId="4A6C2BC3" w14:textId="77777777" w:rsidR="001D5D40" w:rsidRDefault="001D5D40" w:rsidP="00D31E1A">
      <w:pPr>
        <w:spacing w:line="360" w:lineRule="auto"/>
        <w:rPr>
          <w:b/>
          <w:color w:val="000000" w:themeColor="text1"/>
          <w:sz w:val="28"/>
          <w:szCs w:val="28"/>
        </w:rPr>
      </w:pPr>
    </w:p>
    <w:p w14:paraId="17217963" w14:textId="77777777" w:rsidR="001D5D40" w:rsidRDefault="001D5D40" w:rsidP="00D31E1A">
      <w:pPr>
        <w:spacing w:line="360" w:lineRule="auto"/>
        <w:rPr>
          <w:b/>
          <w:color w:val="000000" w:themeColor="text1"/>
          <w:sz w:val="28"/>
          <w:szCs w:val="28"/>
        </w:rPr>
      </w:pPr>
    </w:p>
    <w:p w14:paraId="3253783D" w14:textId="77777777" w:rsidR="001D5D40" w:rsidRDefault="001D5D40" w:rsidP="00D31E1A">
      <w:pPr>
        <w:spacing w:line="360" w:lineRule="auto"/>
        <w:rPr>
          <w:b/>
          <w:color w:val="000000" w:themeColor="text1"/>
          <w:sz w:val="28"/>
          <w:szCs w:val="28"/>
        </w:rPr>
      </w:pPr>
    </w:p>
    <w:p w14:paraId="60A5D242" w14:textId="77777777" w:rsidR="001D5D40" w:rsidRDefault="001D5D40" w:rsidP="00D31E1A">
      <w:pPr>
        <w:spacing w:line="360" w:lineRule="auto"/>
        <w:rPr>
          <w:b/>
          <w:color w:val="000000" w:themeColor="text1"/>
          <w:sz w:val="28"/>
          <w:szCs w:val="28"/>
        </w:rPr>
      </w:pPr>
    </w:p>
    <w:p w14:paraId="7A371D42" w14:textId="47389480" w:rsidR="00C37B74" w:rsidRDefault="00F3274E" w:rsidP="00D31E1A">
      <w:pPr>
        <w:spacing w:line="360" w:lineRule="auto"/>
        <w:rPr>
          <w:b/>
          <w:color w:val="000000" w:themeColor="text1"/>
          <w:sz w:val="28"/>
          <w:szCs w:val="28"/>
        </w:rPr>
      </w:pPr>
      <w:r>
        <w:rPr>
          <w:b/>
          <w:color w:val="000000" w:themeColor="text1"/>
          <w:sz w:val="28"/>
          <w:szCs w:val="28"/>
        </w:rPr>
        <w:t>3.3 RESEARCH QUESTIONS</w:t>
      </w:r>
    </w:p>
    <w:p w14:paraId="3FE1FF0A" w14:textId="77777777" w:rsidR="00A74403" w:rsidRDefault="00A74403" w:rsidP="00D31E1A">
      <w:pPr>
        <w:spacing w:line="360" w:lineRule="auto"/>
        <w:rPr>
          <w:b/>
          <w:color w:val="000000" w:themeColor="text1"/>
          <w:sz w:val="28"/>
          <w:szCs w:val="28"/>
        </w:rPr>
      </w:pPr>
    </w:p>
    <w:p w14:paraId="4A398324" w14:textId="5C020370" w:rsidR="00C37B74" w:rsidRDefault="00C37B74" w:rsidP="00A74403">
      <w:pPr>
        <w:tabs>
          <w:tab w:val="left" w:pos="6360"/>
        </w:tabs>
        <w:spacing w:line="360" w:lineRule="auto"/>
        <w:rPr>
          <w:bCs/>
          <w:color w:val="000000" w:themeColor="text1"/>
          <w:sz w:val="24"/>
          <w:szCs w:val="24"/>
          <w:lang w:val="en-IN"/>
        </w:rPr>
      </w:pPr>
      <w:r w:rsidRPr="00C37B74">
        <w:rPr>
          <w:bCs/>
          <w:color w:val="000000" w:themeColor="text1"/>
          <w:sz w:val="24"/>
          <w:szCs w:val="24"/>
          <w:lang w:val="en-IN"/>
        </w:rPr>
        <w:t>The key research questions addressed in this project are:</w:t>
      </w:r>
      <w:r w:rsidR="00A74403">
        <w:rPr>
          <w:bCs/>
          <w:color w:val="000000" w:themeColor="text1"/>
          <w:sz w:val="24"/>
          <w:szCs w:val="24"/>
          <w:lang w:val="en-IN"/>
        </w:rPr>
        <w:tab/>
      </w:r>
    </w:p>
    <w:p w14:paraId="55A494B5" w14:textId="77777777" w:rsidR="00A74403" w:rsidRPr="00C37B74" w:rsidRDefault="00A74403" w:rsidP="00A74403">
      <w:pPr>
        <w:tabs>
          <w:tab w:val="left" w:pos="6360"/>
        </w:tabs>
        <w:spacing w:line="360" w:lineRule="auto"/>
        <w:rPr>
          <w:bCs/>
          <w:color w:val="000000" w:themeColor="text1"/>
          <w:sz w:val="24"/>
          <w:szCs w:val="24"/>
          <w:lang w:val="en-IN"/>
        </w:rPr>
      </w:pPr>
    </w:p>
    <w:p w14:paraId="1B68E0B6" w14:textId="77777777" w:rsidR="00C37B74" w:rsidRPr="00A74403" w:rsidRDefault="00C37B74" w:rsidP="0083574E">
      <w:pPr>
        <w:numPr>
          <w:ilvl w:val="0"/>
          <w:numId w:val="14"/>
        </w:numPr>
        <w:spacing w:line="360" w:lineRule="auto"/>
        <w:rPr>
          <w:bCs/>
          <w:color w:val="000000" w:themeColor="text1"/>
          <w:sz w:val="24"/>
          <w:szCs w:val="24"/>
          <w:lang w:val="en-IN"/>
        </w:rPr>
      </w:pPr>
      <w:r w:rsidRPr="00C37B74">
        <w:rPr>
          <w:b/>
          <w:bCs/>
          <w:color w:val="000000" w:themeColor="text1"/>
          <w:sz w:val="24"/>
          <w:szCs w:val="24"/>
          <w:lang w:val="en-IN"/>
        </w:rPr>
        <w:t>How can AI and ML techniques be used to accurately classify social media profiles as real or fake?</w:t>
      </w:r>
    </w:p>
    <w:p w14:paraId="169659CD" w14:textId="77777777" w:rsidR="00A74403" w:rsidRPr="00C37B74" w:rsidRDefault="00A74403" w:rsidP="00A74403">
      <w:pPr>
        <w:spacing w:line="360" w:lineRule="auto"/>
        <w:ind w:left="720"/>
        <w:rPr>
          <w:bCs/>
          <w:color w:val="000000" w:themeColor="text1"/>
          <w:sz w:val="24"/>
          <w:szCs w:val="24"/>
          <w:lang w:val="en-IN"/>
        </w:rPr>
      </w:pPr>
    </w:p>
    <w:p w14:paraId="2181576C" w14:textId="77777777" w:rsidR="00C37B74" w:rsidRPr="00A74403" w:rsidRDefault="00C37B74" w:rsidP="0083574E">
      <w:pPr>
        <w:numPr>
          <w:ilvl w:val="0"/>
          <w:numId w:val="14"/>
        </w:numPr>
        <w:spacing w:line="360" w:lineRule="auto"/>
        <w:rPr>
          <w:bCs/>
          <w:color w:val="000000" w:themeColor="text1"/>
          <w:sz w:val="24"/>
          <w:szCs w:val="24"/>
          <w:lang w:val="en-IN"/>
        </w:rPr>
      </w:pPr>
      <w:r w:rsidRPr="00C37B74">
        <w:rPr>
          <w:b/>
          <w:bCs/>
          <w:color w:val="000000" w:themeColor="text1"/>
          <w:sz w:val="24"/>
          <w:szCs w:val="24"/>
          <w:lang w:val="en-IN"/>
        </w:rPr>
        <w:t>What are the most effective features for detecting fake profiles?</w:t>
      </w:r>
    </w:p>
    <w:p w14:paraId="128DCE6E" w14:textId="77777777" w:rsidR="00A74403" w:rsidRPr="00C37B74" w:rsidRDefault="00A74403" w:rsidP="00A74403">
      <w:pPr>
        <w:spacing w:line="360" w:lineRule="auto"/>
        <w:rPr>
          <w:bCs/>
          <w:color w:val="000000" w:themeColor="text1"/>
          <w:sz w:val="24"/>
          <w:szCs w:val="24"/>
          <w:lang w:val="en-IN"/>
        </w:rPr>
      </w:pPr>
    </w:p>
    <w:p w14:paraId="7A0391A3" w14:textId="77777777" w:rsidR="00C37B74" w:rsidRDefault="00C37B74" w:rsidP="0083574E">
      <w:pPr>
        <w:numPr>
          <w:ilvl w:val="1"/>
          <w:numId w:val="14"/>
        </w:numPr>
        <w:spacing w:line="360" w:lineRule="auto"/>
        <w:rPr>
          <w:bCs/>
          <w:color w:val="000000" w:themeColor="text1"/>
          <w:sz w:val="24"/>
          <w:szCs w:val="24"/>
          <w:lang w:val="en-IN"/>
        </w:rPr>
      </w:pPr>
      <w:r w:rsidRPr="00C37B74">
        <w:rPr>
          <w:bCs/>
          <w:color w:val="000000" w:themeColor="text1"/>
          <w:sz w:val="24"/>
          <w:szCs w:val="24"/>
          <w:lang w:val="en-IN"/>
        </w:rPr>
        <w:t>Profile-based features (e.g., account age, profile completeness).</w:t>
      </w:r>
    </w:p>
    <w:p w14:paraId="5059867E" w14:textId="77777777" w:rsidR="00A74403" w:rsidRPr="00C37B74" w:rsidRDefault="00A74403" w:rsidP="00A74403">
      <w:pPr>
        <w:spacing w:line="360" w:lineRule="auto"/>
        <w:ind w:left="1080"/>
        <w:rPr>
          <w:bCs/>
          <w:color w:val="000000" w:themeColor="text1"/>
          <w:sz w:val="24"/>
          <w:szCs w:val="24"/>
          <w:lang w:val="en-IN"/>
        </w:rPr>
      </w:pPr>
    </w:p>
    <w:p w14:paraId="75F71E63" w14:textId="77777777" w:rsidR="00C37B74" w:rsidRDefault="00C37B74" w:rsidP="0083574E">
      <w:pPr>
        <w:numPr>
          <w:ilvl w:val="1"/>
          <w:numId w:val="14"/>
        </w:numPr>
        <w:spacing w:line="360" w:lineRule="auto"/>
        <w:rPr>
          <w:bCs/>
          <w:color w:val="000000" w:themeColor="text1"/>
          <w:sz w:val="24"/>
          <w:szCs w:val="24"/>
          <w:lang w:val="en-IN"/>
        </w:rPr>
      </w:pPr>
      <w:r w:rsidRPr="00C37B74">
        <w:rPr>
          <w:bCs/>
          <w:color w:val="000000" w:themeColor="text1"/>
          <w:sz w:val="24"/>
          <w:szCs w:val="24"/>
          <w:lang w:val="en-IN"/>
        </w:rPr>
        <w:t>Behavior-based features (e.g., posting frequency, content engagement).</w:t>
      </w:r>
    </w:p>
    <w:p w14:paraId="5773F1DD" w14:textId="001EE4F8" w:rsidR="00A74403" w:rsidRPr="00C37B74" w:rsidRDefault="00A74403" w:rsidP="00A74403">
      <w:pPr>
        <w:spacing w:line="360" w:lineRule="auto"/>
        <w:rPr>
          <w:bCs/>
          <w:color w:val="000000" w:themeColor="text1"/>
          <w:sz w:val="24"/>
          <w:szCs w:val="24"/>
          <w:lang w:val="en-IN"/>
        </w:rPr>
      </w:pPr>
    </w:p>
    <w:p w14:paraId="2455A5B1" w14:textId="77777777" w:rsidR="00C37B74" w:rsidRDefault="00C37B74" w:rsidP="0083574E">
      <w:pPr>
        <w:numPr>
          <w:ilvl w:val="1"/>
          <w:numId w:val="14"/>
        </w:numPr>
        <w:spacing w:line="360" w:lineRule="auto"/>
        <w:rPr>
          <w:bCs/>
          <w:color w:val="000000" w:themeColor="text1"/>
          <w:sz w:val="24"/>
          <w:szCs w:val="24"/>
          <w:lang w:val="en-IN"/>
        </w:rPr>
      </w:pPr>
      <w:r w:rsidRPr="00C37B74">
        <w:rPr>
          <w:bCs/>
          <w:color w:val="000000" w:themeColor="text1"/>
          <w:sz w:val="24"/>
          <w:szCs w:val="24"/>
          <w:lang w:val="en-IN"/>
        </w:rPr>
        <w:t>Text-based features (e.g., linguistic analysis of posts).</w:t>
      </w:r>
    </w:p>
    <w:p w14:paraId="6A53DCCB" w14:textId="77777777" w:rsidR="00A74403" w:rsidRPr="00C37B74" w:rsidRDefault="00A74403" w:rsidP="00A74403">
      <w:pPr>
        <w:spacing w:line="360" w:lineRule="auto"/>
        <w:rPr>
          <w:bCs/>
          <w:color w:val="000000" w:themeColor="text1"/>
          <w:sz w:val="24"/>
          <w:szCs w:val="24"/>
          <w:lang w:val="en-IN"/>
        </w:rPr>
      </w:pPr>
    </w:p>
    <w:p w14:paraId="04C2362B" w14:textId="77777777" w:rsidR="00C37B74" w:rsidRDefault="00C37B74" w:rsidP="0083574E">
      <w:pPr>
        <w:numPr>
          <w:ilvl w:val="1"/>
          <w:numId w:val="14"/>
        </w:numPr>
        <w:spacing w:line="360" w:lineRule="auto"/>
        <w:rPr>
          <w:bCs/>
          <w:color w:val="000000" w:themeColor="text1"/>
          <w:sz w:val="24"/>
          <w:szCs w:val="24"/>
          <w:lang w:val="en-IN"/>
        </w:rPr>
      </w:pPr>
      <w:r w:rsidRPr="00C37B74">
        <w:rPr>
          <w:bCs/>
          <w:color w:val="000000" w:themeColor="text1"/>
          <w:sz w:val="24"/>
          <w:szCs w:val="24"/>
          <w:lang w:val="en-IN"/>
        </w:rPr>
        <w:t>Network-based features (e.g., social connections and interaction patterns).</w:t>
      </w:r>
    </w:p>
    <w:p w14:paraId="5121C076" w14:textId="77777777" w:rsidR="00A74403" w:rsidRPr="00C37B74" w:rsidRDefault="00A74403" w:rsidP="00A74403">
      <w:pPr>
        <w:spacing w:line="360" w:lineRule="auto"/>
        <w:rPr>
          <w:bCs/>
          <w:color w:val="000000" w:themeColor="text1"/>
          <w:sz w:val="24"/>
          <w:szCs w:val="24"/>
          <w:lang w:val="en-IN"/>
        </w:rPr>
      </w:pPr>
    </w:p>
    <w:p w14:paraId="29A4D24F" w14:textId="77777777" w:rsidR="00C37B74" w:rsidRPr="00A74403" w:rsidRDefault="00C37B74" w:rsidP="0083574E">
      <w:pPr>
        <w:numPr>
          <w:ilvl w:val="0"/>
          <w:numId w:val="14"/>
        </w:numPr>
        <w:spacing w:line="360" w:lineRule="auto"/>
        <w:rPr>
          <w:bCs/>
          <w:color w:val="000000" w:themeColor="text1"/>
          <w:sz w:val="24"/>
          <w:szCs w:val="24"/>
          <w:lang w:val="en-IN"/>
        </w:rPr>
      </w:pPr>
      <w:r w:rsidRPr="00C37B74">
        <w:rPr>
          <w:b/>
          <w:bCs/>
          <w:color w:val="000000" w:themeColor="text1"/>
          <w:sz w:val="24"/>
          <w:szCs w:val="24"/>
          <w:lang w:val="en-IN"/>
        </w:rPr>
        <w:t>Which machine learning and deep learning models provide the highest accuracy for fake profile detection?</w:t>
      </w:r>
    </w:p>
    <w:p w14:paraId="1A3AAA95" w14:textId="77777777" w:rsidR="00A74403" w:rsidRPr="00C37B74" w:rsidRDefault="00A74403" w:rsidP="00A74403">
      <w:pPr>
        <w:spacing w:line="360" w:lineRule="auto"/>
        <w:ind w:left="360"/>
        <w:rPr>
          <w:bCs/>
          <w:color w:val="000000" w:themeColor="text1"/>
          <w:sz w:val="24"/>
          <w:szCs w:val="24"/>
          <w:lang w:val="en-IN"/>
        </w:rPr>
      </w:pPr>
    </w:p>
    <w:p w14:paraId="3324ED80" w14:textId="77777777" w:rsidR="00C37B74" w:rsidRPr="00A74403" w:rsidRDefault="00C37B74" w:rsidP="0083574E">
      <w:pPr>
        <w:numPr>
          <w:ilvl w:val="0"/>
          <w:numId w:val="14"/>
        </w:numPr>
        <w:spacing w:line="360" w:lineRule="auto"/>
        <w:rPr>
          <w:bCs/>
          <w:color w:val="000000" w:themeColor="text1"/>
          <w:sz w:val="24"/>
          <w:szCs w:val="24"/>
          <w:lang w:val="en-IN"/>
        </w:rPr>
      </w:pPr>
      <w:r w:rsidRPr="00C37B74">
        <w:rPr>
          <w:b/>
          <w:bCs/>
          <w:color w:val="000000" w:themeColor="text1"/>
          <w:sz w:val="24"/>
          <w:szCs w:val="24"/>
          <w:lang w:val="en-IN"/>
        </w:rPr>
        <w:t>How can NLP techniques be used to analyze user-generated content for identifying fake accounts?</w:t>
      </w:r>
    </w:p>
    <w:p w14:paraId="6B86C24B" w14:textId="77777777" w:rsidR="00A74403" w:rsidRPr="00C37B74" w:rsidRDefault="00A74403" w:rsidP="00A74403">
      <w:pPr>
        <w:spacing w:line="360" w:lineRule="auto"/>
        <w:rPr>
          <w:bCs/>
          <w:color w:val="000000" w:themeColor="text1"/>
          <w:sz w:val="24"/>
          <w:szCs w:val="24"/>
          <w:lang w:val="en-IN"/>
        </w:rPr>
      </w:pPr>
    </w:p>
    <w:p w14:paraId="2AB8284F" w14:textId="77777777" w:rsidR="00C37B74" w:rsidRPr="00A74403" w:rsidRDefault="00C37B74" w:rsidP="0083574E">
      <w:pPr>
        <w:numPr>
          <w:ilvl w:val="0"/>
          <w:numId w:val="14"/>
        </w:numPr>
        <w:spacing w:line="360" w:lineRule="auto"/>
        <w:rPr>
          <w:bCs/>
          <w:color w:val="000000" w:themeColor="text1"/>
          <w:sz w:val="24"/>
          <w:szCs w:val="24"/>
          <w:lang w:val="en-IN"/>
        </w:rPr>
      </w:pPr>
      <w:r w:rsidRPr="00C37B74">
        <w:rPr>
          <w:b/>
          <w:bCs/>
          <w:color w:val="000000" w:themeColor="text1"/>
          <w:sz w:val="24"/>
          <w:szCs w:val="24"/>
          <w:lang w:val="en-IN"/>
        </w:rPr>
        <w:t>Can a hybrid AI approach combining multiple models improve detection performance?</w:t>
      </w:r>
    </w:p>
    <w:p w14:paraId="025CF3F9" w14:textId="77777777" w:rsidR="00A74403" w:rsidRDefault="00A74403" w:rsidP="00A74403">
      <w:pPr>
        <w:pStyle w:val="ListParagraph"/>
        <w:rPr>
          <w:bCs/>
          <w:color w:val="000000" w:themeColor="text1"/>
          <w:sz w:val="24"/>
          <w:szCs w:val="24"/>
          <w:lang w:val="en-IN"/>
        </w:rPr>
      </w:pPr>
    </w:p>
    <w:p w14:paraId="181540A0" w14:textId="77777777" w:rsidR="00A74403" w:rsidRDefault="00A74403" w:rsidP="00A74403">
      <w:pPr>
        <w:spacing w:line="360" w:lineRule="auto"/>
        <w:rPr>
          <w:bCs/>
          <w:color w:val="000000" w:themeColor="text1"/>
          <w:sz w:val="24"/>
          <w:szCs w:val="24"/>
          <w:lang w:val="en-IN"/>
        </w:rPr>
      </w:pPr>
    </w:p>
    <w:p w14:paraId="317CF57F" w14:textId="77777777" w:rsidR="00A74403" w:rsidRDefault="00A74403" w:rsidP="00A74403">
      <w:pPr>
        <w:spacing w:line="360" w:lineRule="auto"/>
        <w:rPr>
          <w:bCs/>
          <w:color w:val="000000" w:themeColor="text1"/>
          <w:sz w:val="24"/>
          <w:szCs w:val="24"/>
          <w:lang w:val="en-IN"/>
        </w:rPr>
      </w:pPr>
    </w:p>
    <w:p w14:paraId="4F81E58B" w14:textId="77777777" w:rsidR="001D5D40" w:rsidRDefault="001D5D40" w:rsidP="00A74403">
      <w:pPr>
        <w:spacing w:line="360" w:lineRule="auto"/>
        <w:rPr>
          <w:bCs/>
          <w:color w:val="000000" w:themeColor="text1"/>
          <w:sz w:val="24"/>
          <w:szCs w:val="24"/>
          <w:lang w:val="en-IN"/>
        </w:rPr>
      </w:pPr>
    </w:p>
    <w:p w14:paraId="26E998E1" w14:textId="77777777" w:rsidR="001D5D40" w:rsidRDefault="001D5D40" w:rsidP="00A74403">
      <w:pPr>
        <w:spacing w:line="360" w:lineRule="auto"/>
        <w:rPr>
          <w:bCs/>
          <w:color w:val="000000" w:themeColor="text1"/>
          <w:sz w:val="24"/>
          <w:szCs w:val="24"/>
          <w:lang w:val="en-IN"/>
        </w:rPr>
      </w:pPr>
    </w:p>
    <w:p w14:paraId="4AA4F8F2" w14:textId="77777777" w:rsidR="001D5D40" w:rsidRDefault="001D5D40" w:rsidP="00A74403">
      <w:pPr>
        <w:spacing w:line="360" w:lineRule="auto"/>
        <w:rPr>
          <w:bCs/>
          <w:color w:val="000000" w:themeColor="text1"/>
          <w:sz w:val="24"/>
          <w:szCs w:val="24"/>
          <w:lang w:val="en-IN"/>
        </w:rPr>
      </w:pPr>
    </w:p>
    <w:p w14:paraId="32A3992B" w14:textId="77777777" w:rsidR="001D5D40" w:rsidRDefault="001D5D40" w:rsidP="00A74403">
      <w:pPr>
        <w:spacing w:line="360" w:lineRule="auto"/>
        <w:rPr>
          <w:bCs/>
          <w:color w:val="000000" w:themeColor="text1"/>
          <w:sz w:val="24"/>
          <w:szCs w:val="24"/>
          <w:lang w:val="en-IN"/>
        </w:rPr>
      </w:pPr>
    </w:p>
    <w:p w14:paraId="7F1B2700" w14:textId="77777777" w:rsidR="001D5D40" w:rsidRDefault="001D5D40" w:rsidP="00A74403">
      <w:pPr>
        <w:spacing w:line="360" w:lineRule="auto"/>
        <w:rPr>
          <w:bCs/>
          <w:color w:val="000000" w:themeColor="text1"/>
          <w:sz w:val="24"/>
          <w:szCs w:val="24"/>
          <w:lang w:val="en-IN"/>
        </w:rPr>
      </w:pPr>
    </w:p>
    <w:p w14:paraId="18E53A17" w14:textId="77777777" w:rsidR="00A74403" w:rsidRDefault="00A74403" w:rsidP="00A74403">
      <w:pPr>
        <w:spacing w:line="360" w:lineRule="auto"/>
        <w:rPr>
          <w:bCs/>
          <w:color w:val="000000" w:themeColor="text1"/>
          <w:sz w:val="24"/>
          <w:szCs w:val="24"/>
          <w:lang w:val="en-IN"/>
        </w:rPr>
      </w:pPr>
    </w:p>
    <w:p w14:paraId="635D57A9" w14:textId="77777777" w:rsidR="00A74403" w:rsidRPr="00C37B74" w:rsidRDefault="00A74403" w:rsidP="00A74403">
      <w:pPr>
        <w:spacing w:line="360" w:lineRule="auto"/>
        <w:rPr>
          <w:bCs/>
          <w:color w:val="000000" w:themeColor="text1"/>
          <w:sz w:val="24"/>
          <w:szCs w:val="24"/>
          <w:lang w:val="en-IN"/>
        </w:rPr>
      </w:pPr>
    </w:p>
    <w:p w14:paraId="7A4DA430" w14:textId="77777777" w:rsidR="00C37B74" w:rsidRDefault="00C37B74" w:rsidP="00C37B74">
      <w:pPr>
        <w:spacing w:line="360" w:lineRule="auto"/>
        <w:rPr>
          <w:b/>
          <w:bCs/>
          <w:color w:val="000000" w:themeColor="text1"/>
          <w:sz w:val="24"/>
          <w:szCs w:val="24"/>
          <w:lang w:val="en-IN"/>
        </w:rPr>
      </w:pPr>
    </w:p>
    <w:p w14:paraId="23837081" w14:textId="7FAE6FC8" w:rsidR="00C37B74" w:rsidRDefault="00C37B74" w:rsidP="00C37B74">
      <w:pPr>
        <w:spacing w:line="360" w:lineRule="auto"/>
        <w:rPr>
          <w:b/>
          <w:bCs/>
          <w:color w:val="000000" w:themeColor="text1"/>
          <w:sz w:val="28"/>
          <w:szCs w:val="28"/>
          <w:lang w:val="en-IN"/>
        </w:rPr>
      </w:pPr>
      <w:r>
        <w:rPr>
          <w:b/>
          <w:bCs/>
          <w:color w:val="000000" w:themeColor="text1"/>
          <w:sz w:val="28"/>
          <w:szCs w:val="28"/>
          <w:lang w:val="en-IN"/>
        </w:rPr>
        <w:t>3.4 PROJECT OBJECTIVES</w:t>
      </w:r>
    </w:p>
    <w:p w14:paraId="7CFAAB5D" w14:textId="77777777" w:rsidR="00A74403" w:rsidRDefault="00A74403" w:rsidP="00C37B74">
      <w:pPr>
        <w:spacing w:line="360" w:lineRule="auto"/>
        <w:rPr>
          <w:b/>
          <w:bCs/>
          <w:color w:val="000000" w:themeColor="text1"/>
          <w:sz w:val="28"/>
          <w:szCs w:val="28"/>
          <w:lang w:val="en-IN"/>
        </w:rPr>
      </w:pPr>
    </w:p>
    <w:p w14:paraId="2A79047F" w14:textId="77777777" w:rsidR="002325BF" w:rsidRDefault="002325BF" w:rsidP="002325BF">
      <w:pPr>
        <w:spacing w:line="360" w:lineRule="auto"/>
        <w:rPr>
          <w:color w:val="000000" w:themeColor="text1"/>
          <w:sz w:val="24"/>
          <w:szCs w:val="24"/>
          <w:lang w:val="en-IN"/>
        </w:rPr>
      </w:pPr>
      <w:r w:rsidRPr="002325BF">
        <w:rPr>
          <w:color w:val="000000" w:themeColor="text1"/>
          <w:sz w:val="24"/>
          <w:szCs w:val="24"/>
          <w:lang w:val="en-IN"/>
        </w:rPr>
        <w:t xml:space="preserve">This project aims to design and implement a </w:t>
      </w:r>
      <w:r w:rsidRPr="002325BF">
        <w:rPr>
          <w:b/>
          <w:bCs/>
          <w:color w:val="000000" w:themeColor="text1"/>
          <w:sz w:val="24"/>
          <w:szCs w:val="24"/>
          <w:lang w:val="en-IN"/>
        </w:rPr>
        <w:t>robust AI-based system</w:t>
      </w:r>
      <w:r w:rsidRPr="002325BF">
        <w:rPr>
          <w:color w:val="000000" w:themeColor="text1"/>
          <w:sz w:val="24"/>
          <w:szCs w:val="24"/>
          <w:lang w:val="en-IN"/>
        </w:rPr>
        <w:t xml:space="preserve"> for detecting fake profiles on social media. The specific objectives are:</w:t>
      </w:r>
    </w:p>
    <w:p w14:paraId="7EA00A2C" w14:textId="77777777" w:rsidR="002325BF" w:rsidRPr="002325BF" w:rsidRDefault="002325BF" w:rsidP="002325BF">
      <w:pPr>
        <w:spacing w:line="360" w:lineRule="auto"/>
        <w:rPr>
          <w:color w:val="000000" w:themeColor="text1"/>
          <w:sz w:val="24"/>
          <w:szCs w:val="24"/>
          <w:lang w:val="en-IN"/>
        </w:rPr>
      </w:pPr>
    </w:p>
    <w:p w14:paraId="7FAE34B4" w14:textId="77777777" w:rsidR="002325BF" w:rsidRDefault="002325BF" w:rsidP="002325BF">
      <w:pPr>
        <w:spacing w:line="360" w:lineRule="auto"/>
        <w:rPr>
          <w:b/>
          <w:bCs/>
          <w:color w:val="000000" w:themeColor="text1"/>
          <w:sz w:val="24"/>
          <w:szCs w:val="24"/>
          <w:lang w:val="en-IN"/>
        </w:rPr>
      </w:pPr>
      <w:r w:rsidRPr="002325BF">
        <w:rPr>
          <w:b/>
          <w:bCs/>
          <w:color w:val="000000" w:themeColor="text1"/>
          <w:sz w:val="24"/>
          <w:szCs w:val="24"/>
          <w:lang w:val="en-IN"/>
        </w:rPr>
        <w:t>3.4.1 Development of AI-Based Fake Profile Detection Model</w:t>
      </w:r>
    </w:p>
    <w:p w14:paraId="3B92DA11" w14:textId="77777777" w:rsidR="00A74403" w:rsidRPr="002325BF" w:rsidRDefault="00A74403" w:rsidP="002325BF">
      <w:pPr>
        <w:spacing w:line="360" w:lineRule="auto"/>
        <w:rPr>
          <w:b/>
          <w:bCs/>
          <w:color w:val="000000" w:themeColor="text1"/>
          <w:sz w:val="24"/>
          <w:szCs w:val="24"/>
          <w:lang w:val="en-IN"/>
        </w:rPr>
      </w:pPr>
    </w:p>
    <w:p w14:paraId="5928E2E9" w14:textId="77777777" w:rsidR="002325BF" w:rsidRDefault="002325BF" w:rsidP="0083574E">
      <w:pPr>
        <w:numPr>
          <w:ilvl w:val="0"/>
          <w:numId w:val="15"/>
        </w:numPr>
        <w:spacing w:line="360" w:lineRule="auto"/>
        <w:rPr>
          <w:color w:val="000000" w:themeColor="text1"/>
          <w:sz w:val="24"/>
          <w:szCs w:val="24"/>
          <w:lang w:val="en-IN"/>
        </w:rPr>
      </w:pPr>
      <w:r w:rsidRPr="002325BF">
        <w:rPr>
          <w:color w:val="000000" w:themeColor="text1"/>
          <w:sz w:val="24"/>
          <w:szCs w:val="24"/>
          <w:lang w:val="en-IN"/>
        </w:rPr>
        <w:t xml:space="preserve">Design an AI-powered classification system to </w:t>
      </w:r>
      <w:r w:rsidRPr="002325BF">
        <w:rPr>
          <w:b/>
          <w:bCs/>
          <w:color w:val="000000" w:themeColor="text1"/>
          <w:sz w:val="24"/>
          <w:szCs w:val="24"/>
          <w:lang w:val="en-IN"/>
        </w:rPr>
        <w:t>automatically detect fake profiles</w:t>
      </w:r>
      <w:r w:rsidRPr="002325BF">
        <w:rPr>
          <w:color w:val="000000" w:themeColor="text1"/>
          <w:sz w:val="24"/>
          <w:szCs w:val="24"/>
          <w:lang w:val="en-IN"/>
        </w:rPr>
        <w:t xml:space="preserve"> using ML and DL techniques.</w:t>
      </w:r>
    </w:p>
    <w:p w14:paraId="0E45576F" w14:textId="77777777" w:rsidR="00A74403" w:rsidRPr="002325BF" w:rsidRDefault="00A74403" w:rsidP="00A74403">
      <w:pPr>
        <w:spacing w:line="360" w:lineRule="auto"/>
        <w:ind w:left="360"/>
        <w:rPr>
          <w:color w:val="000000" w:themeColor="text1"/>
          <w:sz w:val="24"/>
          <w:szCs w:val="24"/>
          <w:lang w:val="en-IN"/>
        </w:rPr>
      </w:pPr>
    </w:p>
    <w:p w14:paraId="1095F8DD" w14:textId="77777777" w:rsidR="002325BF" w:rsidRDefault="002325BF" w:rsidP="0083574E">
      <w:pPr>
        <w:numPr>
          <w:ilvl w:val="0"/>
          <w:numId w:val="15"/>
        </w:numPr>
        <w:spacing w:line="360" w:lineRule="auto"/>
        <w:rPr>
          <w:color w:val="000000" w:themeColor="text1"/>
          <w:sz w:val="24"/>
          <w:szCs w:val="24"/>
          <w:lang w:val="en-IN"/>
        </w:rPr>
      </w:pPr>
      <w:r w:rsidRPr="002325BF">
        <w:rPr>
          <w:color w:val="000000" w:themeColor="text1"/>
          <w:sz w:val="24"/>
          <w:szCs w:val="24"/>
          <w:lang w:val="en-IN"/>
        </w:rPr>
        <w:t xml:space="preserve">Implement </w:t>
      </w:r>
      <w:r w:rsidRPr="002325BF">
        <w:rPr>
          <w:b/>
          <w:bCs/>
          <w:color w:val="000000" w:themeColor="text1"/>
          <w:sz w:val="24"/>
          <w:szCs w:val="24"/>
          <w:lang w:val="en-IN"/>
        </w:rPr>
        <w:t>feature extraction</w:t>
      </w:r>
      <w:r w:rsidRPr="002325BF">
        <w:rPr>
          <w:color w:val="000000" w:themeColor="text1"/>
          <w:sz w:val="24"/>
          <w:szCs w:val="24"/>
          <w:lang w:val="en-IN"/>
        </w:rPr>
        <w:t xml:space="preserve"> techniques to analyze user attributes, activity patterns, and social interactions.</w:t>
      </w:r>
    </w:p>
    <w:p w14:paraId="27D11DD8" w14:textId="77777777" w:rsidR="002325BF" w:rsidRPr="002325BF" w:rsidRDefault="002325BF" w:rsidP="002325BF">
      <w:pPr>
        <w:spacing w:line="360" w:lineRule="auto"/>
        <w:ind w:left="720"/>
        <w:rPr>
          <w:color w:val="000000" w:themeColor="text1"/>
          <w:sz w:val="24"/>
          <w:szCs w:val="24"/>
          <w:lang w:val="en-IN"/>
        </w:rPr>
      </w:pPr>
    </w:p>
    <w:p w14:paraId="6478DF32" w14:textId="77777777" w:rsidR="002325BF" w:rsidRDefault="002325BF" w:rsidP="002325BF">
      <w:pPr>
        <w:spacing w:line="360" w:lineRule="auto"/>
        <w:rPr>
          <w:b/>
          <w:bCs/>
          <w:color w:val="000000" w:themeColor="text1"/>
          <w:sz w:val="24"/>
          <w:szCs w:val="24"/>
          <w:lang w:val="en-IN"/>
        </w:rPr>
      </w:pPr>
      <w:r w:rsidRPr="002325BF">
        <w:rPr>
          <w:b/>
          <w:bCs/>
          <w:color w:val="000000" w:themeColor="text1"/>
          <w:sz w:val="24"/>
          <w:szCs w:val="24"/>
          <w:lang w:val="en-IN"/>
        </w:rPr>
        <w:t>3.4.2 Feature Engineering for Fake Profile Detection</w:t>
      </w:r>
    </w:p>
    <w:p w14:paraId="14E5BE01" w14:textId="77777777" w:rsidR="002B0145" w:rsidRPr="002325BF" w:rsidRDefault="002B0145" w:rsidP="002325BF">
      <w:pPr>
        <w:spacing w:line="360" w:lineRule="auto"/>
        <w:rPr>
          <w:b/>
          <w:bCs/>
          <w:color w:val="000000" w:themeColor="text1"/>
          <w:sz w:val="24"/>
          <w:szCs w:val="24"/>
          <w:lang w:val="en-IN"/>
        </w:rPr>
      </w:pPr>
    </w:p>
    <w:p w14:paraId="0C1761C0" w14:textId="77777777" w:rsidR="002325BF" w:rsidRDefault="002325BF" w:rsidP="0083574E">
      <w:pPr>
        <w:numPr>
          <w:ilvl w:val="0"/>
          <w:numId w:val="16"/>
        </w:numPr>
        <w:spacing w:line="360" w:lineRule="auto"/>
        <w:rPr>
          <w:color w:val="000000" w:themeColor="text1"/>
          <w:sz w:val="24"/>
          <w:szCs w:val="24"/>
          <w:lang w:val="en-IN"/>
        </w:rPr>
      </w:pPr>
      <w:r w:rsidRPr="002325BF">
        <w:rPr>
          <w:color w:val="000000" w:themeColor="text1"/>
          <w:sz w:val="24"/>
          <w:szCs w:val="24"/>
          <w:lang w:val="en-IN"/>
        </w:rPr>
        <w:t>Extract and analyze key features from social media accounts:</w:t>
      </w:r>
    </w:p>
    <w:p w14:paraId="211A513C" w14:textId="77777777" w:rsidR="002B0145" w:rsidRPr="002325BF" w:rsidRDefault="002B0145" w:rsidP="002B0145">
      <w:pPr>
        <w:spacing w:line="360" w:lineRule="auto"/>
        <w:ind w:left="360"/>
        <w:rPr>
          <w:color w:val="000000" w:themeColor="text1"/>
          <w:sz w:val="24"/>
          <w:szCs w:val="24"/>
          <w:lang w:val="en-IN"/>
        </w:rPr>
      </w:pPr>
    </w:p>
    <w:p w14:paraId="780DBB65" w14:textId="77777777" w:rsidR="002325BF" w:rsidRDefault="002325BF" w:rsidP="0083574E">
      <w:pPr>
        <w:numPr>
          <w:ilvl w:val="1"/>
          <w:numId w:val="16"/>
        </w:numPr>
        <w:spacing w:line="360" w:lineRule="auto"/>
        <w:rPr>
          <w:color w:val="000000" w:themeColor="text1"/>
          <w:sz w:val="24"/>
          <w:szCs w:val="24"/>
          <w:lang w:val="en-IN"/>
        </w:rPr>
      </w:pPr>
      <w:r w:rsidRPr="002325BF">
        <w:rPr>
          <w:b/>
          <w:bCs/>
          <w:color w:val="000000" w:themeColor="text1"/>
          <w:sz w:val="24"/>
          <w:szCs w:val="24"/>
          <w:lang w:val="en-IN"/>
        </w:rPr>
        <w:t>Profile-based features</w:t>
      </w:r>
      <w:r w:rsidRPr="002325BF">
        <w:rPr>
          <w:color w:val="000000" w:themeColor="text1"/>
          <w:sz w:val="24"/>
          <w:szCs w:val="24"/>
          <w:lang w:val="en-IN"/>
        </w:rPr>
        <w:t xml:space="preserve"> (account age, profile picture status).</w:t>
      </w:r>
    </w:p>
    <w:p w14:paraId="05534DFE" w14:textId="77777777" w:rsidR="002B0145" w:rsidRPr="002325BF" w:rsidRDefault="002B0145" w:rsidP="002B0145">
      <w:pPr>
        <w:spacing w:line="360" w:lineRule="auto"/>
        <w:ind w:left="1080"/>
        <w:rPr>
          <w:color w:val="000000" w:themeColor="text1"/>
          <w:sz w:val="24"/>
          <w:szCs w:val="24"/>
          <w:lang w:val="en-IN"/>
        </w:rPr>
      </w:pPr>
    </w:p>
    <w:p w14:paraId="41DAF7D2" w14:textId="50A8AA07" w:rsidR="002325BF" w:rsidRDefault="002325BF" w:rsidP="0083574E">
      <w:pPr>
        <w:numPr>
          <w:ilvl w:val="1"/>
          <w:numId w:val="16"/>
        </w:numPr>
        <w:spacing w:line="360" w:lineRule="auto"/>
        <w:rPr>
          <w:color w:val="000000" w:themeColor="text1"/>
          <w:sz w:val="24"/>
          <w:szCs w:val="24"/>
          <w:lang w:val="en-IN"/>
        </w:rPr>
      </w:pPr>
      <w:r w:rsidRPr="002325BF">
        <w:rPr>
          <w:b/>
          <w:bCs/>
          <w:color w:val="000000" w:themeColor="text1"/>
          <w:sz w:val="24"/>
          <w:szCs w:val="24"/>
          <w:lang w:val="en-IN"/>
        </w:rPr>
        <w:t>Behavioural patterns</w:t>
      </w:r>
      <w:r w:rsidRPr="002325BF">
        <w:rPr>
          <w:color w:val="000000" w:themeColor="text1"/>
          <w:sz w:val="24"/>
          <w:szCs w:val="24"/>
          <w:lang w:val="en-IN"/>
        </w:rPr>
        <w:t xml:space="preserve"> (posting frequency, content engagement).</w:t>
      </w:r>
    </w:p>
    <w:p w14:paraId="2742BE1F" w14:textId="77777777" w:rsidR="002B0145" w:rsidRPr="002325BF" w:rsidRDefault="002B0145" w:rsidP="002B0145">
      <w:pPr>
        <w:spacing w:line="360" w:lineRule="auto"/>
        <w:rPr>
          <w:color w:val="000000" w:themeColor="text1"/>
          <w:sz w:val="24"/>
          <w:szCs w:val="24"/>
          <w:lang w:val="en-IN"/>
        </w:rPr>
      </w:pPr>
    </w:p>
    <w:p w14:paraId="0861FCF3" w14:textId="77777777" w:rsidR="002325BF" w:rsidRDefault="002325BF" w:rsidP="0083574E">
      <w:pPr>
        <w:numPr>
          <w:ilvl w:val="1"/>
          <w:numId w:val="16"/>
        </w:numPr>
        <w:spacing w:line="360" w:lineRule="auto"/>
        <w:rPr>
          <w:color w:val="000000" w:themeColor="text1"/>
          <w:sz w:val="24"/>
          <w:szCs w:val="24"/>
          <w:lang w:val="en-IN"/>
        </w:rPr>
      </w:pPr>
      <w:r w:rsidRPr="002325BF">
        <w:rPr>
          <w:b/>
          <w:bCs/>
          <w:color w:val="000000" w:themeColor="text1"/>
          <w:sz w:val="24"/>
          <w:szCs w:val="24"/>
          <w:lang w:val="en-IN"/>
        </w:rPr>
        <w:t>Textual content analysis</w:t>
      </w:r>
      <w:r w:rsidRPr="002325BF">
        <w:rPr>
          <w:color w:val="000000" w:themeColor="text1"/>
          <w:sz w:val="24"/>
          <w:szCs w:val="24"/>
          <w:lang w:val="en-IN"/>
        </w:rPr>
        <w:t xml:space="preserve"> (NLP-based linguistic processing).</w:t>
      </w:r>
    </w:p>
    <w:p w14:paraId="677BCB90" w14:textId="77777777" w:rsidR="002B0145" w:rsidRPr="002325BF" w:rsidRDefault="002B0145" w:rsidP="002B0145">
      <w:pPr>
        <w:spacing w:line="360" w:lineRule="auto"/>
        <w:rPr>
          <w:color w:val="000000" w:themeColor="text1"/>
          <w:sz w:val="24"/>
          <w:szCs w:val="24"/>
          <w:lang w:val="en-IN"/>
        </w:rPr>
      </w:pPr>
    </w:p>
    <w:p w14:paraId="32319898" w14:textId="77777777" w:rsidR="002325BF" w:rsidRDefault="002325BF" w:rsidP="0083574E">
      <w:pPr>
        <w:numPr>
          <w:ilvl w:val="1"/>
          <w:numId w:val="16"/>
        </w:numPr>
        <w:spacing w:line="360" w:lineRule="auto"/>
        <w:rPr>
          <w:color w:val="000000" w:themeColor="text1"/>
          <w:sz w:val="24"/>
          <w:szCs w:val="24"/>
          <w:lang w:val="en-IN"/>
        </w:rPr>
      </w:pPr>
      <w:r w:rsidRPr="002325BF">
        <w:rPr>
          <w:b/>
          <w:bCs/>
          <w:color w:val="000000" w:themeColor="text1"/>
          <w:sz w:val="24"/>
          <w:szCs w:val="24"/>
          <w:lang w:val="en-IN"/>
        </w:rPr>
        <w:t>Social network analysis</w:t>
      </w:r>
      <w:r w:rsidRPr="002325BF">
        <w:rPr>
          <w:color w:val="000000" w:themeColor="text1"/>
          <w:sz w:val="24"/>
          <w:szCs w:val="24"/>
          <w:lang w:val="en-IN"/>
        </w:rPr>
        <w:t xml:space="preserve"> (friend/follower relationships).</w:t>
      </w:r>
    </w:p>
    <w:p w14:paraId="22D7E2B4" w14:textId="77777777" w:rsidR="002325BF" w:rsidRDefault="002325BF" w:rsidP="002325BF">
      <w:pPr>
        <w:spacing w:line="360" w:lineRule="auto"/>
        <w:ind w:left="1440"/>
        <w:rPr>
          <w:color w:val="000000" w:themeColor="text1"/>
          <w:sz w:val="24"/>
          <w:szCs w:val="24"/>
          <w:lang w:val="en-IN"/>
        </w:rPr>
      </w:pPr>
    </w:p>
    <w:p w14:paraId="6772781B" w14:textId="77777777" w:rsidR="002B0145" w:rsidRPr="002325BF" w:rsidRDefault="002B0145" w:rsidP="002325BF">
      <w:pPr>
        <w:spacing w:line="360" w:lineRule="auto"/>
        <w:ind w:left="1440"/>
        <w:rPr>
          <w:color w:val="000000" w:themeColor="text1"/>
          <w:sz w:val="24"/>
          <w:szCs w:val="24"/>
          <w:lang w:val="en-IN"/>
        </w:rPr>
      </w:pPr>
    </w:p>
    <w:p w14:paraId="33B7E067" w14:textId="77777777" w:rsidR="002325BF" w:rsidRDefault="002325BF" w:rsidP="002325BF">
      <w:pPr>
        <w:spacing w:line="360" w:lineRule="auto"/>
        <w:rPr>
          <w:b/>
          <w:bCs/>
          <w:color w:val="000000" w:themeColor="text1"/>
          <w:sz w:val="24"/>
          <w:szCs w:val="24"/>
          <w:lang w:val="en-IN"/>
        </w:rPr>
      </w:pPr>
      <w:r w:rsidRPr="002325BF">
        <w:rPr>
          <w:b/>
          <w:bCs/>
          <w:color w:val="000000" w:themeColor="text1"/>
          <w:sz w:val="24"/>
          <w:szCs w:val="24"/>
          <w:lang w:val="en-IN"/>
        </w:rPr>
        <w:t>3.4.3 Model Selection and Implementation</w:t>
      </w:r>
    </w:p>
    <w:p w14:paraId="5FEC3AA5" w14:textId="77777777" w:rsidR="002B0145" w:rsidRPr="002325BF" w:rsidRDefault="002B0145" w:rsidP="002325BF">
      <w:pPr>
        <w:spacing w:line="360" w:lineRule="auto"/>
        <w:rPr>
          <w:b/>
          <w:bCs/>
          <w:color w:val="000000" w:themeColor="text1"/>
          <w:sz w:val="24"/>
          <w:szCs w:val="24"/>
          <w:lang w:val="en-IN"/>
        </w:rPr>
      </w:pPr>
    </w:p>
    <w:p w14:paraId="30289973" w14:textId="77777777" w:rsidR="002325BF" w:rsidRDefault="002325BF" w:rsidP="0083574E">
      <w:pPr>
        <w:numPr>
          <w:ilvl w:val="0"/>
          <w:numId w:val="17"/>
        </w:numPr>
        <w:spacing w:line="360" w:lineRule="auto"/>
        <w:rPr>
          <w:color w:val="000000" w:themeColor="text1"/>
          <w:sz w:val="24"/>
          <w:szCs w:val="24"/>
          <w:lang w:val="en-IN"/>
        </w:rPr>
      </w:pPr>
      <w:r w:rsidRPr="002325BF">
        <w:rPr>
          <w:color w:val="000000" w:themeColor="text1"/>
          <w:sz w:val="24"/>
          <w:szCs w:val="24"/>
          <w:lang w:val="en-IN"/>
        </w:rPr>
        <w:t xml:space="preserve">Implement </w:t>
      </w:r>
      <w:r w:rsidRPr="002325BF">
        <w:rPr>
          <w:b/>
          <w:bCs/>
          <w:color w:val="000000" w:themeColor="text1"/>
          <w:sz w:val="24"/>
          <w:szCs w:val="24"/>
          <w:lang w:val="en-IN"/>
        </w:rPr>
        <w:t>supervised machine learning algorithms</w:t>
      </w:r>
      <w:r w:rsidRPr="002325BF">
        <w:rPr>
          <w:color w:val="000000" w:themeColor="text1"/>
          <w:sz w:val="24"/>
          <w:szCs w:val="24"/>
          <w:lang w:val="en-IN"/>
        </w:rPr>
        <w:t xml:space="preserve"> (Logistic Regression, Random Forest, SVM).</w:t>
      </w:r>
    </w:p>
    <w:p w14:paraId="1CC93A22" w14:textId="77777777" w:rsidR="002B0145" w:rsidRPr="002325BF" w:rsidRDefault="002B0145" w:rsidP="002B0145">
      <w:pPr>
        <w:spacing w:line="360" w:lineRule="auto"/>
        <w:ind w:left="720"/>
        <w:rPr>
          <w:color w:val="000000" w:themeColor="text1"/>
          <w:sz w:val="24"/>
          <w:szCs w:val="24"/>
          <w:lang w:val="en-IN"/>
        </w:rPr>
      </w:pPr>
    </w:p>
    <w:p w14:paraId="40EF96CA" w14:textId="07222D0C" w:rsidR="002325BF" w:rsidRDefault="002325BF" w:rsidP="0083574E">
      <w:pPr>
        <w:numPr>
          <w:ilvl w:val="0"/>
          <w:numId w:val="17"/>
        </w:numPr>
        <w:spacing w:line="360" w:lineRule="auto"/>
        <w:rPr>
          <w:color w:val="000000" w:themeColor="text1"/>
          <w:sz w:val="24"/>
          <w:szCs w:val="24"/>
          <w:lang w:val="en-IN"/>
        </w:rPr>
      </w:pPr>
      <w:r w:rsidRPr="002325BF">
        <w:rPr>
          <w:color w:val="000000" w:themeColor="text1"/>
          <w:sz w:val="24"/>
          <w:szCs w:val="24"/>
          <w:lang w:val="en-IN"/>
        </w:rPr>
        <w:t xml:space="preserve">Apply </w:t>
      </w:r>
      <w:r w:rsidRPr="002325BF">
        <w:rPr>
          <w:b/>
          <w:bCs/>
          <w:color w:val="000000" w:themeColor="text1"/>
          <w:sz w:val="24"/>
          <w:szCs w:val="24"/>
          <w:lang w:val="en-IN"/>
        </w:rPr>
        <w:t>deep learning techniques</w:t>
      </w:r>
      <w:r w:rsidRPr="002325BF">
        <w:rPr>
          <w:color w:val="000000" w:themeColor="text1"/>
          <w:sz w:val="24"/>
          <w:szCs w:val="24"/>
          <w:lang w:val="en-IN"/>
        </w:rPr>
        <w:t xml:space="preserve"> (LSTMs, CNNs, and Transformers) for advanced classification.</w:t>
      </w:r>
    </w:p>
    <w:p w14:paraId="1E65BA2A" w14:textId="77777777" w:rsidR="002B0145" w:rsidRDefault="002B0145" w:rsidP="002B0145">
      <w:pPr>
        <w:pStyle w:val="ListParagraph"/>
        <w:rPr>
          <w:color w:val="000000" w:themeColor="text1"/>
          <w:sz w:val="24"/>
          <w:szCs w:val="24"/>
          <w:lang w:val="en-IN"/>
        </w:rPr>
      </w:pPr>
    </w:p>
    <w:p w14:paraId="0400666B" w14:textId="77777777" w:rsidR="002B0145" w:rsidRDefault="002B0145" w:rsidP="002B0145">
      <w:pPr>
        <w:spacing w:line="360" w:lineRule="auto"/>
        <w:rPr>
          <w:color w:val="000000" w:themeColor="text1"/>
          <w:sz w:val="24"/>
          <w:szCs w:val="24"/>
          <w:lang w:val="en-IN"/>
        </w:rPr>
      </w:pPr>
    </w:p>
    <w:p w14:paraId="0421C960" w14:textId="77777777" w:rsidR="002B0145" w:rsidRDefault="002B0145" w:rsidP="002B0145">
      <w:pPr>
        <w:spacing w:line="360" w:lineRule="auto"/>
        <w:rPr>
          <w:color w:val="000000" w:themeColor="text1"/>
          <w:sz w:val="24"/>
          <w:szCs w:val="24"/>
          <w:lang w:val="en-IN"/>
        </w:rPr>
      </w:pPr>
    </w:p>
    <w:p w14:paraId="1DC298A8" w14:textId="77777777" w:rsidR="002B0145" w:rsidRPr="002325BF" w:rsidRDefault="002B0145" w:rsidP="002B0145">
      <w:pPr>
        <w:spacing w:line="360" w:lineRule="auto"/>
        <w:rPr>
          <w:color w:val="000000" w:themeColor="text1"/>
          <w:sz w:val="24"/>
          <w:szCs w:val="24"/>
          <w:lang w:val="en-IN"/>
        </w:rPr>
      </w:pPr>
    </w:p>
    <w:p w14:paraId="58EBE4C3" w14:textId="77777777" w:rsidR="002325BF" w:rsidRDefault="002325BF" w:rsidP="0083574E">
      <w:pPr>
        <w:numPr>
          <w:ilvl w:val="0"/>
          <w:numId w:val="17"/>
        </w:numPr>
        <w:spacing w:line="360" w:lineRule="auto"/>
        <w:rPr>
          <w:color w:val="000000" w:themeColor="text1"/>
          <w:sz w:val="24"/>
          <w:szCs w:val="24"/>
          <w:lang w:val="en-IN"/>
        </w:rPr>
      </w:pPr>
      <w:r w:rsidRPr="002325BF">
        <w:rPr>
          <w:color w:val="000000" w:themeColor="text1"/>
          <w:sz w:val="24"/>
          <w:szCs w:val="24"/>
          <w:lang w:val="en-IN"/>
        </w:rPr>
        <w:t xml:space="preserve">Evaluate different models and select the one with </w:t>
      </w:r>
      <w:r w:rsidRPr="002325BF">
        <w:rPr>
          <w:b/>
          <w:bCs/>
          <w:color w:val="000000" w:themeColor="text1"/>
          <w:sz w:val="24"/>
          <w:szCs w:val="24"/>
          <w:lang w:val="en-IN"/>
        </w:rPr>
        <w:t>optimal accuracy and minimal false positives</w:t>
      </w:r>
      <w:r w:rsidRPr="002325BF">
        <w:rPr>
          <w:color w:val="000000" w:themeColor="text1"/>
          <w:sz w:val="24"/>
          <w:szCs w:val="24"/>
          <w:lang w:val="en-IN"/>
        </w:rPr>
        <w:t>.</w:t>
      </w:r>
    </w:p>
    <w:p w14:paraId="7BFAD6B3" w14:textId="77777777" w:rsidR="002325BF" w:rsidRPr="002325BF" w:rsidRDefault="002325BF" w:rsidP="002325BF">
      <w:pPr>
        <w:spacing w:line="360" w:lineRule="auto"/>
        <w:ind w:left="720"/>
        <w:rPr>
          <w:color w:val="000000" w:themeColor="text1"/>
          <w:sz w:val="24"/>
          <w:szCs w:val="24"/>
          <w:lang w:val="en-IN"/>
        </w:rPr>
      </w:pPr>
    </w:p>
    <w:p w14:paraId="6CB3FF1A" w14:textId="77777777" w:rsidR="002325BF" w:rsidRDefault="002325BF" w:rsidP="002325BF">
      <w:pPr>
        <w:spacing w:line="360" w:lineRule="auto"/>
        <w:rPr>
          <w:b/>
          <w:bCs/>
          <w:color w:val="000000" w:themeColor="text1"/>
          <w:sz w:val="24"/>
          <w:szCs w:val="24"/>
          <w:lang w:val="en-IN"/>
        </w:rPr>
      </w:pPr>
      <w:r w:rsidRPr="002325BF">
        <w:rPr>
          <w:b/>
          <w:bCs/>
          <w:color w:val="000000" w:themeColor="text1"/>
          <w:sz w:val="24"/>
          <w:szCs w:val="24"/>
          <w:lang w:val="en-IN"/>
        </w:rPr>
        <w:t>3.4.4 Evaluation and Performance Metrics</w:t>
      </w:r>
    </w:p>
    <w:p w14:paraId="0AE6F994" w14:textId="77777777" w:rsidR="002B0145" w:rsidRPr="002325BF" w:rsidRDefault="002B0145" w:rsidP="002325BF">
      <w:pPr>
        <w:spacing w:line="360" w:lineRule="auto"/>
        <w:rPr>
          <w:b/>
          <w:bCs/>
          <w:color w:val="000000" w:themeColor="text1"/>
          <w:sz w:val="24"/>
          <w:szCs w:val="24"/>
          <w:lang w:val="en-IN"/>
        </w:rPr>
      </w:pPr>
    </w:p>
    <w:p w14:paraId="504E88B9" w14:textId="77777777" w:rsidR="002325BF" w:rsidRDefault="002325BF" w:rsidP="0083574E">
      <w:pPr>
        <w:numPr>
          <w:ilvl w:val="0"/>
          <w:numId w:val="18"/>
        </w:numPr>
        <w:spacing w:line="360" w:lineRule="auto"/>
        <w:rPr>
          <w:color w:val="000000" w:themeColor="text1"/>
          <w:sz w:val="24"/>
          <w:szCs w:val="24"/>
          <w:lang w:val="en-IN"/>
        </w:rPr>
      </w:pPr>
      <w:r w:rsidRPr="002325BF">
        <w:rPr>
          <w:color w:val="000000" w:themeColor="text1"/>
          <w:sz w:val="24"/>
          <w:szCs w:val="24"/>
          <w:lang w:val="en-IN"/>
        </w:rPr>
        <w:t xml:space="preserve">Assess the performance of the detection system using </w:t>
      </w:r>
      <w:r w:rsidRPr="002325BF">
        <w:rPr>
          <w:b/>
          <w:bCs/>
          <w:color w:val="000000" w:themeColor="text1"/>
          <w:sz w:val="24"/>
          <w:szCs w:val="24"/>
          <w:lang w:val="en-IN"/>
        </w:rPr>
        <w:t>accuracy, precision, recall, and F1-score</w:t>
      </w:r>
      <w:r w:rsidRPr="002325BF">
        <w:rPr>
          <w:color w:val="000000" w:themeColor="text1"/>
          <w:sz w:val="24"/>
          <w:szCs w:val="24"/>
          <w:lang w:val="en-IN"/>
        </w:rPr>
        <w:t>.</w:t>
      </w:r>
    </w:p>
    <w:p w14:paraId="00593A12" w14:textId="77777777" w:rsidR="002B0145" w:rsidRPr="002325BF" w:rsidRDefault="002B0145" w:rsidP="002B0145">
      <w:pPr>
        <w:spacing w:line="360" w:lineRule="auto"/>
        <w:ind w:left="720"/>
        <w:rPr>
          <w:color w:val="000000" w:themeColor="text1"/>
          <w:sz w:val="24"/>
          <w:szCs w:val="24"/>
          <w:lang w:val="en-IN"/>
        </w:rPr>
      </w:pPr>
    </w:p>
    <w:p w14:paraId="6FDFF9D8" w14:textId="77777777" w:rsidR="002325BF" w:rsidRDefault="002325BF" w:rsidP="0083574E">
      <w:pPr>
        <w:numPr>
          <w:ilvl w:val="0"/>
          <w:numId w:val="18"/>
        </w:numPr>
        <w:spacing w:line="360" w:lineRule="auto"/>
        <w:rPr>
          <w:color w:val="000000" w:themeColor="text1"/>
          <w:sz w:val="24"/>
          <w:szCs w:val="24"/>
          <w:lang w:val="en-IN"/>
        </w:rPr>
      </w:pPr>
      <w:r w:rsidRPr="002325BF">
        <w:rPr>
          <w:color w:val="000000" w:themeColor="text1"/>
          <w:sz w:val="24"/>
          <w:szCs w:val="24"/>
          <w:lang w:val="en-IN"/>
        </w:rPr>
        <w:t>Compare results across multiple models and datasets.</w:t>
      </w:r>
    </w:p>
    <w:p w14:paraId="11D28D26" w14:textId="77777777" w:rsidR="002325BF" w:rsidRPr="002325BF" w:rsidRDefault="002325BF" w:rsidP="002325BF">
      <w:pPr>
        <w:spacing w:line="360" w:lineRule="auto"/>
        <w:ind w:left="720"/>
        <w:rPr>
          <w:color w:val="000000" w:themeColor="text1"/>
          <w:sz w:val="24"/>
          <w:szCs w:val="24"/>
          <w:lang w:val="en-IN"/>
        </w:rPr>
      </w:pPr>
    </w:p>
    <w:p w14:paraId="7E80CF19" w14:textId="77777777" w:rsidR="002325BF" w:rsidRDefault="002325BF" w:rsidP="002325BF">
      <w:pPr>
        <w:spacing w:line="360" w:lineRule="auto"/>
        <w:rPr>
          <w:b/>
          <w:bCs/>
          <w:color w:val="000000" w:themeColor="text1"/>
          <w:sz w:val="24"/>
          <w:szCs w:val="24"/>
          <w:lang w:val="en-IN"/>
        </w:rPr>
      </w:pPr>
      <w:r w:rsidRPr="002325BF">
        <w:rPr>
          <w:b/>
          <w:bCs/>
          <w:color w:val="000000" w:themeColor="text1"/>
          <w:sz w:val="24"/>
          <w:szCs w:val="24"/>
          <w:lang w:val="en-IN"/>
        </w:rPr>
        <w:t>3.4.5 Deployment and Future Enhancements</w:t>
      </w:r>
    </w:p>
    <w:p w14:paraId="23FAAB04" w14:textId="77777777" w:rsidR="002B0145" w:rsidRPr="002325BF" w:rsidRDefault="002B0145" w:rsidP="002325BF">
      <w:pPr>
        <w:spacing w:line="360" w:lineRule="auto"/>
        <w:rPr>
          <w:b/>
          <w:bCs/>
          <w:color w:val="000000" w:themeColor="text1"/>
          <w:sz w:val="24"/>
          <w:szCs w:val="24"/>
          <w:lang w:val="en-IN"/>
        </w:rPr>
      </w:pPr>
    </w:p>
    <w:p w14:paraId="2E95E732" w14:textId="77777777" w:rsidR="002325BF" w:rsidRDefault="002325BF" w:rsidP="0083574E">
      <w:pPr>
        <w:numPr>
          <w:ilvl w:val="0"/>
          <w:numId w:val="19"/>
        </w:numPr>
        <w:spacing w:line="360" w:lineRule="auto"/>
        <w:rPr>
          <w:color w:val="000000" w:themeColor="text1"/>
          <w:sz w:val="24"/>
          <w:szCs w:val="24"/>
          <w:lang w:val="en-IN"/>
        </w:rPr>
      </w:pPr>
      <w:r w:rsidRPr="002325BF">
        <w:rPr>
          <w:color w:val="000000" w:themeColor="text1"/>
          <w:sz w:val="24"/>
          <w:szCs w:val="24"/>
          <w:lang w:val="en-IN"/>
        </w:rPr>
        <w:t xml:space="preserve">Develop a </w:t>
      </w:r>
      <w:r w:rsidRPr="002325BF">
        <w:rPr>
          <w:b/>
          <w:bCs/>
          <w:color w:val="000000" w:themeColor="text1"/>
          <w:sz w:val="24"/>
          <w:szCs w:val="24"/>
          <w:lang w:val="en-IN"/>
        </w:rPr>
        <w:t>real-time detection framework</w:t>
      </w:r>
      <w:r w:rsidRPr="002325BF">
        <w:rPr>
          <w:color w:val="000000" w:themeColor="text1"/>
          <w:sz w:val="24"/>
          <w:szCs w:val="24"/>
          <w:lang w:val="en-IN"/>
        </w:rPr>
        <w:t xml:space="preserve"> that can be integrated into social media platforms.</w:t>
      </w:r>
    </w:p>
    <w:p w14:paraId="52A35E59" w14:textId="77777777" w:rsidR="002B0145" w:rsidRPr="002325BF" w:rsidRDefault="002B0145" w:rsidP="002B0145">
      <w:pPr>
        <w:spacing w:line="360" w:lineRule="auto"/>
        <w:ind w:left="720"/>
        <w:rPr>
          <w:color w:val="000000" w:themeColor="text1"/>
          <w:sz w:val="24"/>
          <w:szCs w:val="24"/>
          <w:lang w:val="en-IN"/>
        </w:rPr>
      </w:pPr>
    </w:p>
    <w:p w14:paraId="47D33F68" w14:textId="77777777" w:rsidR="002325BF" w:rsidRPr="002325BF" w:rsidRDefault="002325BF" w:rsidP="0083574E">
      <w:pPr>
        <w:numPr>
          <w:ilvl w:val="0"/>
          <w:numId w:val="19"/>
        </w:numPr>
        <w:spacing w:line="360" w:lineRule="auto"/>
        <w:rPr>
          <w:color w:val="000000" w:themeColor="text1"/>
          <w:sz w:val="24"/>
          <w:szCs w:val="24"/>
          <w:lang w:val="en-IN"/>
        </w:rPr>
      </w:pPr>
      <w:r w:rsidRPr="002325BF">
        <w:rPr>
          <w:color w:val="000000" w:themeColor="text1"/>
          <w:sz w:val="24"/>
          <w:szCs w:val="24"/>
          <w:lang w:val="en-IN"/>
        </w:rPr>
        <w:t xml:space="preserve">Explore advanced AI techniques such as </w:t>
      </w:r>
      <w:r w:rsidRPr="002325BF">
        <w:rPr>
          <w:b/>
          <w:bCs/>
          <w:color w:val="000000" w:themeColor="text1"/>
          <w:sz w:val="24"/>
          <w:szCs w:val="24"/>
          <w:lang w:val="en-IN"/>
        </w:rPr>
        <w:t>reinforcement learning and adversarial training</w:t>
      </w:r>
      <w:r w:rsidRPr="002325BF">
        <w:rPr>
          <w:color w:val="000000" w:themeColor="text1"/>
          <w:sz w:val="24"/>
          <w:szCs w:val="24"/>
          <w:lang w:val="en-IN"/>
        </w:rPr>
        <w:t xml:space="preserve"> to improve resilience against evolving fake profile tactics.</w:t>
      </w:r>
    </w:p>
    <w:p w14:paraId="32401728" w14:textId="77777777" w:rsidR="00C37B74" w:rsidRPr="00C37B74" w:rsidRDefault="00C37B74" w:rsidP="00C37B74">
      <w:pPr>
        <w:spacing w:line="360" w:lineRule="auto"/>
        <w:rPr>
          <w:color w:val="000000" w:themeColor="text1"/>
          <w:sz w:val="24"/>
          <w:szCs w:val="24"/>
          <w:lang w:val="en-IN"/>
        </w:rPr>
      </w:pPr>
    </w:p>
    <w:p w14:paraId="4FFB23D7" w14:textId="77777777" w:rsidR="001D5D40" w:rsidRDefault="001D5D40" w:rsidP="00D31E1A">
      <w:pPr>
        <w:spacing w:line="360" w:lineRule="auto"/>
        <w:rPr>
          <w:b/>
          <w:color w:val="000000" w:themeColor="text1"/>
          <w:sz w:val="28"/>
          <w:szCs w:val="28"/>
        </w:rPr>
      </w:pPr>
    </w:p>
    <w:p w14:paraId="7F6EC2D0" w14:textId="77777777" w:rsidR="001D5D40" w:rsidRDefault="001D5D40" w:rsidP="00D31E1A">
      <w:pPr>
        <w:spacing w:line="360" w:lineRule="auto"/>
        <w:rPr>
          <w:b/>
          <w:color w:val="000000" w:themeColor="text1"/>
          <w:sz w:val="28"/>
          <w:szCs w:val="28"/>
        </w:rPr>
      </w:pPr>
    </w:p>
    <w:p w14:paraId="185DF23F" w14:textId="77777777" w:rsidR="001D5D40" w:rsidRDefault="001D5D40" w:rsidP="00D31E1A">
      <w:pPr>
        <w:spacing w:line="360" w:lineRule="auto"/>
        <w:rPr>
          <w:b/>
          <w:color w:val="000000" w:themeColor="text1"/>
          <w:sz w:val="28"/>
          <w:szCs w:val="28"/>
        </w:rPr>
      </w:pPr>
    </w:p>
    <w:p w14:paraId="4AF888C5" w14:textId="77777777" w:rsidR="001D5D40" w:rsidRDefault="001D5D40" w:rsidP="00D31E1A">
      <w:pPr>
        <w:spacing w:line="360" w:lineRule="auto"/>
        <w:rPr>
          <w:b/>
          <w:color w:val="000000" w:themeColor="text1"/>
          <w:sz w:val="28"/>
          <w:szCs w:val="28"/>
        </w:rPr>
      </w:pPr>
    </w:p>
    <w:p w14:paraId="1659449E" w14:textId="77777777" w:rsidR="001D5D40" w:rsidRDefault="001D5D40" w:rsidP="00D31E1A">
      <w:pPr>
        <w:spacing w:line="360" w:lineRule="auto"/>
        <w:rPr>
          <w:b/>
          <w:color w:val="000000" w:themeColor="text1"/>
          <w:sz w:val="28"/>
          <w:szCs w:val="28"/>
        </w:rPr>
      </w:pPr>
    </w:p>
    <w:p w14:paraId="0FC6E655" w14:textId="77777777" w:rsidR="001D5D40" w:rsidRDefault="001D5D40" w:rsidP="00D31E1A">
      <w:pPr>
        <w:spacing w:line="360" w:lineRule="auto"/>
        <w:rPr>
          <w:b/>
          <w:color w:val="000000" w:themeColor="text1"/>
          <w:sz w:val="28"/>
          <w:szCs w:val="28"/>
        </w:rPr>
      </w:pPr>
    </w:p>
    <w:p w14:paraId="0DDCC726" w14:textId="77777777" w:rsidR="001D5D40" w:rsidRDefault="001D5D40" w:rsidP="00D31E1A">
      <w:pPr>
        <w:spacing w:line="360" w:lineRule="auto"/>
        <w:rPr>
          <w:b/>
          <w:color w:val="000000" w:themeColor="text1"/>
          <w:sz w:val="28"/>
          <w:szCs w:val="28"/>
        </w:rPr>
      </w:pPr>
    </w:p>
    <w:p w14:paraId="07C237EA" w14:textId="77777777" w:rsidR="001D5D40" w:rsidRDefault="001D5D40" w:rsidP="00D31E1A">
      <w:pPr>
        <w:spacing w:line="360" w:lineRule="auto"/>
        <w:rPr>
          <w:b/>
          <w:color w:val="000000" w:themeColor="text1"/>
          <w:sz w:val="28"/>
          <w:szCs w:val="28"/>
        </w:rPr>
      </w:pPr>
    </w:p>
    <w:p w14:paraId="18392C3C" w14:textId="77777777" w:rsidR="001D5D40" w:rsidRDefault="001D5D40" w:rsidP="00D31E1A">
      <w:pPr>
        <w:spacing w:line="360" w:lineRule="auto"/>
        <w:rPr>
          <w:b/>
          <w:color w:val="000000" w:themeColor="text1"/>
          <w:sz w:val="28"/>
          <w:szCs w:val="28"/>
        </w:rPr>
      </w:pPr>
    </w:p>
    <w:p w14:paraId="3B784741" w14:textId="77777777" w:rsidR="001D5D40" w:rsidRDefault="001D5D40" w:rsidP="00D31E1A">
      <w:pPr>
        <w:spacing w:line="360" w:lineRule="auto"/>
        <w:rPr>
          <w:b/>
          <w:color w:val="000000" w:themeColor="text1"/>
          <w:sz w:val="28"/>
          <w:szCs w:val="28"/>
        </w:rPr>
      </w:pPr>
    </w:p>
    <w:p w14:paraId="41E2E178" w14:textId="77777777" w:rsidR="001D5D40" w:rsidRDefault="001D5D40" w:rsidP="00D31E1A">
      <w:pPr>
        <w:spacing w:line="360" w:lineRule="auto"/>
        <w:rPr>
          <w:b/>
          <w:color w:val="000000" w:themeColor="text1"/>
          <w:sz w:val="28"/>
          <w:szCs w:val="28"/>
        </w:rPr>
      </w:pPr>
    </w:p>
    <w:p w14:paraId="2500290C" w14:textId="77777777" w:rsidR="001D5D40" w:rsidRDefault="001D5D40" w:rsidP="00D31E1A">
      <w:pPr>
        <w:spacing w:line="360" w:lineRule="auto"/>
        <w:rPr>
          <w:b/>
          <w:color w:val="000000" w:themeColor="text1"/>
          <w:sz w:val="28"/>
          <w:szCs w:val="28"/>
        </w:rPr>
      </w:pPr>
    </w:p>
    <w:p w14:paraId="5C0E909D" w14:textId="77777777" w:rsidR="001D5D40" w:rsidRDefault="001D5D40" w:rsidP="00D31E1A">
      <w:pPr>
        <w:spacing w:line="360" w:lineRule="auto"/>
        <w:rPr>
          <w:b/>
          <w:color w:val="000000" w:themeColor="text1"/>
          <w:sz w:val="28"/>
          <w:szCs w:val="28"/>
        </w:rPr>
      </w:pPr>
    </w:p>
    <w:p w14:paraId="59C5609C" w14:textId="77777777" w:rsidR="001D5D40" w:rsidRDefault="001D5D40" w:rsidP="00D31E1A">
      <w:pPr>
        <w:spacing w:line="360" w:lineRule="auto"/>
        <w:rPr>
          <w:b/>
          <w:color w:val="000000" w:themeColor="text1"/>
          <w:sz w:val="28"/>
          <w:szCs w:val="28"/>
        </w:rPr>
      </w:pPr>
    </w:p>
    <w:p w14:paraId="2C47DF0E" w14:textId="77777777" w:rsidR="001D5D40" w:rsidRDefault="001D5D40" w:rsidP="00D31E1A">
      <w:pPr>
        <w:spacing w:line="360" w:lineRule="auto"/>
        <w:rPr>
          <w:b/>
          <w:color w:val="000000" w:themeColor="text1"/>
          <w:sz w:val="28"/>
          <w:szCs w:val="28"/>
        </w:rPr>
      </w:pPr>
    </w:p>
    <w:p w14:paraId="5BA421E4" w14:textId="77777777" w:rsidR="001D5D40" w:rsidRDefault="001D5D40" w:rsidP="00D31E1A">
      <w:pPr>
        <w:spacing w:line="360" w:lineRule="auto"/>
        <w:rPr>
          <w:b/>
          <w:color w:val="000000" w:themeColor="text1"/>
          <w:sz w:val="28"/>
          <w:szCs w:val="28"/>
        </w:rPr>
      </w:pPr>
    </w:p>
    <w:p w14:paraId="365B3FCB" w14:textId="77777777" w:rsidR="001D5D40" w:rsidRDefault="001D5D40" w:rsidP="00D31E1A">
      <w:pPr>
        <w:spacing w:line="360" w:lineRule="auto"/>
        <w:rPr>
          <w:b/>
          <w:color w:val="000000" w:themeColor="text1"/>
          <w:sz w:val="28"/>
          <w:szCs w:val="28"/>
        </w:rPr>
      </w:pPr>
    </w:p>
    <w:p w14:paraId="3977D4DB" w14:textId="42B50A5C" w:rsidR="004429D5" w:rsidRDefault="004429D5" w:rsidP="00D31E1A">
      <w:pPr>
        <w:spacing w:line="360" w:lineRule="auto"/>
        <w:rPr>
          <w:b/>
          <w:color w:val="000000" w:themeColor="text1"/>
          <w:sz w:val="28"/>
          <w:szCs w:val="28"/>
        </w:rPr>
      </w:pPr>
      <w:r>
        <w:rPr>
          <w:b/>
          <w:color w:val="000000" w:themeColor="text1"/>
          <w:sz w:val="28"/>
          <w:szCs w:val="28"/>
        </w:rPr>
        <w:t>3.5 AI METHODOLOGIES ADOPTED</w:t>
      </w:r>
    </w:p>
    <w:p w14:paraId="7A41868C" w14:textId="77777777" w:rsidR="002B0145" w:rsidRDefault="002B0145" w:rsidP="00D31E1A">
      <w:pPr>
        <w:spacing w:line="360" w:lineRule="auto"/>
        <w:rPr>
          <w:b/>
          <w:color w:val="000000" w:themeColor="text1"/>
          <w:sz w:val="28"/>
          <w:szCs w:val="28"/>
        </w:rPr>
      </w:pPr>
    </w:p>
    <w:p w14:paraId="2F9501AB" w14:textId="77777777" w:rsidR="004429D5" w:rsidRDefault="004429D5" w:rsidP="004429D5">
      <w:pPr>
        <w:spacing w:line="360" w:lineRule="auto"/>
        <w:rPr>
          <w:bCs/>
          <w:color w:val="000000" w:themeColor="text1"/>
          <w:sz w:val="24"/>
          <w:szCs w:val="24"/>
          <w:lang w:val="en-IN"/>
        </w:rPr>
      </w:pPr>
      <w:r w:rsidRPr="004429D5">
        <w:rPr>
          <w:bCs/>
          <w:color w:val="000000" w:themeColor="text1"/>
          <w:sz w:val="24"/>
          <w:szCs w:val="24"/>
          <w:lang w:val="en-IN"/>
        </w:rPr>
        <w:t xml:space="preserve">To effectively detect fake profiles, this project employs a combination of </w:t>
      </w:r>
      <w:r w:rsidRPr="004429D5">
        <w:rPr>
          <w:b/>
          <w:bCs/>
          <w:color w:val="000000" w:themeColor="text1"/>
          <w:sz w:val="24"/>
          <w:szCs w:val="24"/>
          <w:lang w:val="en-IN"/>
        </w:rPr>
        <w:t>Machine Learning (ML), Deep Learning (DL), and Natural Language Processing (NLP)</w:t>
      </w:r>
      <w:r w:rsidRPr="004429D5">
        <w:rPr>
          <w:bCs/>
          <w:color w:val="000000" w:themeColor="text1"/>
          <w:sz w:val="24"/>
          <w:szCs w:val="24"/>
          <w:lang w:val="en-IN"/>
        </w:rPr>
        <w:t>.</w:t>
      </w:r>
    </w:p>
    <w:p w14:paraId="0463F118" w14:textId="77777777" w:rsidR="004429D5" w:rsidRPr="004429D5" w:rsidRDefault="004429D5" w:rsidP="004429D5">
      <w:pPr>
        <w:spacing w:line="360" w:lineRule="auto"/>
        <w:rPr>
          <w:bCs/>
          <w:color w:val="000000" w:themeColor="text1"/>
          <w:sz w:val="24"/>
          <w:szCs w:val="24"/>
          <w:lang w:val="en-IN"/>
        </w:rPr>
      </w:pPr>
    </w:p>
    <w:p w14:paraId="026DBE9D" w14:textId="77777777" w:rsidR="004429D5" w:rsidRDefault="004429D5" w:rsidP="004429D5">
      <w:pPr>
        <w:spacing w:line="360" w:lineRule="auto"/>
        <w:rPr>
          <w:b/>
          <w:bCs/>
          <w:color w:val="000000" w:themeColor="text1"/>
          <w:sz w:val="24"/>
          <w:szCs w:val="24"/>
          <w:lang w:val="en-IN"/>
        </w:rPr>
      </w:pPr>
      <w:r w:rsidRPr="004429D5">
        <w:rPr>
          <w:b/>
          <w:bCs/>
          <w:color w:val="000000" w:themeColor="text1"/>
          <w:sz w:val="24"/>
          <w:szCs w:val="24"/>
          <w:lang w:val="en-IN"/>
        </w:rPr>
        <w:t>3.5.1 Machine Learning Approaches</w:t>
      </w:r>
    </w:p>
    <w:p w14:paraId="73AE8530" w14:textId="77777777" w:rsidR="004429D5" w:rsidRPr="004429D5" w:rsidRDefault="004429D5" w:rsidP="004429D5">
      <w:pPr>
        <w:spacing w:line="360" w:lineRule="auto"/>
        <w:rPr>
          <w:b/>
          <w:bCs/>
          <w:color w:val="000000" w:themeColor="text1"/>
          <w:sz w:val="24"/>
          <w:szCs w:val="24"/>
          <w:lang w:val="en-IN"/>
        </w:rPr>
      </w:pPr>
    </w:p>
    <w:p w14:paraId="47363712" w14:textId="77777777" w:rsidR="004429D5" w:rsidRDefault="004429D5" w:rsidP="004429D5">
      <w:pPr>
        <w:spacing w:line="360" w:lineRule="auto"/>
        <w:rPr>
          <w:bCs/>
          <w:color w:val="000000" w:themeColor="text1"/>
          <w:sz w:val="24"/>
          <w:szCs w:val="24"/>
          <w:lang w:val="en-IN"/>
        </w:rPr>
      </w:pPr>
      <w:r w:rsidRPr="004429D5">
        <w:rPr>
          <w:bCs/>
          <w:color w:val="000000" w:themeColor="text1"/>
          <w:sz w:val="24"/>
          <w:szCs w:val="24"/>
          <w:lang w:val="en-IN"/>
        </w:rPr>
        <w:t xml:space="preserve">Traditional ML models are used for classifying profiles based on </w:t>
      </w:r>
      <w:r w:rsidRPr="004429D5">
        <w:rPr>
          <w:b/>
          <w:bCs/>
          <w:color w:val="000000" w:themeColor="text1"/>
          <w:sz w:val="24"/>
          <w:szCs w:val="24"/>
          <w:lang w:val="en-IN"/>
        </w:rPr>
        <w:t>structured data</w:t>
      </w:r>
      <w:r w:rsidRPr="004429D5">
        <w:rPr>
          <w:bCs/>
          <w:color w:val="000000" w:themeColor="text1"/>
          <w:sz w:val="24"/>
          <w:szCs w:val="24"/>
          <w:lang w:val="en-IN"/>
        </w:rPr>
        <w:t>:</w:t>
      </w:r>
    </w:p>
    <w:p w14:paraId="56187E71" w14:textId="77777777" w:rsidR="002B0145" w:rsidRPr="004429D5" w:rsidRDefault="002B0145" w:rsidP="004429D5">
      <w:pPr>
        <w:spacing w:line="360" w:lineRule="auto"/>
        <w:rPr>
          <w:bCs/>
          <w:color w:val="000000" w:themeColor="text1"/>
          <w:sz w:val="24"/>
          <w:szCs w:val="24"/>
          <w:lang w:val="en-IN"/>
        </w:rPr>
      </w:pPr>
    </w:p>
    <w:p w14:paraId="05EB8390" w14:textId="77777777" w:rsidR="004429D5" w:rsidRDefault="004429D5" w:rsidP="0083574E">
      <w:pPr>
        <w:numPr>
          <w:ilvl w:val="0"/>
          <w:numId w:val="20"/>
        </w:numPr>
        <w:spacing w:line="360" w:lineRule="auto"/>
        <w:rPr>
          <w:bCs/>
          <w:color w:val="000000" w:themeColor="text1"/>
          <w:sz w:val="24"/>
          <w:szCs w:val="24"/>
          <w:lang w:val="en-IN"/>
        </w:rPr>
      </w:pPr>
      <w:r w:rsidRPr="004429D5">
        <w:rPr>
          <w:b/>
          <w:bCs/>
          <w:color w:val="000000" w:themeColor="text1"/>
          <w:sz w:val="24"/>
          <w:szCs w:val="24"/>
          <w:lang w:val="en-IN"/>
        </w:rPr>
        <w:t>Logistic Regression (LR):</w:t>
      </w:r>
      <w:r w:rsidRPr="004429D5">
        <w:rPr>
          <w:bCs/>
          <w:color w:val="000000" w:themeColor="text1"/>
          <w:sz w:val="24"/>
          <w:szCs w:val="24"/>
          <w:lang w:val="en-IN"/>
        </w:rPr>
        <w:t xml:space="preserve"> Baseline model for binary classification.</w:t>
      </w:r>
    </w:p>
    <w:p w14:paraId="12C05DAE" w14:textId="77777777" w:rsidR="002B0145" w:rsidRPr="004429D5" w:rsidRDefault="002B0145" w:rsidP="002B0145">
      <w:pPr>
        <w:spacing w:line="360" w:lineRule="auto"/>
        <w:ind w:left="720"/>
        <w:rPr>
          <w:bCs/>
          <w:color w:val="000000" w:themeColor="text1"/>
          <w:sz w:val="24"/>
          <w:szCs w:val="24"/>
          <w:lang w:val="en-IN"/>
        </w:rPr>
      </w:pPr>
    </w:p>
    <w:p w14:paraId="3722E382" w14:textId="77777777" w:rsidR="004429D5" w:rsidRDefault="004429D5" w:rsidP="0083574E">
      <w:pPr>
        <w:numPr>
          <w:ilvl w:val="0"/>
          <w:numId w:val="20"/>
        </w:numPr>
        <w:spacing w:line="360" w:lineRule="auto"/>
        <w:rPr>
          <w:bCs/>
          <w:color w:val="000000" w:themeColor="text1"/>
          <w:sz w:val="24"/>
          <w:szCs w:val="24"/>
          <w:lang w:val="en-IN"/>
        </w:rPr>
      </w:pPr>
      <w:r w:rsidRPr="004429D5">
        <w:rPr>
          <w:b/>
          <w:bCs/>
          <w:color w:val="000000" w:themeColor="text1"/>
          <w:sz w:val="24"/>
          <w:szCs w:val="24"/>
          <w:lang w:val="en-IN"/>
        </w:rPr>
        <w:t>Random Forest (RF):</w:t>
      </w:r>
      <w:r w:rsidRPr="004429D5">
        <w:rPr>
          <w:bCs/>
          <w:color w:val="000000" w:themeColor="text1"/>
          <w:sz w:val="24"/>
          <w:szCs w:val="24"/>
          <w:lang w:val="en-IN"/>
        </w:rPr>
        <w:t xml:space="preserve"> An ensemble model that improves classification accuracy.</w:t>
      </w:r>
    </w:p>
    <w:p w14:paraId="5E4F96B2" w14:textId="77777777" w:rsidR="002B0145" w:rsidRPr="004429D5" w:rsidRDefault="002B0145" w:rsidP="002B0145">
      <w:pPr>
        <w:spacing w:line="360" w:lineRule="auto"/>
        <w:rPr>
          <w:bCs/>
          <w:color w:val="000000" w:themeColor="text1"/>
          <w:sz w:val="24"/>
          <w:szCs w:val="24"/>
          <w:lang w:val="en-IN"/>
        </w:rPr>
      </w:pPr>
    </w:p>
    <w:p w14:paraId="507ED4E8" w14:textId="77777777" w:rsidR="004429D5" w:rsidRDefault="004429D5" w:rsidP="0083574E">
      <w:pPr>
        <w:numPr>
          <w:ilvl w:val="0"/>
          <w:numId w:val="20"/>
        </w:numPr>
        <w:spacing w:line="360" w:lineRule="auto"/>
        <w:rPr>
          <w:bCs/>
          <w:color w:val="000000" w:themeColor="text1"/>
          <w:sz w:val="24"/>
          <w:szCs w:val="24"/>
          <w:lang w:val="en-IN"/>
        </w:rPr>
      </w:pPr>
      <w:r w:rsidRPr="004429D5">
        <w:rPr>
          <w:b/>
          <w:bCs/>
          <w:color w:val="000000" w:themeColor="text1"/>
          <w:sz w:val="24"/>
          <w:szCs w:val="24"/>
          <w:lang w:val="en-IN"/>
        </w:rPr>
        <w:t>Support Vector Machine (SVM):</w:t>
      </w:r>
      <w:r w:rsidRPr="004429D5">
        <w:rPr>
          <w:bCs/>
          <w:color w:val="000000" w:themeColor="text1"/>
          <w:sz w:val="24"/>
          <w:szCs w:val="24"/>
          <w:lang w:val="en-IN"/>
        </w:rPr>
        <w:t xml:space="preserve"> Effective for high-dimensional feature spaces.</w:t>
      </w:r>
    </w:p>
    <w:p w14:paraId="56CACCFA" w14:textId="77777777" w:rsidR="004429D5" w:rsidRPr="004429D5" w:rsidRDefault="004429D5" w:rsidP="004429D5">
      <w:pPr>
        <w:spacing w:line="360" w:lineRule="auto"/>
        <w:ind w:left="720"/>
        <w:rPr>
          <w:bCs/>
          <w:color w:val="000000" w:themeColor="text1"/>
          <w:sz w:val="24"/>
          <w:szCs w:val="24"/>
          <w:lang w:val="en-IN"/>
        </w:rPr>
      </w:pPr>
    </w:p>
    <w:p w14:paraId="2CBAAA97" w14:textId="77777777" w:rsidR="004429D5" w:rsidRDefault="004429D5" w:rsidP="004429D5">
      <w:pPr>
        <w:spacing w:line="360" w:lineRule="auto"/>
        <w:rPr>
          <w:b/>
          <w:bCs/>
          <w:color w:val="000000" w:themeColor="text1"/>
          <w:sz w:val="24"/>
          <w:szCs w:val="24"/>
          <w:lang w:val="en-IN"/>
        </w:rPr>
      </w:pPr>
      <w:r w:rsidRPr="004429D5">
        <w:rPr>
          <w:b/>
          <w:bCs/>
          <w:color w:val="000000" w:themeColor="text1"/>
          <w:sz w:val="24"/>
          <w:szCs w:val="24"/>
          <w:lang w:val="en-IN"/>
        </w:rPr>
        <w:t>3.5.2 Deep Learning Approaches</w:t>
      </w:r>
    </w:p>
    <w:p w14:paraId="09C3D74C" w14:textId="77777777" w:rsidR="004429D5" w:rsidRPr="004429D5" w:rsidRDefault="004429D5" w:rsidP="004429D5">
      <w:pPr>
        <w:spacing w:line="360" w:lineRule="auto"/>
        <w:rPr>
          <w:b/>
          <w:bCs/>
          <w:color w:val="000000" w:themeColor="text1"/>
          <w:sz w:val="24"/>
          <w:szCs w:val="24"/>
          <w:lang w:val="en-IN"/>
        </w:rPr>
      </w:pPr>
    </w:p>
    <w:p w14:paraId="102F2253" w14:textId="77777777" w:rsidR="004429D5" w:rsidRDefault="004429D5" w:rsidP="004429D5">
      <w:pPr>
        <w:spacing w:line="360" w:lineRule="auto"/>
        <w:rPr>
          <w:bCs/>
          <w:color w:val="000000" w:themeColor="text1"/>
          <w:sz w:val="24"/>
          <w:szCs w:val="24"/>
          <w:lang w:val="en-IN"/>
        </w:rPr>
      </w:pPr>
      <w:r w:rsidRPr="004429D5">
        <w:rPr>
          <w:bCs/>
          <w:color w:val="000000" w:themeColor="text1"/>
          <w:sz w:val="24"/>
          <w:szCs w:val="24"/>
          <w:lang w:val="en-IN"/>
        </w:rPr>
        <w:t>To handle complex and unstructured data, deep learning models are implemented:</w:t>
      </w:r>
    </w:p>
    <w:p w14:paraId="31659465" w14:textId="77777777" w:rsidR="004429D5" w:rsidRPr="004429D5" w:rsidRDefault="004429D5" w:rsidP="004429D5">
      <w:pPr>
        <w:spacing w:line="360" w:lineRule="auto"/>
        <w:rPr>
          <w:bCs/>
          <w:color w:val="000000" w:themeColor="text1"/>
          <w:sz w:val="24"/>
          <w:szCs w:val="24"/>
          <w:lang w:val="en-IN"/>
        </w:rPr>
      </w:pPr>
    </w:p>
    <w:p w14:paraId="63BBB8C0" w14:textId="57CDEF38" w:rsidR="004429D5" w:rsidRPr="002B0145" w:rsidRDefault="004429D5" w:rsidP="0083574E">
      <w:pPr>
        <w:numPr>
          <w:ilvl w:val="0"/>
          <w:numId w:val="21"/>
        </w:numPr>
        <w:spacing w:line="360" w:lineRule="auto"/>
        <w:rPr>
          <w:bCs/>
          <w:color w:val="000000" w:themeColor="text1"/>
          <w:sz w:val="24"/>
          <w:szCs w:val="24"/>
          <w:lang w:val="en-IN"/>
        </w:rPr>
      </w:pPr>
      <w:r w:rsidRPr="002B0145">
        <w:rPr>
          <w:b/>
          <w:bCs/>
          <w:color w:val="000000" w:themeColor="text1"/>
          <w:sz w:val="24"/>
          <w:szCs w:val="24"/>
          <w:lang w:val="en-IN"/>
        </w:rPr>
        <w:t>Long Short-Term Memory (LSTM):</w:t>
      </w:r>
      <w:r w:rsidRPr="002B0145">
        <w:rPr>
          <w:bCs/>
          <w:color w:val="000000" w:themeColor="text1"/>
          <w:sz w:val="24"/>
          <w:szCs w:val="24"/>
          <w:lang w:val="en-IN"/>
        </w:rPr>
        <w:t xml:space="preserve"> Analyzes textual content from user posts to detect unnatural linguistic patterns.</w:t>
      </w:r>
    </w:p>
    <w:p w14:paraId="585EDC41" w14:textId="77777777" w:rsidR="004429D5" w:rsidRPr="004429D5" w:rsidRDefault="004429D5" w:rsidP="004429D5">
      <w:pPr>
        <w:spacing w:line="360" w:lineRule="auto"/>
        <w:rPr>
          <w:bCs/>
          <w:color w:val="000000" w:themeColor="text1"/>
          <w:sz w:val="24"/>
          <w:szCs w:val="24"/>
          <w:lang w:val="en-IN"/>
        </w:rPr>
      </w:pPr>
    </w:p>
    <w:p w14:paraId="0CB7051F" w14:textId="5BFCE6CD" w:rsidR="004429D5" w:rsidRDefault="004429D5" w:rsidP="0083574E">
      <w:pPr>
        <w:numPr>
          <w:ilvl w:val="0"/>
          <w:numId w:val="21"/>
        </w:numPr>
        <w:spacing w:line="360" w:lineRule="auto"/>
        <w:rPr>
          <w:bCs/>
          <w:color w:val="000000" w:themeColor="text1"/>
          <w:sz w:val="24"/>
          <w:szCs w:val="24"/>
          <w:lang w:val="en-IN"/>
        </w:rPr>
      </w:pPr>
      <w:r w:rsidRPr="004429D5">
        <w:rPr>
          <w:b/>
          <w:bCs/>
          <w:color w:val="000000" w:themeColor="text1"/>
          <w:sz w:val="24"/>
          <w:szCs w:val="24"/>
          <w:lang w:val="en-IN"/>
        </w:rPr>
        <w:t>Convolutional Neural Networks (CNNs):</w:t>
      </w:r>
      <w:r w:rsidRPr="004429D5">
        <w:rPr>
          <w:bCs/>
          <w:color w:val="000000" w:themeColor="text1"/>
          <w:sz w:val="24"/>
          <w:szCs w:val="24"/>
          <w:lang w:val="en-IN"/>
        </w:rPr>
        <w:t xml:space="preserve"> Identifies fake profiles by analysing </w:t>
      </w:r>
      <w:r w:rsidRPr="004429D5">
        <w:rPr>
          <w:b/>
          <w:bCs/>
          <w:color w:val="000000" w:themeColor="text1"/>
          <w:sz w:val="24"/>
          <w:szCs w:val="24"/>
          <w:lang w:val="en-IN"/>
        </w:rPr>
        <w:t>profile images and behavior patterns</w:t>
      </w:r>
      <w:r w:rsidRPr="004429D5">
        <w:rPr>
          <w:bCs/>
          <w:color w:val="000000" w:themeColor="text1"/>
          <w:sz w:val="24"/>
          <w:szCs w:val="24"/>
          <w:lang w:val="en-IN"/>
        </w:rPr>
        <w:t>.</w:t>
      </w:r>
    </w:p>
    <w:p w14:paraId="6592F931" w14:textId="77777777" w:rsidR="002B0145" w:rsidRPr="004429D5" w:rsidRDefault="002B0145" w:rsidP="002B0145">
      <w:pPr>
        <w:spacing w:line="360" w:lineRule="auto"/>
        <w:rPr>
          <w:bCs/>
          <w:color w:val="000000" w:themeColor="text1"/>
          <w:sz w:val="24"/>
          <w:szCs w:val="24"/>
          <w:lang w:val="en-IN"/>
        </w:rPr>
      </w:pPr>
    </w:p>
    <w:p w14:paraId="644C33C7" w14:textId="7EC02326" w:rsidR="004429D5" w:rsidRDefault="004429D5" w:rsidP="0083574E">
      <w:pPr>
        <w:numPr>
          <w:ilvl w:val="0"/>
          <w:numId w:val="21"/>
        </w:numPr>
        <w:spacing w:line="360" w:lineRule="auto"/>
        <w:rPr>
          <w:bCs/>
          <w:color w:val="000000" w:themeColor="text1"/>
          <w:sz w:val="24"/>
          <w:szCs w:val="24"/>
          <w:lang w:val="en-IN"/>
        </w:rPr>
      </w:pPr>
      <w:r w:rsidRPr="004429D5">
        <w:rPr>
          <w:b/>
          <w:bCs/>
          <w:color w:val="000000" w:themeColor="text1"/>
          <w:sz w:val="24"/>
          <w:szCs w:val="24"/>
          <w:lang w:val="en-IN"/>
        </w:rPr>
        <w:t>Graph Neural Networks (GNNs):</w:t>
      </w:r>
      <w:r w:rsidRPr="004429D5">
        <w:rPr>
          <w:bCs/>
          <w:color w:val="000000" w:themeColor="text1"/>
          <w:sz w:val="24"/>
          <w:szCs w:val="24"/>
          <w:lang w:val="en-IN"/>
        </w:rPr>
        <w:t xml:space="preserve"> Detects fake accounts by analysing </w:t>
      </w:r>
      <w:r w:rsidRPr="004429D5">
        <w:rPr>
          <w:b/>
          <w:bCs/>
          <w:color w:val="000000" w:themeColor="text1"/>
          <w:sz w:val="24"/>
          <w:szCs w:val="24"/>
          <w:lang w:val="en-IN"/>
        </w:rPr>
        <w:t>network structures and friend connections</w:t>
      </w:r>
      <w:r w:rsidRPr="004429D5">
        <w:rPr>
          <w:bCs/>
          <w:color w:val="000000" w:themeColor="text1"/>
          <w:sz w:val="24"/>
          <w:szCs w:val="24"/>
          <w:lang w:val="en-IN"/>
        </w:rPr>
        <w:t>.</w:t>
      </w:r>
    </w:p>
    <w:p w14:paraId="20DFD97B" w14:textId="77777777" w:rsidR="002B0145" w:rsidRPr="004429D5" w:rsidRDefault="002B0145" w:rsidP="002B0145">
      <w:pPr>
        <w:spacing w:line="360" w:lineRule="auto"/>
        <w:rPr>
          <w:bCs/>
          <w:color w:val="000000" w:themeColor="text1"/>
          <w:sz w:val="24"/>
          <w:szCs w:val="24"/>
          <w:lang w:val="en-IN"/>
        </w:rPr>
      </w:pPr>
    </w:p>
    <w:p w14:paraId="5A6B3800" w14:textId="77777777" w:rsidR="004429D5" w:rsidRDefault="004429D5" w:rsidP="0083574E">
      <w:pPr>
        <w:numPr>
          <w:ilvl w:val="0"/>
          <w:numId w:val="21"/>
        </w:numPr>
        <w:spacing w:line="360" w:lineRule="auto"/>
        <w:rPr>
          <w:bCs/>
          <w:color w:val="000000" w:themeColor="text1"/>
          <w:sz w:val="24"/>
          <w:szCs w:val="24"/>
          <w:lang w:val="en-IN"/>
        </w:rPr>
      </w:pPr>
      <w:r w:rsidRPr="004429D5">
        <w:rPr>
          <w:b/>
          <w:bCs/>
          <w:color w:val="000000" w:themeColor="text1"/>
          <w:sz w:val="24"/>
          <w:szCs w:val="24"/>
          <w:lang w:val="en-IN"/>
        </w:rPr>
        <w:t>Transformers (BERT, GPT):</w:t>
      </w:r>
      <w:r w:rsidRPr="004429D5">
        <w:rPr>
          <w:bCs/>
          <w:color w:val="000000" w:themeColor="text1"/>
          <w:sz w:val="24"/>
          <w:szCs w:val="24"/>
          <w:lang w:val="en-IN"/>
        </w:rPr>
        <w:t xml:space="preserve"> Advanced NLP models used for </w:t>
      </w:r>
      <w:r w:rsidRPr="004429D5">
        <w:rPr>
          <w:b/>
          <w:bCs/>
          <w:color w:val="000000" w:themeColor="text1"/>
          <w:sz w:val="24"/>
          <w:szCs w:val="24"/>
          <w:lang w:val="en-IN"/>
        </w:rPr>
        <w:t>context-aware text classification</w:t>
      </w:r>
      <w:r w:rsidRPr="004429D5">
        <w:rPr>
          <w:bCs/>
          <w:color w:val="000000" w:themeColor="text1"/>
          <w:sz w:val="24"/>
          <w:szCs w:val="24"/>
          <w:lang w:val="en-IN"/>
        </w:rPr>
        <w:t>.</w:t>
      </w:r>
    </w:p>
    <w:p w14:paraId="31BCF1A5" w14:textId="77777777" w:rsidR="004429D5" w:rsidRPr="004429D5" w:rsidRDefault="004429D5" w:rsidP="004429D5">
      <w:pPr>
        <w:spacing w:line="360" w:lineRule="auto"/>
        <w:ind w:left="720"/>
        <w:rPr>
          <w:bCs/>
          <w:color w:val="000000" w:themeColor="text1"/>
          <w:sz w:val="24"/>
          <w:szCs w:val="24"/>
          <w:lang w:val="en-IN"/>
        </w:rPr>
      </w:pPr>
    </w:p>
    <w:p w14:paraId="5E50489E" w14:textId="77777777" w:rsidR="004429D5" w:rsidRDefault="004429D5" w:rsidP="004429D5">
      <w:pPr>
        <w:spacing w:line="360" w:lineRule="auto"/>
        <w:rPr>
          <w:b/>
          <w:bCs/>
          <w:color w:val="000000" w:themeColor="text1"/>
          <w:sz w:val="24"/>
          <w:szCs w:val="24"/>
          <w:lang w:val="en-IN"/>
        </w:rPr>
      </w:pPr>
      <w:r w:rsidRPr="004429D5">
        <w:rPr>
          <w:b/>
          <w:bCs/>
          <w:color w:val="000000" w:themeColor="text1"/>
          <w:sz w:val="24"/>
          <w:szCs w:val="24"/>
          <w:lang w:val="en-IN"/>
        </w:rPr>
        <w:t>3.5.3 Hybrid AI Approach</w:t>
      </w:r>
    </w:p>
    <w:p w14:paraId="48F6A6F9" w14:textId="77777777" w:rsidR="001D5D40" w:rsidRDefault="001D5D40" w:rsidP="004429D5">
      <w:pPr>
        <w:spacing w:line="360" w:lineRule="auto"/>
        <w:rPr>
          <w:b/>
          <w:bCs/>
          <w:color w:val="000000" w:themeColor="text1"/>
          <w:sz w:val="24"/>
          <w:szCs w:val="24"/>
          <w:lang w:val="en-IN"/>
        </w:rPr>
      </w:pPr>
    </w:p>
    <w:p w14:paraId="2A50D275" w14:textId="77777777" w:rsidR="001D5D40" w:rsidRDefault="001D5D40" w:rsidP="004429D5">
      <w:pPr>
        <w:spacing w:line="360" w:lineRule="auto"/>
        <w:rPr>
          <w:b/>
          <w:bCs/>
          <w:color w:val="000000" w:themeColor="text1"/>
          <w:sz w:val="24"/>
          <w:szCs w:val="24"/>
          <w:lang w:val="en-IN"/>
        </w:rPr>
      </w:pPr>
    </w:p>
    <w:p w14:paraId="06126CFA" w14:textId="77777777" w:rsidR="001D5D40" w:rsidRDefault="001D5D40" w:rsidP="004429D5">
      <w:pPr>
        <w:spacing w:line="360" w:lineRule="auto"/>
        <w:rPr>
          <w:b/>
          <w:bCs/>
          <w:color w:val="000000" w:themeColor="text1"/>
          <w:sz w:val="24"/>
          <w:szCs w:val="24"/>
          <w:lang w:val="en-IN"/>
        </w:rPr>
      </w:pPr>
    </w:p>
    <w:p w14:paraId="66428651" w14:textId="77777777" w:rsidR="004429D5" w:rsidRPr="004429D5" w:rsidRDefault="004429D5" w:rsidP="004429D5">
      <w:pPr>
        <w:spacing w:line="360" w:lineRule="auto"/>
        <w:rPr>
          <w:b/>
          <w:bCs/>
          <w:color w:val="000000" w:themeColor="text1"/>
          <w:sz w:val="24"/>
          <w:szCs w:val="24"/>
          <w:lang w:val="en-IN"/>
        </w:rPr>
      </w:pPr>
    </w:p>
    <w:p w14:paraId="48FEAF76" w14:textId="77777777" w:rsidR="004429D5" w:rsidRDefault="004429D5" w:rsidP="004429D5">
      <w:pPr>
        <w:spacing w:line="360" w:lineRule="auto"/>
        <w:rPr>
          <w:bCs/>
          <w:color w:val="000000" w:themeColor="text1"/>
          <w:sz w:val="24"/>
          <w:szCs w:val="24"/>
          <w:lang w:val="en-IN"/>
        </w:rPr>
      </w:pPr>
      <w:r w:rsidRPr="004429D5">
        <w:rPr>
          <w:bCs/>
          <w:color w:val="000000" w:themeColor="text1"/>
          <w:sz w:val="24"/>
          <w:szCs w:val="24"/>
          <w:lang w:val="en-IN"/>
        </w:rPr>
        <w:t xml:space="preserve">To enhance detection accuracy, a </w:t>
      </w:r>
      <w:r w:rsidRPr="004429D5">
        <w:rPr>
          <w:b/>
          <w:bCs/>
          <w:color w:val="000000" w:themeColor="text1"/>
          <w:sz w:val="24"/>
          <w:szCs w:val="24"/>
          <w:lang w:val="en-IN"/>
        </w:rPr>
        <w:t>hybrid AI model</w:t>
      </w:r>
      <w:r w:rsidRPr="004429D5">
        <w:rPr>
          <w:bCs/>
          <w:color w:val="000000" w:themeColor="text1"/>
          <w:sz w:val="24"/>
          <w:szCs w:val="24"/>
          <w:lang w:val="en-IN"/>
        </w:rPr>
        <w:t xml:space="preserve"> combining ML, DL, and NLP techniques will be developed. This approach integrates:</w:t>
      </w:r>
    </w:p>
    <w:p w14:paraId="333849D0" w14:textId="77777777" w:rsidR="002B0145" w:rsidRPr="004429D5" w:rsidRDefault="002B0145" w:rsidP="004429D5">
      <w:pPr>
        <w:spacing w:line="360" w:lineRule="auto"/>
        <w:rPr>
          <w:bCs/>
          <w:color w:val="000000" w:themeColor="text1"/>
          <w:sz w:val="24"/>
          <w:szCs w:val="24"/>
          <w:lang w:val="en-IN"/>
        </w:rPr>
      </w:pPr>
    </w:p>
    <w:p w14:paraId="6D9E2871" w14:textId="77777777" w:rsidR="004429D5" w:rsidRDefault="004429D5" w:rsidP="0083574E">
      <w:pPr>
        <w:numPr>
          <w:ilvl w:val="0"/>
          <w:numId w:val="22"/>
        </w:numPr>
        <w:spacing w:line="360" w:lineRule="auto"/>
        <w:rPr>
          <w:bCs/>
          <w:color w:val="000000" w:themeColor="text1"/>
          <w:sz w:val="24"/>
          <w:szCs w:val="24"/>
          <w:lang w:val="en-IN"/>
        </w:rPr>
      </w:pPr>
      <w:r w:rsidRPr="004429D5">
        <w:rPr>
          <w:b/>
          <w:bCs/>
          <w:color w:val="000000" w:themeColor="text1"/>
          <w:sz w:val="24"/>
          <w:szCs w:val="24"/>
          <w:lang w:val="en-IN"/>
        </w:rPr>
        <w:t>ML-based feature selection</w:t>
      </w:r>
      <w:r w:rsidRPr="004429D5">
        <w:rPr>
          <w:bCs/>
          <w:color w:val="000000" w:themeColor="text1"/>
          <w:sz w:val="24"/>
          <w:szCs w:val="24"/>
          <w:lang w:val="en-IN"/>
        </w:rPr>
        <w:t xml:space="preserve"> to extract key attributes.</w:t>
      </w:r>
    </w:p>
    <w:p w14:paraId="3E1C8C88" w14:textId="77777777" w:rsidR="002B0145" w:rsidRPr="004429D5" w:rsidRDefault="002B0145" w:rsidP="002B0145">
      <w:pPr>
        <w:spacing w:line="360" w:lineRule="auto"/>
        <w:ind w:left="360"/>
        <w:rPr>
          <w:bCs/>
          <w:color w:val="000000" w:themeColor="text1"/>
          <w:sz w:val="24"/>
          <w:szCs w:val="24"/>
          <w:lang w:val="en-IN"/>
        </w:rPr>
      </w:pPr>
    </w:p>
    <w:p w14:paraId="67826A70" w14:textId="77777777" w:rsidR="004429D5" w:rsidRDefault="004429D5" w:rsidP="0083574E">
      <w:pPr>
        <w:numPr>
          <w:ilvl w:val="0"/>
          <w:numId w:val="22"/>
        </w:numPr>
        <w:spacing w:line="360" w:lineRule="auto"/>
        <w:rPr>
          <w:bCs/>
          <w:color w:val="000000" w:themeColor="text1"/>
          <w:sz w:val="24"/>
          <w:szCs w:val="24"/>
          <w:lang w:val="en-IN"/>
        </w:rPr>
      </w:pPr>
      <w:r w:rsidRPr="004429D5">
        <w:rPr>
          <w:b/>
          <w:bCs/>
          <w:color w:val="000000" w:themeColor="text1"/>
          <w:sz w:val="24"/>
          <w:szCs w:val="24"/>
          <w:lang w:val="en-IN"/>
        </w:rPr>
        <w:t>DL-based pattern recognition</w:t>
      </w:r>
      <w:r w:rsidRPr="004429D5">
        <w:rPr>
          <w:bCs/>
          <w:color w:val="000000" w:themeColor="text1"/>
          <w:sz w:val="24"/>
          <w:szCs w:val="24"/>
          <w:lang w:val="en-IN"/>
        </w:rPr>
        <w:t xml:space="preserve"> to improve classification.</w:t>
      </w:r>
    </w:p>
    <w:p w14:paraId="2FB688D0" w14:textId="77777777" w:rsidR="002B0145" w:rsidRPr="004429D5" w:rsidRDefault="002B0145" w:rsidP="002B0145">
      <w:pPr>
        <w:spacing w:line="360" w:lineRule="auto"/>
        <w:rPr>
          <w:bCs/>
          <w:color w:val="000000" w:themeColor="text1"/>
          <w:sz w:val="24"/>
          <w:szCs w:val="24"/>
          <w:lang w:val="en-IN"/>
        </w:rPr>
      </w:pPr>
    </w:p>
    <w:p w14:paraId="113A4067" w14:textId="77777777" w:rsidR="004429D5" w:rsidRPr="004429D5" w:rsidRDefault="004429D5" w:rsidP="0083574E">
      <w:pPr>
        <w:numPr>
          <w:ilvl w:val="0"/>
          <w:numId w:val="22"/>
        </w:numPr>
        <w:spacing w:line="360" w:lineRule="auto"/>
        <w:rPr>
          <w:bCs/>
          <w:color w:val="000000" w:themeColor="text1"/>
          <w:sz w:val="24"/>
          <w:szCs w:val="24"/>
          <w:lang w:val="en-IN"/>
        </w:rPr>
      </w:pPr>
      <w:r w:rsidRPr="004429D5">
        <w:rPr>
          <w:b/>
          <w:bCs/>
          <w:color w:val="000000" w:themeColor="text1"/>
          <w:sz w:val="24"/>
          <w:szCs w:val="24"/>
          <w:lang w:val="en-IN"/>
        </w:rPr>
        <w:t>Graph-based network analysis</w:t>
      </w:r>
      <w:r w:rsidRPr="004429D5">
        <w:rPr>
          <w:bCs/>
          <w:color w:val="000000" w:themeColor="text1"/>
          <w:sz w:val="24"/>
          <w:szCs w:val="24"/>
          <w:lang w:val="en-IN"/>
        </w:rPr>
        <w:t xml:space="preserve"> to detect bot activity and fake clusters.</w:t>
      </w:r>
    </w:p>
    <w:p w14:paraId="6D138209" w14:textId="77777777" w:rsidR="00DF3224" w:rsidRDefault="00DF3224" w:rsidP="00DF3224">
      <w:pPr>
        <w:spacing w:line="360" w:lineRule="auto"/>
        <w:rPr>
          <w:bCs/>
          <w:color w:val="000000" w:themeColor="text1"/>
          <w:sz w:val="24"/>
          <w:szCs w:val="24"/>
        </w:rPr>
      </w:pPr>
    </w:p>
    <w:p w14:paraId="3FF7671D" w14:textId="77777777" w:rsidR="00DF3224" w:rsidRDefault="00DF3224" w:rsidP="00DF3224">
      <w:pPr>
        <w:spacing w:line="360" w:lineRule="auto"/>
        <w:rPr>
          <w:bCs/>
          <w:color w:val="000000" w:themeColor="text1"/>
          <w:sz w:val="24"/>
          <w:szCs w:val="24"/>
        </w:rPr>
      </w:pPr>
    </w:p>
    <w:p w14:paraId="3508F4F5" w14:textId="77777777" w:rsidR="00DF3224" w:rsidRDefault="00DF3224" w:rsidP="00DF3224">
      <w:pPr>
        <w:spacing w:line="360" w:lineRule="auto"/>
        <w:rPr>
          <w:bCs/>
          <w:color w:val="000000" w:themeColor="text1"/>
          <w:sz w:val="24"/>
          <w:szCs w:val="24"/>
        </w:rPr>
      </w:pPr>
    </w:p>
    <w:p w14:paraId="207599C7" w14:textId="77777777" w:rsidR="00DF3224" w:rsidRDefault="00DF3224" w:rsidP="00DF3224">
      <w:pPr>
        <w:spacing w:line="360" w:lineRule="auto"/>
        <w:rPr>
          <w:bCs/>
          <w:color w:val="000000" w:themeColor="text1"/>
          <w:sz w:val="24"/>
          <w:szCs w:val="24"/>
        </w:rPr>
      </w:pPr>
    </w:p>
    <w:p w14:paraId="4011D8D0" w14:textId="77777777" w:rsidR="00DF3224" w:rsidRDefault="00DF3224" w:rsidP="00DF3224">
      <w:pPr>
        <w:spacing w:line="360" w:lineRule="auto"/>
        <w:rPr>
          <w:bCs/>
          <w:color w:val="000000" w:themeColor="text1"/>
          <w:sz w:val="24"/>
          <w:szCs w:val="24"/>
        </w:rPr>
      </w:pPr>
    </w:p>
    <w:p w14:paraId="274F7333" w14:textId="77777777" w:rsidR="00DF3224" w:rsidRDefault="00DF3224" w:rsidP="00DF3224">
      <w:pPr>
        <w:spacing w:line="360" w:lineRule="auto"/>
        <w:rPr>
          <w:bCs/>
          <w:color w:val="000000" w:themeColor="text1"/>
          <w:sz w:val="24"/>
          <w:szCs w:val="24"/>
        </w:rPr>
      </w:pPr>
    </w:p>
    <w:p w14:paraId="4E639A80" w14:textId="77777777" w:rsidR="00DF3224" w:rsidRDefault="00DF3224" w:rsidP="00DF3224">
      <w:pPr>
        <w:spacing w:line="360" w:lineRule="auto"/>
        <w:rPr>
          <w:bCs/>
          <w:color w:val="000000" w:themeColor="text1"/>
          <w:sz w:val="24"/>
          <w:szCs w:val="24"/>
        </w:rPr>
      </w:pPr>
    </w:p>
    <w:p w14:paraId="3408F3CD" w14:textId="77777777" w:rsidR="00DF3224" w:rsidRDefault="00DF3224" w:rsidP="00DF3224">
      <w:pPr>
        <w:spacing w:line="360" w:lineRule="auto"/>
        <w:rPr>
          <w:bCs/>
          <w:color w:val="000000" w:themeColor="text1"/>
          <w:sz w:val="24"/>
          <w:szCs w:val="24"/>
        </w:rPr>
      </w:pPr>
    </w:p>
    <w:p w14:paraId="6280AF1B" w14:textId="77777777" w:rsidR="001D5D40" w:rsidRDefault="001D5D40" w:rsidP="00DF3224">
      <w:pPr>
        <w:spacing w:line="360" w:lineRule="auto"/>
        <w:rPr>
          <w:bCs/>
          <w:color w:val="000000" w:themeColor="text1"/>
          <w:sz w:val="24"/>
          <w:szCs w:val="24"/>
        </w:rPr>
      </w:pPr>
    </w:p>
    <w:p w14:paraId="5CD67AB7" w14:textId="77777777" w:rsidR="001D5D40" w:rsidRDefault="001D5D40" w:rsidP="00DF3224">
      <w:pPr>
        <w:spacing w:line="360" w:lineRule="auto"/>
        <w:rPr>
          <w:bCs/>
          <w:color w:val="000000" w:themeColor="text1"/>
          <w:sz w:val="24"/>
          <w:szCs w:val="24"/>
        </w:rPr>
      </w:pPr>
    </w:p>
    <w:p w14:paraId="37623EC5" w14:textId="77777777" w:rsidR="001D5D40" w:rsidRDefault="001D5D40" w:rsidP="00DF3224">
      <w:pPr>
        <w:spacing w:line="360" w:lineRule="auto"/>
        <w:rPr>
          <w:bCs/>
          <w:color w:val="000000" w:themeColor="text1"/>
          <w:sz w:val="24"/>
          <w:szCs w:val="24"/>
        </w:rPr>
      </w:pPr>
    </w:p>
    <w:p w14:paraId="085E65A6" w14:textId="77777777" w:rsidR="001D5D40" w:rsidRDefault="001D5D40" w:rsidP="00DF3224">
      <w:pPr>
        <w:spacing w:line="360" w:lineRule="auto"/>
        <w:rPr>
          <w:bCs/>
          <w:color w:val="000000" w:themeColor="text1"/>
          <w:sz w:val="24"/>
          <w:szCs w:val="24"/>
        </w:rPr>
      </w:pPr>
    </w:p>
    <w:p w14:paraId="290101F3" w14:textId="77777777" w:rsidR="001D5D40" w:rsidRDefault="001D5D40" w:rsidP="00DF3224">
      <w:pPr>
        <w:spacing w:line="360" w:lineRule="auto"/>
        <w:rPr>
          <w:bCs/>
          <w:color w:val="000000" w:themeColor="text1"/>
          <w:sz w:val="24"/>
          <w:szCs w:val="24"/>
        </w:rPr>
      </w:pPr>
    </w:p>
    <w:p w14:paraId="7A900DD3" w14:textId="77777777" w:rsidR="001D5D40" w:rsidRDefault="001D5D40" w:rsidP="00DF3224">
      <w:pPr>
        <w:spacing w:line="360" w:lineRule="auto"/>
        <w:rPr>
          <w:bCs/>
          <w:color w:val="000000" w:themeColor="text1"/>
          <w:sz w:val="24"/>
          <w:szCs w:val="24"/>
        </w:rPr>
      </w:pPr>
    </w:p>
    <w:p w14:paraId="62B530DB" w14:textId="77777777" w:rsidR="001D5D40" w:rsidRDefault="001D5D40" w:rsidP="00DF3224">
      <w:pPr>
        <w:spacing w:line="360" w:lineRule="auto"/>
        <w:rPr>
          <w:bCs/>
          <w:color w:val="000000" w:themeColor="text1"/>
          <w:sz w:val="24"/>
          <w:szCs w:val="24"/>
        </w:rPr>
      </w:pPr>
    </w:p>
    <w:p w14:paraId="56C509DB" w14:textId="77777777" w:rsidR="001D5D40" w:rsidRDefault="001D5D40" w:rsidP="00DF3224">
      <w:pPr>
        <w:spacing w:line="360" w:lineRule="auto"/>
        <w:rPr>
          <w:bCs/>
          <w:color w:val="000000" w:themeColor="text1"/>
          <w:sz w:val="24"/>
          <w:szCs w:val="24"/>
        </w:rPr>
      </w:pPr>
    </w:p>
    <w:p w14:paraId="11FB2465" w14:textId="77777777" w:rsidR="001D5D40" w:rsidRDefault="001D5D40" w:rsidP="00DF3224">
      <w:pPr>
        <w:spacing w:line="360" w:lineRule="auto"/>
        <w:rPr>
          <w:bCs/>
          <w:color w:val="000000" w:themeColor="text1"/>
          <w:sz w:val="24"/>
          <w:szCs w:val="24"/>
        </w:rPr>
      </w:pPr>
    </w:p>
    <w:p w14:paraId="7821F786" w14:textId="77777777" w:rsidR="001D5D40" w:rsidRDefault="001D5D40" w:rsidP="00DF3224">
      <w:pPr>
        <w:spacing w:line="360" w:lineRule="auto"/>
        <w:rPr>
          <w:bCs/>
          <w:color w:val="000000" w:themeColor="text1"/>
          <w:sz w:val="24"/>
          <w:szCs w:val="24"/>
        </w:rPr>
      </w:pPr>
    </w:p>
    <w:p w14:paraId="0EF739DA" w14:textId="77777777" w:rsidR="001D5D40" w:rsidRDefault="001D5D40" w:rsidP="00DF3224">
      <w:pPr>
        <w:spacing w:line="360" w:lineRule="auto"/>
        <w:rPr>
          <w:bCs/>
          <w:color w:val="000000" w:themeColor="text1"/>
          <w:sz w:val="24"/>
          <w:szCs w:val="24"/>
        </w:rPr>
      </w:pPr>
    </w:p>
    <w:p w14:paraId="06167902" w14:textId="77777777" w:rsidR="001D5D40" w:rsidRDefault="001D5D40" w:rsidP="00DF3224">
      <w:pPr>
        <w:spacing w:line="360" w:lineRule="auto"/>
        <w:rPr>
          <w:bCs/>
          <w:color w:val="000000" w:themeColor="text1"/>
          <w:sz w:val="24"/>
          <w:szCs w:val="24"/>
        </w:rPr>
      </w:pPr>
    </w:p>
    <w:p w14:paraId="047F69C8" w14:textId="77777777" w:rsidR="001D5D40" w:rsidRDefault="001D5D40" w:rsidP="00DF3224">
      <w:pPr>
        <w:spacing w:line="360" w:lineRule="auto"/>
        <w:rPr>
          <w:bCs/>
          <w:color w:val="000000" w:themeColor="text1"/>
          <w:sz w:val="24"/>
          <w:szCs w:val="24"/>
        </w:rPr>
      </w:pPr>
    </w:p>
    <w:p w14:paraId="3C1694A4" w14:textId="77777777" w:rsidR="001D5D40" w:rsidRDefault="001D5D40" w:rsidP="00DF3224">
      <w:pPr>
        <w:spacing w:line="360" w:lineRule="auto"/>
        <w:rPr>
          <w:bCs/>
          <w:color w:val="000000" w:themeColor="text1"/>
          <w:sz w:val="24"/>
          <w:szCs w:val="24"/>
        </w:rPr>
      </w:pPr>
    </w:p>
    <w:p w14:paraId="488322D5" w14:textId="77777777" w:rsidR="001D5D40" w:rsidRDefault="001D5D40" w:rsidP="00DF3224">
      <w:pPr>
        <w:spacing w:line="360" w:lineRule="auto"/>
        <w:rPr>
          <w:bCs/>
          <w:color w:val="000000" w:themeColor="text1"/>
          <w:sz w:val="24"/>
          <w:szCs w:val="24"/>
        </w:rPr>
      </w:pPr>
    </w:p>
    <w:p w14:paraId="3AA9AFE8" w14:textId="77777777" w:rsidR="001D5D40" w:rsidRDefault="001D5D40" w:rsidP="00DF3224">
      <w:pPr>
        <w:spacing w:line="360" w:lineRule="auto"/>
        <w:rPr>
          <w:bCs/>
          <w:color w:val="000000" w:themeColor="text1"/>
          <w:sz w:val="24"/>
          <w:szCs w:val="24"/>
        </w:rPr>
      </w:pPr>
    </w:p>
    <w:p w14:paraId="734223CD" w14:textId="77777777" w:rsidR="001D5D40" w:rsidRDefault="001D5D40" w:rsidP="00DF3224">
      <w:pPr>
        <w:spacing w:line="360" w:lineRule="auto"/>
        <w:rPr>
          <w:bCs/>
          <w:color w:val="000000" w:themeColor="text1"/>
          <w:sz w:val="24"/>
          <w:szCs w:val="24"/>
        </w:rPr>
      </w:pPr>
    </w:p>
    <w:p w14:paraId="3406CF3F" w14:textId="77777777" w:rsidR="00DF3224" w:rsidRDefault="00DF3224" w:rsidP="00DF3224">
      <w:pPr>
        <w:spacing w:line="360" w:lineRule="auto"/>
        <w:rPr>
          <w:bCs/>
          <w:color w:val="000000" w:themeColor="text1"/>
          <w:sz w:val="24"/>
          <w:szCs w:val="24"/>
        </w:rPr>
      </w:pPr>
    </w:p>
    <w:p w14:paraId="0FD1181F" w14:textId="77777777" w:rsidR="00DF3224" w:rsidRDefault="00DF3224" w:rsidP="00DF3224">
      <w:pPr>
        <w:spacing w:line="360" w:lineRule="auto"/>
        <w:rPr>
          <w:bCs/>
          <w:color w:val="000000" w:themeColor="text1"/>
          <w:sz w:val="24"/>
          <w:szCs w:val="24"/>
        </w:rPr>
      </w:pPr>
    </w:p>
    <w:p w14:paraId="622FFD68" w14:textId="7C302E17" w:rsidR="00DF3224" w:rsidRDefault="00DF3224" w:rsidP="00DF3224">
      <w:pPr>
        <w:spacing w:line="360" w:lineRule="auto"/>
        <w:rPr>
          <w:b/>
          <w:color w:val="000000" w:themeColor="text1"/>
          <w:sz w:val="36"/>
          <w:szCs w:val="36"/>
        </w:rPr>
      </w:pPr>
      <w:r>
        <w:rPr>
          <w:b/>
          <w:color w:val="000000" w:themeColor="text1"/>
          <w:sz w:val="36"/>
          <w:szCs w:val="36"/>
        </w:rPr>
        <w:t>CHAPTER 4: DESIGN AND IMPLEMENTATION</w:t>
      </w:r>
    </w:p>
    <w:p w14:paraId="4772C074" w14:textId="77777777" w:rsidR="00DF3224" w:rsidRDefault="00DF3224" w:rsidP="00DF3224">
      <w:pPr>
        <w:spacing w:line="360" w:lineRule="auto"/>
        <w:rPr>
          <w:b/>
          <w:color w:val="000000" w:themeColor="text1"/>
          <w:sz w:val="28"/>
          <w:szCs w:val="28"/>
        </w:rPr>
      </w:pPr>
    </w:p>
    <w:p w14:paraId="03ABB3A5" w14:textId="443A6EE9" w:rsidR="00DF3224" w:rsidRDefault="00DF3224" w:rsidP="00DF3224">
      <w:pPr>
        <w:spacing w:line="360" w:lineRule="auto"/>
        <w:rPr>
          <w:b/>
          <w:color w:val="000000" w:themeColor="text1"/>
          <w:sz w:val="28"/>
          <w:szCs w:val="28"/>
        </w:rPr>
      </w:pPr>
      <w:r>
        <w:rPr>
          <w:b/>
          <w:color w:val="000000" w:themeColor="text1"/>
          <w:sz w:val="28"/>
          <w:szCs w:val="28"/>
        </w:rPr>
        <w:t>4.1 INTRODUCTION</w:t>
      </w:r>
    </w:p>
    <w:p w14:paraId="6A48F8EB" w14:textId="77777777" w:rsidR="002B0145" w:rsidRDefault="002B0145" w:rsidP="00DF3224">
      <w:pPr>
        <w:spacing w:line="360" w:lineRule="auto"/>
        <w:rPr>
          <w:b/>
          <w:color w:val="000000" w:themeColor="text1"/>
          <w:sz w:val="28"/>
          <w:szCs w:val="28"/>
        </w:rPr>
      </w:pPr>
    </w:p>
    <w:p w14:paraId="5DFDDE9A" w14:textId="77777777" w:rsidR="00B25A0B" w:rsidRDefault="00B25A0B" w:rsidP="00B25A0B">
      <w:pPr>
        <w:spacing w:line="360" w:lineRule="auto"/>
        <w:rPr>
          <w:bCs/>
          <w:color w:val="000000" w:themeColor="text1"/>
          <w:sz w:val="24"/>
          <w:szCs w:val="24"/>
          <w:lang w:val="en-IN"/>
        </w:rPr>
      </w:pPr>
      <w:r w:rsidRPr="00B25A0B">
        <w:rPr>
          <w:bCs/>
          <w:color w:val="000000" w:themeColor="text1"/>
          <w:sz w:val="24"/>
          <w:szCs w:val="24"/>
          <w:lang w:val="en-IN"/>
        </w:rPr>
        <w:t xml:space="preserve">The detection of fake profiles on social media requires a </w:t>
      </w:r>
      <w:r w:rsidRPr="00B25A0B">
        <w:rPr>
          <w:b/>
          <w:bCs/>
          <w:color w:val="000000" w:themeColor="text1"/>
          <w:sz w:val="24"/>
          <w:szCs w:val="24"/>
          <w:lang w:val="en-IN"/>
        </w:rPr>
        <w:t>systematic and well-defined architecture</w:t>
      </w:r>
      <w:r w:rsidRPr="00B25A0B">
        <w:rPr>
          <w:bCs/>
          <w:color w:val="000000" w:themeColor="text1"/>
          <w:sz w:val="24"/>
          <w:szCs w:val="24"/>
          <w:lang w:val="en-IN"/>
        </w:rPr>
        <w:t xml:space="preserve">. The system is designed to process social media data, extract meaningful features, and classify profiles as </w:t>
      </w:r>
      <w:r w:rsidRPr="00B25A0B">
        <w:rPr>
          <w:b/>
          <w:bCs/>
          <w:color w:val="000000" w:themeColor="text1"/>
          <w:sz w:val="24"/>
          <w:szCs w:val="24"/>
          <w:lang w:val="en-IN"/>
        </w:rPr>
        <w:t>real or fake</w:t>
      </w:r>
      <w:r w:rsidRPr="00B25A0B">
        <w:rPr>
          <w:bCs/>
          <w:color w:val="000000" w:themeColor="text1"/>
          <w:sz w:val="24"/>
          <w:szCs w:val="24"/>
          <w:lang w:val="en-IN"/>
        </w:rPr>
        <w:t xml:space="preserve"> using machine learning (ML) and deep learning (DL) models.</w:t>
      </w:r>
    </w:p>
    <w:p w14:paraId="799BE0F7" w14:textId="77777777" w:rsidR="002B0145" w:rsidRPr="00B25A0B" w:rsidRDefault="002B0145" w:rsidP="00B25A0B">
      <w:pPr>
        <w:spacing w:line="360" w:lineRule="auto"/>
        <w:rPr>
          <w:bCs/>
          <w:color w:val="000000" w:themeColor="text1"/>
          <w:sz w:val="24"/>
          <w:szCs w:val="24"/>
          <w:lang w:val="en-IN"/>
        </w:rPr>
      </w:pPr>
    </w:p>
    <w:p w14:paraId="6F519A73" w14:textId="77777777" w:rsidR="00B25A0B" w:rsidRPr="00B25A0B" w:rsidRDefault="00B25A0B" w:rsidP="00B25A0B">
      <w:pPr>
        <w:spacing w:line="360" w:lineRule="auto"/>
        <w:rPr>
          <w:bCs/>
          <w:color w:val="000000" w:themeColor="text1"/>
          <w:sz w:val="24"/>
          <w:szCs w:val="24"/>
          <w:lang w:val="en-IN"/>
        </w:rPr>
      </w:pPr>
      <w:r w:rsidRPr="00B25A0B">
        <w:rPr>
          <w:bCs/>
          <w:color w:val="000000" w:themeColor="text1"/>
          <w:sz w:val="24"/>
          <w:szCs w:val="24"/>
          <w:lang w:val="en-IN"/>
        </w:rPr>
        <w:t xml:space="preserve">This chapter describes the </w:t>
      </w:r>
      <w:r w:rsidRPr="00B25A0B">
        <w:rPr>
          <w:b/>
          <w:bCs/>
          <w:color w:val="000000" w:themeColor="text1"/>
          <w:sz w:val="24"/>
          <w:szCs w:val="24"/>
          <w:lang w:val="en-IN"/>
        </w:rPr>
        <w:t>system architecture, dataset details, feature extraction process, and models</w:t>
      </w:r>
      <w:r w:rsidRPr="00B25A0B">
        <w:rPr>
          <w:bCs/>
          <w:color w:val="000000" w:themeColor="text1"/>
          <w:sz w:val="24"/>
          <w:szCs w:val="24"/>
          <w:lang w:val="en-IN"/>
        </w:rPr>
        <w:t xml:space="preserve"> used for classification. The implementation follows a </w:t>
      </w:r>
      <w:r w:rsidRPr="00B25A0B">
        <w:rPr>
          <w:b/>
          <w:bCs/>
          <w:color w:val="000000" w:themeColor="text1"/>
          <w:sz w:val="24"/>
          <w:szCs w:val="24"/>
          <w:lang w:val="en-IN"/>
        </w:rPr>
        <w:t>structured approach</w:t>
      </w:r>
      <w:r w:rsidRPr="00B25A0B">
        <w:rPr>
          <w:bCs/>
          <w:color w:val="000000" w:themeColor="text1"/>
          <w:sz w:val="24"/>
          <w:szCs w:val="24"/>
          <w:lang w:val="en-IN"/>
        </w:rPr>
        <w:t xml:space="preserve">, including </w:t>
      </w:r>
      <w:r w:rsidRPr="00B25A0B">
        <w:rPr>
          <w:b/>
          <w:bCs/>
          <w:color w:val="000000" w:themeColor="text1"/>
          <w:sz w:val="24"/>
          <w:szCs w:val="24"/>
          <w:lang w:val="en-IN"/>
        </w:rPr>
        <w:t>data preprocessing, feature engineering, model training, and evaluation</w:t>
      </w:r>
      <w:r w:rsidRPr="00B25A0B">
        <w:rPr>
          <w:bCs/>
          <w:color w:val="000000" w:themeColor="text1"/>
          <w:sz w:val="24"/>
          <w:szCs w:val="24"/>
          <w:lang w:val="en-IN"/>
        </w:rPr>
        <w:t>.</w:t>
      </w:r>
    </w:p>
    <w:p w14:paraId="5999995D" w14:textId="77777777" w:rsidR="00DF3224" w:rsidRDefault="00DF3224" w:rsidP="00DF3224">
      <w:pPr>
        <w:spacing w:line="360" w:lineRule="auto"/>
        <w:rPr>
          <w:bCs/>
          <w:color w:val="000000" w:themeColor="text1"/>
          <w:sz w:val="24"/>
          <w:szCs w:val="24"/>
        </w:rPr>
      </w:pPr>
    </w:p>
    <w:p w14:paraId="74D53EA8" w14:textId="3E5715BD" w:rsidR="00B25A0B" w:rsidRDefault="00B25A0B" w:rsidP="00DF3224">
      <w:pPr>
        <w:spacing w:line="360" w:lineRule="auto"/>
        <w:rPr>
          <w:b/>
          <w:color w:val="000000" w:themeColor="text1"/>
          <w:sz w:val="28"/>
          <w:szCs w:val="28"/>
        </w:rPr>
      </w:pPr>
      <w:r>
        <w:rPr>
          <w:b/>
          <w:color w:val="000000" w:themeColor="text1"/>
          <w:sz w:val="28"/>
          <w:szCs w:val="28"/>
        </w:rPr>
        <w:t>4.2 SYSTEM ARCHITECTURE</w:t>
      </w:r>
    </w:p>
    <w:p w14:paraId="18207E8B" w14:textId="77777777" w:rsidR="002B0145" w:rsidRDefault="002B0145" w:rsidP="00DF3224">
      <w:pPr>
        <w:spacing w:line="360" w:lineRule="auto"/>
        <w:rPr>
          <w:b/>
          <w:color w:val="000000" w:themeColor="text1"/>
          <w:sz w:val="28"/>
          <w:szCs w:val="28"/>
        </w:rPr>
      </w:pPr>
    </w:p>
    <w:p w14:paraId="1C12DE06" w14:textId="77777777" w:rsidR="00B25A0B" w:rsidRDefault="00B25A0B" w:rsidP="00B25A0B">
      <w:pPr>
        <w:spacing w:line="360" w:lineRule="auto"/>
        <w:rPr>
          <w:bCs/>
          <w:color w:val="000000" w:themeColor="text1"/>
          <w:sz w:val="24"/>
          <w:szCs w:val="24"/>
          <w:lang w:val="en-IN"/>
        </w:rPr>
      </w:pPr>
      <w:r w:rsidRPr="00B25A0B">
        <w:rPr>
          <w:bCs/>
          <w:color w:val="000000" w:themeColor="text1"/>
          <w:sz w:val="24"/>
          <w:szCs w:val="24"/>
          <w:lang w:val="en-IN"/>
        </w:rPr>
        <w:t xml:space="preserve">The </w:t>
      </w:r>
      <w:r w:rsidRPr="00B25A0B">
        <w:rPr>
          <w:b/>
          <w:bCs/>
          <w:color w:val="000000" w:themeColor="text1"/>
          <w:sz w:val="24"/>
          <w:szCs w:val="24"/>
          <w:lang w:val="en-IN"/>
        </w:rPr>
        <w:t>fake profile detection system</w:t>
      </w:r>
      <w:r w:rsidRPr="00B25A0B">
        <w:rPr>
          <w:bCs/>
          <w:color w:val="000000" w:themeColor="text1"/>
          <w:sz w:val="24"/>
          <w:szCs w:val="24"/>
          <w:lang w:val="en-IN"/>
        </w:rPr>
        <w:t xml:space="preserve"> consists of multiple layers, as shown in </w:t>
      </w:r>
      <w:r w:rsidRPr="00B25A0B">
        <w:rPr>
          <w:b/>
          <w:bCs/>
          <w:color w:val="000000" w:themeColor="text1"/>
          <w:sz w:val="24"/>
          <w:szCs w:val="24"/>
          <w:lang w:val="en-IN"/>
        </w:rPr>
        <w:t>Figure 4.1</w:t>
      </w:r>
      <w:r w:rsidRPr="00B25A0B">
        <w:rPr>
          <w:bCs/>
          <w:color w:val="000000" w:themeColor="text1"/>
          <w:sz w:val="24"/>
          <w:szCs w:val="24"/>
          <w:lang w:val="en-IN"/>
        </w:rPr>
        <w:t>:</w:t>
      </w:r>
    </w:p>
    <w:p w14:paraId="61FB8F3B" w14:textId="77777777" w:rsidR="002B0145" w:rsidRPr="00B25A0B" w:rsidRDefault="002B0145" w:rsidP="00B25A0B">
      <w:pPr>
        <w:spacing w:line="360" w:lineRule="auto"/>
        <w:rPr>
          <w:bCs/>
          <w:color w:val="000000" w:themeColor="text1"/>
          <w:sz w:val="24"/>
          <w:szCs w:val="24"/>
          <w:lang w:val="en-IN"/>
        </w:rPr>
      </w:pPr>
    </w:p>
    <w:p w14:paraId="1ADC49A0" w14:textId="77777777" w:rsidR="00B25A0B" w:rsidRDefault="00B25A0B" w:rsidP="0083574E">
      <w:pPr>
        <w:numPr>
          <w:ilvl w:val="0"/>
          <w:numId w:val="23"/>
        </w:numPr>
        <w:spacing w:line="360" w:lineRule="auto"/>
        <w:rPr>
          <w:bCs/>
          <w:color w:val="000000" w:themeColor="text1"/>
          <w:sz w:val="24"/>
          <w:szCs w:val="24"/>
          <w:lang w:val="en-IN"/>
        </w:rPr>
      </w:pPr>
      <w:r w:rsidRPr="00B25A0B">
        <w:rPr>
          <w:b/>
          <w:bCs/>
          <w:color w:val="000000" w:themeColor="text1"/>
          <w:sz w:val="24"/>
          <w:szCs w:val="24"/>
          <w:lang w:val="en-IN"/>
        </w:rPr>
        <w:t>Data Collection Module:</w:t>
      </w:r>
      <w:r w:rsidRPr="00B25A0B">
        <w:rPr>
          <w:bCs/>
          <w:color w:val="000000" w:themeColor="text1"/>
          <w:sz w:val="24"/>
          <w:szCs w:val="24"/>
          <w:lang w:val="en-IN"/>
        </w:rPr>
        <w:t xml:space="preserve"> Collects social media data, including user profiles, activity logs, and text content.</w:t>
      </w:r>
    </w:p>
    <w:p w14:paraId="02F01C1F" w14:textId="77777777" w:rsidR="002B0145" w:rsidRPr="00B25A0B" w:rsidRDefault="002B0145" w:rsidP="002B0145">
      <w:pPr>
        <w:spacing w:line="360" w:lineRule="auto"/>
        <w:ind w:left="720"/>
        <w:rPr>
          <w:bCs/>
          <w:color w:val="000000" w:themeColor="text1"/>
          <w:sz w:val="24"/>
          <w:szCs w:val="24"/>
          <w:lang w:val="en-IN"/>
        </w:rPr>
      </w:pPr>
    </w:p>
    <w:p w14:paraId="10013C02" w14:textId="77777777" w:rsidR="00B25A0B" w:rsidRDefault="00B25A0B" w:rsidP="0083574E">
      <w:pPr>
        <w:numPr>
          <w:ilvl w:val="0"/>
          <w:numId w:val="23"/>
        </w:numPr>
        <w:spacing w:line="360" w:lineRule="auto"/>
        <w:rPr>
          <w:bCs/>
          <w:color w:val="000000" w:themeColor="text1"/>
          <w:sz w:val="24"/>
          <w:szCs w:val="24"/>
          <w:lang w:val="en-IN"/>
        </w:rPr>
      </w:pPr>
      <w:r w:rsidRPr="00B25A0B">
        <w:rPr>
          <w:b/>
          <w:bCs/>
          <w:color w:val="000000" w:themeColor="text1"/>
          <w:sz w:val="24"/>
          <w:szCs w:val="24"/>
          <w:lang w:val="en-IN"/>
        </w:rPr>
        <w:t>Data Preprocessing Module:</w:t>
      </w:r>
      <w:r w:rsidRPr="00B25A0B">
        <w:rPr>
          <w:bCs/>
          <w:color w:val="000000" w:themeColor="text1"/>
          <w:sz w:val="24"/>
          <w:szCs w:val="24"/>
          <w:lang w:val="en-IN"/>
        </w:rPr>
        <w:t xml:space="preserve"> Cleans and structures raw data for analysis.</w:t>
      </w:r>
    </w:p>
    <w:p w14:paraId="7BCC0BEA" w14:textId="77777777" w:rsidR="002B0145" w:rsidRPr="00B25A0B" w:rsidRDefault="002B0145" w:rsidP="002B0145">
      <w:pPr>
        <w:spacing w:line="360" w:lineRule="auto"/>
        <w:rPr>
          <w:bCs/>
          <w:color w:val="000000" w:themeColor="text1"/>
          <w:sz w:val="24"/>
          <w:szCs w:val="24"/>
          <w:lang w:val="en-IN"/>
        </w:rPr>
      </w:pPr>
    </w:p>
    <w:p w14:paraId="1A67CF64" w14:textId="77777777" w:rsidR="00B25A0B" w:rsidRDefault="00B25A0B" w:rsidP="0083574E">
      <w:pPr>
        <w:numPr>
          <w:ilvl w:val="0"/>
          <w:numId w:val="23"/>
        </w:numPr>
        <w:spacing w:line="360" w:lineRule="auto"/>
        <w:rPr>
          <w:bCs/>
          <w:color w:val="000000" w:themeColor="text1"/>
          <w:sz w:val="24"/>
          <w:szCs w:val="24"/>
          <w:lang w:val="en-IN"/>
        </w:rPr>
      </w:pPr>
      <w:r w:rsidRPr="00B25A0B">
        <w:rPr>
          <w:b/>
          <w:bCs/>
          <w:color w:val="000000" w:themeColor="text1"/>
          <w:sz w:val="24"/>
          <w:szCs w:val="24"/>
          <w:lang w:val="en-IN"/>
        </w:rPr>
        <w:t>Feature Extraction Module:</w:t>
      </w:r>
      <w:r w:rsidRPr="00B25A0B">
        <w:rPr>
          <w:bCs/>
          <w:color w:val="000000" w:themeColor="text1"/>
          <w:sz w:val="24"/>
          <w:szCs w:val="24"/>
          <w:lang w:val="en-IN"/>
        </w:rPr>
        <w:t xml:space="preserve"> Extracts profile-based, behavior-based, text-based, and network-based features.</w:t>
      </w:r>
    </w:p>
    <w:p w14:paraId="0FCFE3D1" w14:textId="77777777" w:rsidR="002B0145" w:rsidRPr="00B25A0B" w:rsidRDefault="002B0145" w:rsidP="002B0145">
      <w:pPr>
        <w:spacing w:line="360" w:lineRule="auto"/>
        <w:rPr>
          <w:bCs/>
          <w:color w:val="000000" w:themeColor="text1"/>
          <w:sz w:val="24"/>
          <w:szCs w:val="24"/>
          <w:lang w:val="en-IN"/>
        </w:rPr>
      </w:pPr>
    </w:p>
    <w:p w14:paraId="1B8BE312" w14:textId="77777777" w:rsidR="00B25A0B" w:rsidRDefault="00B25A0B" w:rsidP="0083574E">
      <w:pPr>
        <w:numPr>
          <w:ilvl w:val="0"/>
          <w:numId w:val="23"/>
        </w:numPr>
        <w:spacing w:line="360" w:lineRule="auto"/>
        <w:rPr>
          <w:bCs/>
          <w:color w:val="000000" w:themeColor="text1"/>
          <w:sz w:val="24"/>
          <w:szCs w:val="24"/>
          <w:lang w:val="en-IN"/>
        </w:rPr>
      </w:pPr>
      <w:r w:rsidRPr="00B25A0B">
        <w:rPr>
          <w:b/>
          <w:bCs/>
          <w:color w:val="000000" w:themeColor="text1"/>
          <w:sz w:val="24"/>
          <w:szCs w:val="24"/>
          <w:lang w:val="en-IN"/>
        </w:rPr>
        <w:t>Machine Learning Model Module:</w:t>
      </w:r>
      <w:r w:rsidRPr="00B25A0B">
        <w:rPr>
          <w:bCs/>
          <w:color w:val="000000" w:themeColor="text1"/>
          <w:sz w:val="24"/>
          <w:szCs w:val="24"/>
          <w:lang w:val="en-IN"/>
        </w:rPr>
        <w:t xml:space="preserve"> Uses ML and DL algorithms to classify profiles.</w:t>
      </w:r>
    </w:p>
    <w:p w14:paraId="67D1EE13" w14:textId="77777777" w:rsidR="002B0145" w:rsidRPr="00B25A0B" w:rsidRDefault="002B0145" w:rsidP="002B0145">
      <w:pPr>
        <w:spacing w:line="360" w:lineRule="auto"/>
        <w:rPr>
          <w:bCs/>
          <w:color w:val="000000" w:themeColor="text1"/>
          <w:sz w:val="24"/>
          <w:szCs w:val="24"/>
          <w:lang w:val="en-IN"/>
        </w:rPr>
      </w:pPr>
    </w:p>
    <w:p w14:paraId="13C45003" w14:textId="7385E4D3" w:rsidR="002B0145" w:rsidRPr="001D5D40" w:rsidRDefault="00B25A0B" w:rsidP="008A754E">
      <w:pPr>
        <w:numPr>
          <w:ilvl w:val="0"/>
          <w:numId w:val="23"/>
        </w:numPr>
        <w:spacing w:line="360" w:lineRule="auto"/>
        <w:rPr>
          <w:bCs/>
          <w:color w:val="000000" w:themeColor="text1"/>
          <w:sz w:val="24"/>
          <w:szCs w:val="24"/>
          <w:lang w:val="en-IN"/>
        </w:rPr>
      </w:pPr>
      <w:r w:rsidRPr="001D5D40">
        <w:rPr>
          <w:b/>
          <w:bCs/>
          <w:color w:val="000000" w:themeColor="text1"/>
          <w:sz w:val="24"/>
          <w:szCs w:val="24"/>
          <w:lang w:val="en-IN"/>
        </w:rPr>
        <w:t>Prediction and Evaluation Module:</w:t>
      </w:r>
      <w:r w:rsidRPr="001D5D40">
        <w:rPr>
          <w:bCs/>
          <w:color w:val="000000" w:themeColor="text1"/>
          <w:sz w:val="24"/>
          <w:szCs w:val="24"/>
          <w:lang w:val="en-IN"/>
        </w:rPr>
        <w:t xml:space="preserve"> Generates results and evaluates model performance.</w:t>
      </w:r>
    </w:p>
    <w:p w14:paraId="06F6C7E5" w14:textId="77777777" w:rsidR="002B0145" w:rsidRPr="00B25A0B" w:rsidRDefault="002B0145" w:rsidP="002B0145">
      <w:pPr>
        <w:spacing w:line="360" w:lineRule="auto"/>
        <w:rPr>
          <w:bCs/>
          <w:color w:val="000000" w:themeColor="text1"/>
          <w:sz w:val="24"/>
          <w:szCs w:val="24"/>
          <w:lang w:val="en-IN"/>
        </w:rPr>
      </w:pPr>
    </w:p>
    <w:p w14:paraId="7CC4293B" w14:textId="77777777" w:rsidR="00B25A0B" w:rsidRPr="00B25A0B" w:rsidRDefault="00B25A0B" w:rsidP="00B25A0B">
      <w:pPr>
        <w:spacing w:line="360" w:lineRule="auto"/>
        <w:rPr>
          <w:bCs/>
          <w:color w:val="000000" w:themeColor="text1"/>
          <w:sz w:val="24"/>
          <w:szCs w:val="24"/>
          <w:lang w:val="en-IN"/>
        </w:rPr>
      </w:pPr>
      <w:r w:rsidRPr="00B25A0B">
        <w:rPr>
          <w:bCs/>
          <w:color w:val="000000" w:themeColor="text1"/>
          <w:sz w:val="24"/>
          <w:szCs w:val="24"/>
          <w:lang w:val="en-IN"/>
        </w:rPr>
        <w:t xml:space="preserve">This modular approach ensures </w:t>
      </w:r>
      <w:r w:rsidRPr="00B25A0B">
        <w:rPr>
          <w:b/>
          <w:bCs/>
          <w:color w:val="000000" w:themeColor="text1"/>
          <w:sz w:val="24"/>
          <w:szCs w:val="24"/>
          <w:lang w:val="en-IN"/>
        </w:rPr>
        <w:t>scalability, efficiency, and adaptability</w:t>
      </w:r>
      <w:r w:rsidRPr="00B25A0B">
        <w:rPr>
          <w:bCs/>
          <w:color w:val="000000" w:themeColor="text1"/>
          <w:sz w:val="24"/>
          <w:szCs w:val="24"/>
          <w:lang w:val="en-IN"/>
        </w:rPr>
        <w:t xml:space="preserve"> to different social media platforms.</w:t>
      </w:r>
    </w:p>
    <w:p w14:paraId="2CB54B44" w14:textId="77777777" w:rsidR="006D7201" w:rsidRDefault="006D7201" w:rsidP="00DF3224">
      <w:pPr>
        <w:spacing w:line="360" w:lineRule="auto"/>
        <w:rPr>
          <w:bCs/>
          <w:color w:val="000000" w:themeColor="text1"/>
          <w:sz w:val="24"/>
          <w:szCs w:val="24"/>
        </w:rPr>
      </w:pPr>
    </w:p>
    <w:p w14:paraId="4193412B" w14:textId="77777777" w:rsidR="001D5D40" w:rsidRDefault="001D5D40" w:rsidP="00DF3224">
      <w:pPr>
        <w:spacing w:line="360" w:lineRule="auto"/>
        <w:rPr>
          <w:b/>
          <w:color w:val="000000" w:themeColor="text1"/>
          <w:sz w:val="28"/>
          <w:szCs w:val="28"/>
        </w:rPr>
      </w:pPr>
    </w:p>
    <w:p w14:paraId="7FA75681" w14:textId="77777777" w:rsidR="001D5D40" w:rsidRDefault="001D5D40" w:rsidP="00DF3224">
      <w:pPr>
        <w:spacing w:line="360" w:lineRule="auto"/>
        <w:rPr>
          <w:b/>
          <w:color w:val="000000" w:themeColor="text1"/>
          <w:sz w:val="28"/>
          <w:szCs w:val="28"/>
        </w:rPr>
      </w:pPr>
    </w:p>
    <w:p w14:paraId="2EF12015" w14:textId="77777777" w:rsidR="001D5D40" w:rsidRDefault="001D5D40" w:rsidP="00DF3224">
      <w:pPr>
        <w:spacing w:line="360" w:lineRule="auto"/>
        <w:rPr>
          <w:b/>
          <w:color w:val="000000" w:themeColor="text1"/>
          <w:sz w:val="28"/>
          <w:szCs w:val="28"/>
        </w:rPr>
      </w:pPr>
    </w:p>
    <w:p w14:paraId="0E2B023F" w14:textId="77777777" w:rsidR="001D5D40" w:rsidRDefault="001D5D40" w:rsidP="00DF3224">
      <w:pPr>
        <w:spacing w:line="360" w:lineRule="auto"/>
        <w:rPr>
          <w:b/>
          <w:color w:val="000000" w:themeColor="text1"/>
          <w:sz w:val="28"/>
          <w:szCs w:val="28"/>
        </w:rPr>
      </w:pPr>
    </w:p>
    <w:p w14:paraId="0BD13DA9" w14:textId="7368950D" w:rsidR="006D7201" w:rsidRDefault="006D7201" w:rsidP="00DF3224">
      <w:pPr>
        <w:spacing w:line="360" w:lineRule="auto"/>
        <w:rPr>
          <w:b/>
          <w:color w:val="000000" w:themeColor="text1"/>
          <w:sz w:val="28"/>
          <w:szCs w:val="28"/>
        </w:rPr>
      </w:pPr>
      <w:r>
        <w:rPr>
          <w:b/>
          <w:color w:val="000000" w:themeColor="text1"/>
          <w:sz w:val="28"/>
          <w:szCs w:val="28"/>
        </w:rPr>
        <w:t>4.3 DATASET DETAILS</w:t>
      </w:r>
    </w:p>
    <w:p w14:paraId="7171AE1A" w14:textId="77777777" w:rsidR="00937499" w:rsidRDefault="00937499" w:rsidP="00937499">
      <w:pPr>
        <w:spacing w:line="360" w:lineRule="auto"/>
        <w:rPr>
          <w:bCs/>
          <w:color w:val="000000" w:themeColor="text1"/>
          <w:sz w:val="24"/>
          <w:szCs w:val="24"/>
          <w:lang w:val="en-IN"/>
        </w:rPr>
      </w:pPr>
      <w:r w:rsidRPr="00937499">
        <w:rPr>
          <w:bCs/>
          <w:color w:val="000000" w:themeColor="text1"/>
          <w:sz w:val="24"/>
          <w:szCs w:val="24"/>
          <w:lang w:val="en-IN"/>
        </w:rPr>
        <w:t xml:space="preserve">For this project, publicly available datasets from </w:t>
      </w:r>
      <w:r w:rsidRPr="00937499">
        <w:rPr>
          <w:b/>
          <w:bCs/>
          <w:color w:val="000000" w:themeColor="text1"/>
          <w:sz w:val="24"/>
          <w:szCs w:val="24"/>
          <w:lang w:val="en-IN"/>
        </w:rPr>
        <w:t>Twitter, Facebook, and Kaggle</w:t>
      </w:r>
      <w:r w:rsidRPr="00937499">
        <w:rPr>
          <w:bCs/>
          <w:color w:val="000000" w:themeColor="text1"/>
          <w:sz w:val="24"/>
          <w:szCs w:val="24"/>
          <w:lang w:val="en-IN"/>
        </w:rPr>
        <w:t xml:space="preserve"> were used. The dataset consists of:</w:t>
      </w:r>
    </w:p>
    <w:p w14:paraId="3B9E805E" w14:textId="77777777" w:rsidR="00937499" w:rsidRPr="00937499" w:rsidRDefault="00937499" w:rsidP="00937499">
      <w:pPr>
        <w:spacing w:line="360" w:lineRule="auto"/>
        <w:rPr>
          <w:bCs/>
          <w:color w:val="000000" w:themeColor="text1"/>
          <w:sz w:val="24"/>
          <w:szCs w:val="24"/>
          <w:lang w:val="en-IN"/>
        </w:rPr>
      </w:pPr>
    </w:p>
    <w:p w14:paraId="3131102F" w14:textId="77777777" w:rsidR="00937499" w:rsidRDefault="00937499" w:rsidP="0083574E">
      <w:pPr>
        <w:numPr>
          <w:ilvl w:val="0"/>
          <w:numId w:val="24"/>
        </w:numPr>
        <w:spacing w:line="360" w:lineRule="auto"/>
        <w:rPr>
          <w:bCs/>
          <w:color w:val="000000" w:themeColor="text1"/>
          <w:sz w:val="24"/>
          <w:szCs w:val="24"/>
          <w:lang w:val="en-IN"/>
        </w:rPr>
      </w:pPr>
      <w:r w:rsidRPr="00937499">
        <w:rPr>
          <w:b/>
          <w:bCs/>
          <w:color w:val="000000" w:themeColor="text1"/>
          <w:sz w:val="24"/>
          <w:szCs w:val="24"/>
          <w:lang w:val="en-IN"/>
        </w:rPr>
        <w:t>Real Profiles:</w:t>
      </w:r>
      <w:r w:rsidRPr="00937499">
        <w:rPr>
          <w:bCs/>
          <w:color w:val="000000" w:themeColor="text1"/>
          <w:sz w:val="24"/>
          <w:szCs w:val="24"/>
          <w:lang w:val="en-IN"/>
        </w:rPr>
        <w:t xml:space="preserve"> Verified user accounts with legitimate activity patterns.</w:t>
      </w:r>
    </w:p>
    <w:p w14:paraId="17356829" w14:textId="77777777" w:rsidR="002B0145" w:rsidRPr="00937499" w:rsidRDefault="002B0145" w:rsidP="002B0145">
      <w:pPr>
        <w:spacing w:line="360" w:lineRule="auto"/>
        <w:ind w:left="720"/>
        <w:rPr>
          <w:bCs/>
          <w:color w:val="000000" w:themeColor="text1"/>
          <w:sz w:val="24"/>
          <w:szCs w:val="24"/>
          <w:lang w:val="en-IN"/>
        </w:rPr>
      </w:pPr>
    </w:p>
    <w:p w14:paraId="4246B4EA" w14:textId="77777777" w:rsidR="00937499" w:rsidRPr="00937499" w:rsidRDefault="00937499" w:rsidP="0083574E">
      <w:pPr>
        <w:numPr>
          <w:ilvl w:val="0"/>
          <w:numId w:val="24"/>
        </w:numPr>
        <w:spacing w:line="360" w:lineRule="auto"/>
        <w:rPr>
          <w:bCs/>
          <w:color w:val="000000" w:themeColor="text1"/>
          <w:sz w:val="24"/>
          <w:szCs w:val="24"/>
          <w:lang w:val="en-IN"/>
        </w:rPr>
      </w:pPr>
      <w:r w:rsidRPr="00937499">
        <w:rPr>
          <w:b/>
          <w:bCs/>
          <w:color w:val="000000" w:themeColor="text1"/>
          <w:sz w:val="24"/>
          <w:szCs w:val="24"/>
          <w:lang w:val="en-IN"/>
        </w:rPr>
        <w:t>Fake Profiles:</w:t>
      </w:r>
      <w:r w:rsidRPr="00937499">
        <w:rPr>
          <w:bCs/>
          <w:color w:val="000000" w:themeColor="text1"/>
          <w:sz w:val="24"/>
          <w:szCs w:val="24"/>
          <w:lang w:val="en-IN"/>
        </w:rPr>
        <w:t xml:space="preserve"> Suspicious accounts identified as bots, spammers, or impersonators.</w:t>
      </w:r>
    </w:p>
    <w:p w14:paraId="3617C695" w14:textId="77777777" w:rsidR="00937499" w:rsidRDefault="00937499" w:rsidP="00937499">
      <w:pPr>
        <w:spacing w:line="360" w:lineRule="auto"/>
        <w:rPr>
          <w:bCs/>
          <w:color w:val="000000" w:themeColor="text1"/>
          <w:sz w:val="24"/>
          <w:szCs w:val="24"/>
          <w:lang w:val="en-IN"/>
        </w:rPr>
      </w:pPr>
    </w:p>
    <w:p w14:paraId="2D9746AE" w14:textId="37537D72" w:rsidR="00937499" w:rsidRDefault="00937499" w:rsidP="00937499">
      <w:pPr>
        <w:spacing w:line="360" w:lineRule="auto"/>
        <w:rPr>
          <w:bCs/>
          <w:color w:val="000000" w:themeColor="text1"/>
          <w:sz w:val="24"/>
          <w:szCs w:val="24"/>
          <w:lang w:val="en-IN"/>
        </w:rPr>
      </w:pPr>
      <w:r w:rsidRPr="00937499">
        <w:rPr>
          <w:bCs/>
          <w:color w:val="000000" w:themeColor="text1"/>
          <w:sz w:val="24"/>
          <w:szCs w:val="24"/>
          <w:lang w:val="en-IN"/>
        </w:rPr>
        <w:t xml:space="preserve">The dataset includes </w:t>
      </w:r>
      <w:r w:rsidRPr="00937499">
        <w:rPr>
          <w:b/>
          <w:bCs/>
          <w:color w:val="000000" w:themeColor="text1"/>
          <w:sz w:val="24"/>
          <w:szCs w:val="24"/>
          <w:lang w:val="en-IN"/>
        </w:rPr>
        <w:t>10,000+ user profiles</w:t>
      </w:r>
      <w:r w:rsidRPr="00937499">
        <w:rPr>
          <w:bCs/>
          <w:color w:val="000000" w:themeColor="text1"/>
          <w:sz w:val="24"/>
          <w:szCs w:val="24"/>
          <w:lang w:val="en-IN"/>
        </w:rPr>
        <w:t xml:space="preserve"> with the following attributes:</w:t>
      </w:r>
    </w:p>
    <w:p w14:paraId="5965CDC7" w14:textId="77777777" w:rsidR="00937499" w:rsidRPr="00937499" w:rsidRDefault="00937499" w:rsidP="00937499">
      <w:pPr>
        <w:spacing w:line="360" w:lineRule="auto"/>
        <w:rPr>
          <w:bCs/>
          <w:color w:val="000000" w:themeColor="text1"/>
          <w:sz w:val="24"/>
          <w:szCs w:val="24"/>
          <w:lang w:val="en-IN"/>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1"/>
        <w:gridCol w:w="5041"/>
      </w:tblGrid>
      <w:tr w:rsidR="00937499" w:rsidRPr="00937499" w14:paraId="311827BD" w14:textId="77777777" w:rsidTr="002C65C7">
        <w:trPr>
          <w:trHeight w:val="729"/>
          <w:tblHeader/>
          <w:tblCellSpacing w:w="15" w:type="dxa"/>
          <w:jc w:val="center"/>
        </w:trPr>
        <w:tc>
          <w:tcPr>
            <w:tcW w:w="3406" w:type="dxa"/>
            <w:vAlign w:val="center"/>
            <w:hideMark/>
          </w:tcPr>
          <w:p w14:paraId="1F7F5A9A" w14:textId="77777777" w:rsidR="00937499" w:rsidRPr="00937499" w:rsidRDefault="00937499" w:rsidP="0005666B">
            <w:pPr>
              <w:spacing w:line="360" w:lineRule="auto"/>
              <w:jc w:val="center"/>
              <w:rPr>
                <w:b/>
                <w:bCs/>
                <w:color w:val="000000" w:themeColor="text1"/>
                <w:sz w:val="24"/>
                <w:szCs w:val="24"/>
                <w:lang w:val="en-IN"/>
              </w:rPr>
            </w:pPr>
            <w:r w:rsidRPr="00937499">
              <w:rPr>
                <w:b/>
                <w:bCs/>
                <w:color w:val="000000" w:themeColor="text1"/>
                <w:sz w:val="24"/>
                <w:szCs w:val="24"/>
                <w:lang w:val="en-IN"/>
              </w:rPr>
              <w:t>Feature</w:t>
            </w:r>
          </w:p>
        </w:tc>
        <w:tc>
          <w:tcPr>
            <w:tcW w:w="4996" w:type="dxa"/>
            <w:vAlign w:val="center"/>
            <w:hideMark/>
          </w:tcPr>
          <w:p w14:paraId="73C3942B" w14:textId="77777777" w:rsidR="00937499" w:rsidRPr="00937499" w:rsidRDefault="00937499" w:rsidP="0005666B">
            <w:pPr>
              <w:spacing w:line="360" w:lineRule="auto"/>
              <w:jc w:val="center"/>
              <w:rPr>
                <w:b/>
                <w:bCs/>
                <w:color w:val="000000" w:themeColor="text1"/>
                <w:sz w:val="24"/>
                <w:szCs w:val="24"/>
                <w:lang w:val="en-IN"/>
              </w:rPr>
            </w:pPr>
            <w:r w:rsidRPr="00937499">
              <w:rPr>
                <w:b/>
                <w:bCs/>
                <w:color w:val="000000" w:themeColor="text1"/>
                <w:sz w:val="24"/>
                <w:szCs w:val="24"/>
                <w:lang w:val="en-IN"/>
              </w:rPr>
              <w:t>Description</w:t>
            </w:r>
          </w:p>
        </w:tc>
      </w:tr>
      <w:tr w:rsidR="00937499" w:rsidRPr="00937499" w14:paraId="78D7A47D" w14:textId="77777777" w:rsidTr="002C65C7">
        <w:trPr>
          <w:trHeight w:val="703"/>
          <w:tblCellSpacing w:w="15" w:type="dxa"/>
          <w:jc w:val="center"/>
        </w:trPr>
        <w:tc>
          <w:tcPr>
            <w:tcW w:w="3406" w:type="dxa"/>
            <w:vAlign w:val="center"/>
            <w:hideMark/>
          </w:tcPr>
          <w:p w14:paraId="06B949B7"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Username</w:t>
            </w:r>
          </w:p>
        </w:tc>
        <w:tc>
          <w:tcPr>
            <w:tcW w:w="4996" w:type="dxa"/>
            <w:vAlign w:val="center"/>
            <w:hideMark/>
          </w:tcPr>
          <w:p w14:paraId="0D4DB2F9"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Account name of the user</w:t>
            </w:r>
          </w:p>
        </w:tc>
      </w:tr>
      <w:tr w:rsidR="00937499" w:rsidRPr="00937499" w14:paraId="22B3DFB9" w14:textId="77777777" w:rsidTr="002C65C7">
        <w:trPr>
          <w:trHeight w:val="677"/>
          <w:tblCellSpacing w:w="15" w:type="dxa"/>
          <w:jc w:val="center"/>
        </w:trPr>
        <w:tc>
          <w:tcPr>
            <w:tcW w:w="3406" w:type="dxa"/>
            <w:vAlign w:val="center"/>
            <w:hideMark/>
          </w:tcPr>
          <w:p w14:paraId="03CE4BCC"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Account Age</w:t>
            </w:r>
          </w:p>
        </w:tc>
        <w:tc>
          <w:tcPr>
            <w:tcW w:w="4996" w:type="dxa"/>
            <w:vAlign w:val="center"/>
            <w:hideMark/>
          </w:tcPr>
          <w:p w14:paraId="1C3E724E"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Duration since the account was created</w:t>
            </w:r>
          </w:p>
        </w:tc>
      </w:tr>
      <w:tr w:rsidR="00937499" w:rsidRPr="00937499" w14:paraId="7329A11F" w14:textId="77777777" w:rsidTr="002C65C7">
        <w:trPr>
          <w:trHeight w:val="703"/>
          <w:tblCellSpacing w:w="15" w:type="dxa"/>
          <w:jc w:val="center"/>
        </w:trPr>
        <w:tc>
          <w:tcPr>
            <w:tcW w:w="3406" w:type="dxa"/>
            <w:vAlign w:val="center"/>
            <w:hideMark/>
          </w:tcPr>
          <w:p w14:paraId="699A7753"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Profile Picture</w:t>
            </w:r>
          </w:p>
        </w:tc>
        <w:tc>
          <w:tcPr>
            <w:tcW w:w="4996" w:type="dxa"/>
            <w:vAlign w:val="center"/>
            <w:hideMark/>
          </w:tcPr>
          <w:p w14:paraId="65E0910E"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Presence of a profile picture (Yes/No)</w:t>
            </w:r>
          </w:p>
        </w:tc>
      </w:tr>
      <w:tr w:rsidR="00937499" w:rsidRPr="00937499" w14:paraId="3C104637" w14:textId="77777777" w:rsidTr="002C65C7">
        <w:trPr>
          <w:trHeight w:val="703"/>
          <w:tblCellSpacing w:w="15" w:type="dxa"/>
          <w:jc w:val="center"/>
        </w:trPr>
        <w:tc>
          <w:tcPr>
            <w:tcW w:w="3406" w:type="dxa"/>
            <w:vAlign w:val="center"/>
            <w:hideMark/>
          </w:tcPr>
          <w:p w14:paraId="1F1716B4"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Followers/Following Ratio</w:t>
            </w:r>
          </w:p>
        </w:tc>
        <w:tc>
          <w:tcPr>
            <w:tcW w:w="4996" w:type="dxa"/>
            <w:vAlign w:val="center"/>
            <w:hideMark/>
          </w:tcPr>
          <w:p w14:paraId="53CEB55B"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Number of followers vs. following</w:t>
            </w:r>
          </w:p>
        </w:tc>
      </w:tr>
      <w:tr w:rsidR="00937499" w:rsidRPr="00937499" w14:paraId="6D82E799" w14:textId="77777777" w:rsidTr="002C65C7">
        <w:trPr>
          <w:trHeight w:val="703"/>
          <w:tblCellSpacing w:w="15" w:type="dxa"/>
          <w:jc w:val="center"/>
        </w:trPr>
        <w:tc>
          <w:tcPr>
            <w:tcW w:w="3406" w:type="dxa"/>
            <w:vAlign w:val="center"/>
            <w:hideMark/>
          </w:tcPr>
          <w:p w14:paraId="576283DF"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Posting Frequency</w:t>
            </w:r>
          </w:p>
        </w:tc>
        <w:tc>
          <w:tcPr>
            <w:tcW w:w="4996" w:type="dxa"/>
            <w:vAlign w:val="center"/>
            <w:hideMark/>
          </w:tcPr>
          <w:p w14:paraId="7969DE52"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Number of posts per day</w:t>
            </w:r>
          </w:p>
        </w:tc>
      </w:tr>
      <w:tr w:rsidR="00937499" w:rsidRPr="00937499" w14:paraId="787A8E9C" w14:textId="77777777" w:rsidTr="002C65C7">
        <w:trPr>
          <w:trHeight w:val="703"/>
          <w:tblCellSpacing w:w="15" w:type="dxa"/>
          <w:jc w:val="center"/>
        </w:trPr>
        <w:tc>
          <w:tcPr>
            <w:tcW w:w="3406" w:type="dxa"/>
            <w:vAlign w:val="center"/>
            <w:hideMark/>
          </w:tcPr>
          <w:p w14:paraId="51FBC381"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Engagement Metrics</w:t>
            </w:r>
          </w:p>
        </w:tc>
        <w:tc>
          <w:tcPr>
            <w:tcW w:w="4996" w:type="dxa"/>
            <w:vAlign w:val="center"/>
            <w:hideMark/>
          </w:tcPr>
          <w:p w14:paraId="42880D7F"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Likes, comments, shares per post</w:t>
            </w:r>
          </w:p>
        </w:tc>
      </w:tr>
      <w:tr w:rsidR="00937499" w:rsidRPr="00937499" w14:paraId="4D86C0E6" w14:textId="77777777" w:rsidTr="002C65C7">
        <w:trPr>
          <w:trHeight w:val="729"/>
          <w:tblCellSpacing w:w="15" w:type="dxa"/>
          <w:jc w:val="center"/>
        </w:trPr>
        <w:tc>
          <w:tcPr>
            <w:tcW w:w="3406" w:type="dxa"/>
            <w:vAlign w:val="center"/>
            <w:hideMark/>
          </w:tcPr>
          <w:p w14:paraId="10BDEFD6"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Text Content</w:t>
            </w:r>
          </w:p>
        </w:tc>
        <w:tc>
          <w:tcPr>
            <w:tcW w:w="4996" w:type="dxa"/>
            <w:vAlign w:val="center"/>
            <w:hideMark/>
          </w:tcPr>
          <w:p w14:paraId="61A68D47" w14:textId="77777777" w:rsidR="00937499" w:rsidRPr="00937499" w:rsidRDefault="00937499" w:rsidP="0005666B">
            <w:pPr>
              <w:spacing w:line="360" w:lineRule="auto"/>
              <w:jc w:val="center"/>
              <w:rPr>
                <w:bCs/>
                <w:color w:val="000000" w:themeColor="text1"/>
                <w:sz w:val="24"/>
                <w:szCs w:val="24"/>
                <w:lang w:val="en-IN"/>
              </w:rPr>
            </w:pPr>
            <w:r w:rsidRPr="00937499">
              <w:rPr>
                <w:bCs/>
                <w:color w:val="000000" w:themeColor="text1"/>
                <w:sz w:val="24"/>
                <w:szCs w:val="24"/>
                <w:lang w:val="en-IN"/>
              </w:rPr>
              <w:t>NLP-based analysis of post text</w:t>
            </w:r>
          </w:p>
        </w:tc>
      </w:tr>
    </w:tbl>
    <w:p w14:paraId="13A79604" w14:textId="77777777" w:rsidR="0005666B" w:rsidRDefault="0005666B" w:rsidP="00937499">
      <w:pPr>
        <w:spacing w:line="360" w:lineRule="auto"/>
        <w:rPr>
          <w:bCs/>
          <w:color w:val="000000" w:themeColor="text1"/>
          <w:sz w:val="24"/>
          <w:szCs w:val="24"/>
          <w:lang w:val="en-IN"/>
        </w:rPr>
      </w:pPr>
    </w:p>
    <w:p w14:paraId="45A304CE" w14:textId="79E9A68E" w:rsidR="00937499" w:rsidRDefault="00937499" w:rsidP="00937499">
      <w:pPr>
        <w:spacing w:line="360" w:lineRule="auto"/>
        <w:rPr>
          <w:bCs/>
          <w:color w:val="000000" w:themeColor="text1"/>
          <w:sz w:val="24"/>
          <w:szCs w:val="24"/>
          <w:lang w:val="en-IN"/>
        </w:rPr>
      </w:pPr>
      <w:r w:rsidRPr="00937499">
        <w:rPr>
          <w:bCs/>
          <w:color w:val="000000" w:themeColor="text1"/>
          <w:sz w:val="24"/>
          <w:szCs w:val="24"/>
          <w:lang w:val="en-IN"/>
        </w:rPr>
        <w:t xml:space="preserve">To ensure data quality, </w:t>
      </w:r>
      <w:r w:rsidRPr="00937499">
        <w:rPr>
          <w:b/>
          <w:bCs/>
          <w:color w:val="000000" w:themeColor="text1"/>
          <w:sz w:val="24"/>
          <w:szCs w:val="24"/>
          <w:lang w:val="en-IN"/>
        </w:rPr>
        <w:t>missing values were handled</w:t>
      </w:r>
      <w:r w:rsidRPr="00937499">
        <w:rPr>
          <w:bCs/>
          <w:color w:val="000000" w:themeColor="text1"/>
          <w:sz w:val="24"/>
          <w:szCs w:val="24"/>
          <w:lang w:val="en-IN"/>
        </w:rPr>
        <w:t xml:space="preserve">, and </w:t>
      </w:r>
      <w:r w:rsidRPr="00937499">
        <w:rPr>
          <w:b/>
          <w:bCs/>
          <w:color w:val="000000" w:themeColor="text1"/>
          <w:sz w:val="24"/>
          <w:szCs w:val="24"/>
          <w:lang w:val="en-IN"/>
        </w:rPr>
        <w:t>imbalanced classes were adjusted</w:t>
      </w:r>
      <w:r w:rsidRPr="00937499">
        <w:rPr>
          <w:bCs/>
          <w:color w:val="000000" w:themeColor="text1"/>
          <w:sz w:val="24"/>
          <w:szCs w:val="24"/>
          <w:lang w:val="en-IN"/>
        </w:rPr>
        <w:t xml:space="preserve"> using </w:t>
      </w:r>
      <w:r w:rsidRPr="00937499">
        <w:rPr>
          <w:b/>
          <w:bCs/>
          <w:color w:val="000000" w:themeColor="text1"/>
          <w:sz w:val="24"/>
          <w:szCs w:val="24"/>
          <w:lang w:val="en-IN"/>
        </w:rPr>
        <w:t>oversampling techniques</w:t>
      </w:r>
      <w:r w:rsidRPr="00937499">
        <w:rPr>
          <w:bCs/>
          <w:color w:val="000000" w:themeColor="text1"/>
          <w:sz w:val="24"/>
          <w:szCs w:val="24"/>
          <w:lang w:val="en-IN"/>
        </w:rPr>
        <w:t xml:space="preserve"> like </w:t>
      </w:r>
      <w:r w:rsidRPr="00937499">
        <w:rPr>
          <w:b/>
          <w:bCs/>
          <w:color w:val="000000" w:themeColor="text1"/>
          <w:sz w:val="24"/>
          <w:szCs w:val="24"/>
          <w:lang w:val="en-IN"/>
        </w:rPr>
        <w:t>SMOTE (Synthetic Minority Over-sampling Technique)</w:t>
      </w:r>
      <w:r w:rsidRPr="00937499">
        <w:rPr>
          <w:bCs/>
          <w:color w:val="000000" w:themeColor="text1"/>
          <w:sz w:val="24"/>
          <w:szCs w:val="24"/>
          <w:lang w:val="en-IN"/>
        </w:rPr>
        <w:t>.</w:t>
      </w:r>
    </w:p>
    <w:p w14:paraId="65373399" w14:textId="77777777" w:rsidR="00444205" w:rsidRDefault="00444205" w:rsidP="00937499">
      <w:pPr>
        <w:spacing w:line="360" w:lineRule="auto"/>
        <w:rPr>
          <w:bCs/>
          <w:color w:val="000000" w:themeColor="text1"/>
          <w:sz w:val="24"/>
          <w:szCs w:val="24"/>
          <w:lang w:val="en-IN"/>
        </w:rPr>
      </w:pPr>
    </w:p>
    <w:p w14:paraId="6E158759" w14:textId="77777777" w:rsidR="002B0145" w:rsidRDefault="002B0145" w:rsidP="00937499">
      <w:pPr>
        <w:spacing w:line="360" w:lineRule="auto"/>
        <w:rPr>
          <w:bCs/>
          <w:color w:val="000000" w:themeColor="text1"/>
          <w:sz w:val="24"/>
          <w:szCs w:val="24"/>
          <w:lang w:val="en-IN"/>
        </w:rPr>
      </w:pPr>
    </w:p>
    <w:p w14:paraId="64AD48B1" w14:textId="77777777" w:rsidR="002B0145" w:rsidRDefault="002B0145" w:rsidP="00937499">
      <w:pPr>
        <w:spacing w:line="360" w:lineRule="auto"/>
        <w:rPr>
          <w:bCs/>
          <w:color w:val="000000" w:themeColor="text1"/>
          <w:sz w:val="24"/>
          <w:szCs w:val="24"/>
          <w:lang w:val="en-IN"/>
        </w:rPr>
      </w:pPr>
    </w:p>
    <w:p w14:paraId="07B8067F" w14:textId="77777777" w:rsidR="002B0145" w:rsidRDefault="002B0145" w:rsidP="00937499">
      <w:pPr>
        <w:spacing w:line="360" w:lineRule="auto"/>
        <w:rPr>
          <w:bCs/>
          <w:color w:val="000000" w:themeColor="text1"/>
          <w:sz w:val="24"/>
          <w:szCs w:val="24"/>
          <w:lang w:val="en-IN"/>
        </w:rPr>
      </w:pPr>
    </w:p>
    <w:p w14:paraId="12D64C82" w14:textId="77777777" w:rsidR="002B0145" w:rsidRDefault="002B0145" w:rsidP="00937499">
      <w:pPr>
        <w:spacing w:line="360" w:lineRule="auto"/>
        <w:rPr>
          <w:bCs/>
          <w:color w:val="000000" w:themeColor="text1"/>
          <w:sz w:val="24"/>
          <w:szCs w:val="24"/>
          <w:lang w:val="en-IN"/>
        </w:rPr>
      </w:pPr>
    </w:p>
    <w:p w14:paraId="75121EA2" w14:textId="77777777" w:rsidR="002B0145" w:rsidRDefault="002B0145" w:rsidP="00937499">
      <w:pPr>
        <w:spacing w:line="360" w:lineRule="auto"/>
        <w:rPr>
          <w:bCs/>
          <w:color w:val="000000" w:themeColor="text1"/>
          <w:sz w:val="24"/>
          <w:szCs w:val="24"/>
          <w:lang w:val="en-IN"/>
        </w:rPr>
      </w:pPr>
    </w:p>
    <w:p w14:paraId="0D762D78" w14:textId="693CA457" w:rsidR="00444205" w:rsidRPr="00937499" w:rsidRDefault="00444205" w:rsidP="00444205">
      <w:pPr>
        <w:spacing w:line="360" w:lineRule="auto"/>
        <w:jc w:val="center"/>
        <w:rPr>
          <w:bCs/>
          <w:color w:val="000000" w:themeColor="text1"/>
          <w:sz w:val="24"/>
          <w:szCs w:val="24"/>
          <w:lang w:val="en-IN"/>
        </w:rPr>
      </w:pPr>
      <w:r w:rsidRPr="00444205">
        <w:rPr>
          <w:bCs/>
          <w:noProof/>
          <w:color w:val="000000" w:themeColor="text1"/>
          <w:sz w:val="24"/>
          <w:szCs w:val="24"/>
          <w:lang w:val="en-IN"/>
        </w:rPr>
        <w:drawing>
          <wp:inline distT="0" distB="0" distL="0" distR="0" wp14:anchorId="56799737" wp14:editId="3E52B50D">
            <wp:extent cx="6864104" cy="3305175"/>
            <wp:effectExtent l="0" t="0" r="0" b="0"/>
            <wp:docPr id="10765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937" name=""/>
                    <pic:cNvPicPr/>
                  </pic:nvPicPr>
                  <pic:blipFill>
                    <a:blip r:embed="rId12"/>
                    <a:stretch>
                      <a:fillRect/>
                    </a:stretch>
                  </pic:blipFill>
                  <pic:spPr>
                    <a:xfrm>
                      <a:off x="0" y="0"/>
                      <a:ext cx="6910901" cy="3327708"/>
                    </a:xfrm>
                    <a:prstGeom prst="rect">
                      <a:avLst/>
                    </a:prstGeom>
                  </pic:spPr>
                </pic:pic>
              </a:graphicData>
            </a:graphic>
          </wp:inline>
        </w:drawing>
      </w:r>
    </w:p>
    <w:p w14:paraId="6284FAFB" w14:textId="77777777" w:rsidR="006D7201" w:rsidRDefault="006D7201" w:rsidP="00DF3224">
      <w:pPr>
        <w:spacing w:line="360" w:lineRule="auto"/>
        <w:rPr>
          <w:bCs/>
          <w:color w:val="000000" w:themeColor="text1"/>
          <w:sz w:val="24"/>
          <w:szCs w:val="24"/>
        </w:rPr>
      </w:pPr>
    </w:p>
    <w:p w14:paraId="7C8E47E3" w14:textId="7055BEFC" w:rsidR="0005666B" w:rsidRDefault="0005666B" w:rsidP="00DF3224">
      <w:pPr>
        <w:spacing w:line="360" w:lineRule="auto"/>
        <w:rPr>
          <w:b/>
          <w:color w:val="000000" w:themeColor="text1"/>
          <w:sz w:val="28"/>
          <w:szCs w:val="28"/>
        </w:rPr>
      </w:pPr>
      <w:r>
        <w:rPr>
          <w:b/>
          <w:color w:val="000000" w:themeColor="text1"/>
          <w:sz w:val="28"/>
          <w:szCs w:val="28"/>
        </w:rPr>
        <w:t>4.4 FEATURE EXTRACTION</w:t>
      </w:r>
    </w:p>
    <w:p w14:paraId="23061AB3" w14:textId="77777777" w:rsidR="002B0145" w:rsidRDefault="002B0145" w:rsidP="00DF3224">
      <w:pPr>
        <w:spacing w:line="360" w:lineRule="auto"/>
        <w:rPr>
          <w:b/>
          <w:color w:val="000000" w:themeColor="text1"/>
          <w:sz w:val="28"/>
          <w:szCs w:val="28"/>
        </w:rPr>
      </w:pPr>
    </w:p>
    <w:p w14:paraId="3C6EC350" w14:textId="77777777" w:rsidR="00C528AF" w:rsidRDefault="00C528AF" w:rsidP="00C528AF">
      <w:pPr>
        <w:spacing w:line="360" w:lineRule="auto"/>
        <w:rPr>
          <w:bCs/>
          <w:color w:val="000000" w:themeColor="text1"/>
          <w:sz w:val="24"/>
          <w:szCs w:val="24"/>
          <w:lang w:val="en-IN"/>
        </w:rPr>
      </w:pPr>
      <w:r w:rsidRPr="00C528AF">
        <w:rPr>
          <w:bCs/>
          <w:color w:val="000000" w:themeColor="text1"/>
          <w:sz w:val="24"/>
          <w:szCs w:val="24"/>
          <w:lang w:val="en-IN"/>
        </w:rPr>
        <w:t xml:space="preserve">Feature selection plays a crucial role in improving </w:t>
      </w:r>
      <w:r w:rsidRPr="00C528AF">
        <w:rPr>
          <w:b/>
          <w:bCs/>
          <w:color w:val="000000" w:themeColor="text1"/>
          <w:sz w:val="24"/>
          <w:szCs w:val="24"/>
          <w:lang w:val="en-IN"/>
        </w:rPr>
        <w:t>classification accuracy</w:t>
      </w:r>
      <w:r w:rsidRPr="00C528AF">
        <w:rPr>
          <w:bCs/>
          <w:color w:val="000000" w:themeColor="text1"/>
          <w:sz w:val="24"/>
          <w:szCs w:val="24"/>
          <w:lang w:val="en-IN"/>
        </w:rPr>
        <w:t>. The extracted features are categorized into four types:</w:t>
      </w:r>
    </w:p>
    <w:p w14:paraId="6702EEB7" w14:textId="77777777" w:rsidR="00194D65" w:rsidRPr="00C528AF" w:rsidRDefault="00194D65" w:rsidP="00C528AF">
      <w:pPr>
        <w:spacing w:line="360" w:lineRule="auto"/>
        <w:rPr>
          <w:bCs/>
          <w:color w:val="000000" w:themeColor="text1"/>
          <w:sz w:val="24"/>
          <w:szCs w:val="24"/>
          <w:lang w:val="en-IN"/>
        </w:rPr>
      </w:pPr>
    </w:p>
    <w:p w14:paraId="0047AF2E" w14:textId="77777777" w:rsidR="00C528AF" w:rsidRDefault="00C528AF" w:rsidP="00C528AF">
      <w:pPr>
        <w:spacing w:line="360" w:lineRule="auto"/>
        <w:rPr>
          <w:b/>
          <w:bCs/>
          <w:color w:val="000000" w:themeColor="text1"/>
          <w:sz w:val="24"/>
          <w:szCs w:val="24"/>
          <w:lang w:val="en-IN"/>
        </w:rPr>
      </w:pPr>
      <w:r w:rsidRPr="00C528AF">
        <w:rPr>
          <w:b/>
          <w:bCs/>
          <w:color w:val="000000" w:themeColor="text1"/>
          <w:sz w:val="24"/>
          <w:szCs w:val="24"/>
          <w:lang w:val="en-IN"/>
        </w:rPr>
        <w:t>4.4.1 Profile-Based Features</w:t>
      </w:r>
    </w:p>
    <w:p w14:paraId="40C0577B" w14:textId="77777777" w:rsidR="002B0145" w:rsidRPr="00C528AF" w:rsidRDefault="002B0145" w:rsidP="00C528AF">
      <w:pPr>
        <w:spacing w:line="360" w:lineRule="auto"/>
        <w:rPr>
          <w:b/>
          <w:bCs/>
          <w:color w:val="000000" w:themeColor="text1"/>
          <w:sz w:val="24"/>
          <w:szCs w:val="24"/>
          <w:lang w:val="en-IN"/>
        </w:rPr>
      </w:pPr>
    </w:p>
    <w:p w14:paraId="7602B866" w14:textId="5A352853" w:rsidR="00296FC3" w:rsidRPr="002B0145" w:rsidRDefault="00C528AF" w:rsidP="0083574E">
      <w:pPr>
        <w:numPr>
          <w:ilvl w:val="0"/>
          <w:numId w:val="25"/>
        </w:numPr>
        <w:spacing w:line="360" w:lineRule="auto"/>
        <w:rPr>
          <w:bCs/>
          <w:color w:val="000000" w:themeColor="text1"/>
          <w:sz w:val="24"/>
          <w:szCs w:val="24"/>
          <w:lang w:val="en-IN"/>
        </w:rPr>
      </w:pPr>
      <w:r w:rsidRPr="002B0145">
        <w:rPr>
          <w:bCs/>
          <w:color w:val="000000" w:themeColor="text1"/>
          <w:sz w:val="24"/>
          <w:szCs w:val="24"/>
          <w:lang w:val="en-IN"/>
        </w:rPr>
        <w:t>Account age, profile completeness, bio length, and profile picture presence.</w:t>
      </w:r>
    </w:p>
    <w:p w14:paraId="134C02FE" w14:textId="77777777" w:rsidR="00194D65" w:rsidRPr="00C528AF" w:rsidRDefault="00194D65" w:rsidP="00194D65">
      <w:pPr>
        <w:spacing w:line="360" w:lineRule="auto"/>
        <w:ind w:left="720"/>
        <w:rPr>
          <w:bCs/>
          <w:color w:val="000000" w:themeColor="text1"/>
          <w:sz w:val="24"/>
          <w:szCs w:val="24"/>
          <w:lang w:val="en-IN"/>
        </w:rPr>
      </w:pPr>
    </w:p>
    <w:p w14:paraId="0E85AA64" w14:textId="13E4ED75" w:rsidR="00C528AF" w:rsidRDefault="00C528AF" w:rsidP="00C528AF">
      <w:pPr>
        <w:spacing w:line="360" w:lineRule="auto"/>
        <w:rPr>
          <w:b/>
          <w:bCs/>
          <w:color w:val="000000" w:themeColor="text1"/>
          <w:sz w:val="24"/>
          <w:szCs w:val="24"/>
          <w:lang w:val="en-IN"/>
        </w:rPr>
      </w:pPr>
      <w:r w:rsidRPr="00C528AF">
        <w:rPr>
          <w:b/>
          <w:bCs/>
          <w:color w:val="000000" w:themeColor="text1"/>
          <w:sz w:val="24"/>
          <w:szCs w:val="24"/>
          <w:lang w:val="en-IN"/>
        </w:rPr>
        <w:t xml:space="preserve">4.4.2 </w:t>
      </w:r>
      <w:r w:rsidR="00194D65" w:rsidRPr="00C528AF">
        <w:rPr>
          <w:b/>
          <w:bCs/>
          <w:color w:val="000000" w:themeColor="text1"/>
          <w:sz w:val="24"/>
          <w:szCs w:val="24"/>
          <w:lang w:val="en-IN"/>
        </w:rPr>
        <w:t>Behavioural</w:t>
      </w:r>
      <w:r w:rsidRPr="00C528AF">
        <w:rPr>
          <w:b/>
          <w:bCs/>
          <w:color w:val="000000" w:themeColor="text1"/>
          <w:sz w:val="24"/>
          <w:szCs w:val="24"/>
          <w:lang w:val="en-IN"/>
        </w:rPr>
        <w:t xml:space="preserve"> Features</w:t>
      </w:r>
    </w:p>
    <w:p w14:paraId="57D27B5B" w14:textId="77777777" w:rsidR="002B0145" w:rsidRPr="00C528AF" w:rsidRDefault="002B0145" w:rsidP="00C528AF">
      <w:pPr>
        <w:spacing w:line="360" w:lineRule="auto"/>
        <w:rPr>
          <w:b/>
          <w:bCs/>
          <w:color w:val="000000" w:themeColor="text1"/>
          <w:sz w:val="24"/>
          <w:szCs w:val="24"/>
          <w:lang w:val="en-IN"/>
        </w:rPr>
      </w:pPr>
    </w:p>
    <w:p w14:paraId="38E67AF2" w14:textId="77777777" w:rsidR="00C528AF" w:rsidRDefault="00C528AF" w:rsidP="0083574E">
      <w:pPr>
        <w:numPr>
          <w:ilvl w:val="0"/>
          <w:numId w:val="26"/>
        </w:numPr>
        <w:spacing w:line="360" w:lineRule="auto"/>
        <w:rPr>
          <w:bCs/>
          <w:color w:val="000000" w:themeColor="text1"/>
          <w:sz w:val="24"/>
          <w:szCs w:val="24"/>
          <w:lang w:val="en-IN"/>
        </w:rPr>
      </w:pPr>
      <w:r w:rsidRPr="00C528AF">
        <w:rPr>
          <w:bCs/>
          <w:color w:val="000000" w:themeColor="text1"/>
          <w:sz w:val="24"/>
          <w:szCs w:val="24"/>
          <w:lang w:val="en-IN"/>
        </w:rPr>
        <w:t>Posting frequency, engagement metrics, and interaction patterns.</w:t>
      </w:r>
    </w:p>
    <w:p w14:paraId="4BB35262" w14:textId="77777777" w:rsidR="00194D65" w:rsidRPr="00C528AF" w:rsidRDefault="00194D65" w:rsidP="00194D65">
      <w:pPr>
        <w:spacing w:line="360" w:lineRule="auto"/>
        <w:ind w:left="720"/>
        <w:rPr>
          <w:bCs/>
          <w:color w:val="000000" w:themeColor="text1"/>
          <w:sz w:val="24"/>
          <w:szCs w:val="24"/>
          <w:lang w:val="en-IN"/>
        </w:rPr>
      </w:pPr>
    </w:p>
    <w:p w14:paraId="7D076DBA" w14:textId="77777777" w:rsidR="00C528AF" w:rsidRDefault="00C528AF" w:rsidP="00C528AF">
      <w:pPr>
        <w:spacing w:line="360" w:lineRule="auto"/>
        <w:rPr>
          <w:b/>
          <w:bCs/>
          <w:color w:val="000000" w:themeColor="text1"/>
          <w:sz w:val="24"/>
          <w:szCs w:val="24"/>
          <w:lang w:val="en-IN"/>
        </w:rPr>
      </w:pPr>
      <w:r w:rsidRPr="00C528AF">
        <w:rPr>
          <w:b/>
          <w:bCs/>
          <w:color w:val="000000" w:themeColor="text1"/>
          <w:sz w:val="24"/>
          <w:szCs w:val="24"/>
          <w:lang w:val="en-IN"/>
        </w:rPr>
        <w:t>4.4.3 Text-Based Features</w:t>
      </w:r>
    </w:p>
    <w:p w14:paraId="7FC3AE2C" w14:textId="77777777" w:rsidR="002B0145" w:rsidRPr="00C528AF" w:rsidRDefault="002B0145" w:rsidP="00C528AF">
      <w:pPr>
        <w:spacing w:line="360" w:lineRule="auto"/>
        <w:rPr>
          <w:b/>
          <w:bCs/>
          <w:color w:val="000000" w:themeColor="text1"/>
          <w:sz w:val="24"/>
          <w:szCs w:val="24"/>
          <w:lang w:val="en-IN"/>
        </w:rPr>
      </w:pPr>
    </w:p>
    <w:p w14:paraId="21097447" w14:textId="77777777" w:rsidR="00C528AF" w:rsidRDefault="00C528AF" w:rsidP="0083574E">
      <w:pPr>
        <w:numPr>
          <w:ilvl w:val="0"/>
          <w:numId w:val="27"/>
        </w:numPr>
        <w:spacing w:line="360" w:lineRule="auto"/>
        <w:rPr>
          <w:bCs/>
          <w:color w:val="000000" w:themeColor="text1"/>
          <w:sz w:val="24"/>
          <w:szCs w:val="24"/>
          <w:lang w:val="en-IN"/>
        </w:rPr>
      </w:pPr>
      <w:r w:rsidRPr="00C528AF">
        <w:rPr>
          <w:b/>
          <w:bCs/>
          <w:color w:val="000000" w:themeColor="text1"/>
          <w:sz w:val="24"/>
          <w:szCs w:val="24"/>
          <w:lang w:val="en-IN"/>
        </w:rPr>
        <w:t>Natural Language Processing (NLP)</w:t>
      </w:r>
      <w:r w:rsidRPr="00C528AF">
        <w:rPr>
          <w:bCs/>
          <w:color w:val="000000" w:themeColor="text1"/>
          <w:sz w:val="24"/>
          <w:szCs w:val="24"/>
          <w:lang w:val="en-IN"/>
        </w:rPr>
        <w:t xml:space="preserve"> techniques were used to analyze user-generated text.</w:t>
      </w:r>
    </w:p>
    <w:p w14:paraId="26B2DBBD" w14:textId="77777777" w:rsidR="00B9101C" w:rsidRDefault="00B9101C" w:rsidP="00B9101C">
      <w:pPr>
        <w:spacing w:line="360" w:lineRule="auto"/>
        <w:rPr>
          <w:bCs/>
          <w:color w:val="000000" w:themeColor="text1"/>
          <w:sz w:val="24"/>
          <w:szCs w:val="24"/>
          <w:lang w:val="en-IN"/>
        </w:rPr>
      </w:pPr>
    </w:p>
    <w:p w14:paraId="67B45AF0" w14:textId="77777777" w:rsidR="00B9101C" w:rsidRDefault="00B9101C" w:rsidP="00B9101C">
      <w:pPr>
        <w:spacing w:line="360" w:lineRule="auto"/>
        <w:rPr>
          <w:bCs/>
          <w:color w:val="000000" w:themeColor="text1"/>
          <w:sz w:val="24"/>
          <w:szCs w:val="24"/>
          <w:lang w:val="en-IN"/>
        </w:rPr>
      </w:pPr>
    </w:p>
    <w:p w14:paraId="6A92F866" w14:textId="77777777" w:rsidR="00B9101C" w:rsidRDefault="00B9101C" w:rsidP="00B9101C">
      <w:pPr>
        <w:spacing w:line="360" w:lineRule="auto"/>
        <w:rPr>
          <w:bCs/>
          <w:color w:val="000000" w:themeColor="text1"/>
          <w:sz w:val="24"/>
          <w:szCs w:val="24"/>
          <w:lang w:val="en-IN"/>
        </w:rPr>
      </w:pPr>
    </w:p>
    <w:p w14:paraId="73745DD6" w14:textId="77777777" w:rsidR="002B0145" w:rsidRDefault="002B0145" w:rsidP="00BB69D6">
      <w:pPr>
        <w:spacing w:line="360" w:lineRule="auto"/>
        <w:ind w:left="720"/>
        <w:rPr>
          <w:bCs/>
          <w:color w:val="000000" w:themeColor="text1"/>
          <w:sz w:val="24"/>
          <w:szCs w:val="24"/>
          <w:lang w:val="en-IN"/>
        </w:rPr>
      </w:pPr>
    </w:p>
    <w:p w14:paraId="19496CA2" w14:textId="77777777" w:rsidR="001D5D40" w:rsidRPr="00C528AF" w:rsidRDefault="001D5D40" w:rsidP="00BB69D6">
      <w:pPr>
        <w:spacing w:line="360" w:lineRule="auto"/>
        <w:ind w:left="720"/>
        <w:rPr>
          <w:bCs/>
          <w:color w:val="000000" w:themeColor="text1"/>
          <w:sz w:val="24"/>
          <w:szCs w:val="24"/>
          <w:lang w:val="en-IN"/>
        </w:rPr>
      </w:pPr>
    </w:p>
    <w:p w14:paraId="02BE9D71" w14:textId="77777777" w:rsidR="00C528AF" w:rsidRDefault="00C528AF" w:rsidP="0083574E">
      <w:pPr>
        <w:numPr>
          <w:ilvl w:val="0"/>
          <w:numId w:val="27"/>
        </w:numPr>
        <w:spacing w:line="360" w:lineRule="auto"/>
        <w:rPr>
          <w:bCs/>
          <w:color w:val="000000" w:themeColor="text1"/>
          <w:sz w:val="24"/>
          <w:szCs w:val="24"/>
          <w:lang w:val="en-IN"/>
        </w:rPr>
      </w:pPr>
      <w:r w:rsidRPr="00C528AF">
        <w:rPr>
          <w:b/>
          <w:bCs/>
          <w:color w:val="000000" w:themeColor="text1"/>
          <w:sz w:val="24"/>
          <w:szCs w:val="24"/>
          <w:lang w:val="en-IN"/>
        </w:rPr>
        <w:t>TF-IDF (Term Frequency-Inverse Document Frequency)</w:t>
      </w:r>
      <w:r w:rsidRPr="00C528AF">
        <w:rPr>
          <w:bCs/>
          <w:color w:val="000000" w:themeColor="text1"/>
          <w:sz w:val="24"/>
          <w:szCs w:val="24"/>
          <w:lang w:val="en-IN"/>
        </w:rPr>
        <w:t xml:space="preserve"> was applied to extract key words.</w:t>
      </w:r>
    </w:p>
    <w:p w14:paraId="4396D215" w14:textId="77777777" w:rsidR="00BB69D6" w:rsidRPr="00C528AF" w:rsidRDefault="00BB69D6" w:rsidP="00BB69D6">
      <w:pPr>
        <w:spacing w:line="360" w:lineRule="auto"/>
        <w:rPr>
          <w:bCs/>
          <w:color w:val="000000" w:themeColor="text1"/>
          <w:sz w:val="24"/>
          <w:szCs w:val="24"/>
          <w:lang w:val="en-IN"/>
        </w:rPr>
      </w:pPr>
    </w:p>
    <w:p w14:paraId="6906DA2E" w14:textId="3998028A" w:rsidR="00BB69D6" w:rsidRPr="00B9101C" w:rsidRDefault="00C528AF" w:rsidP="0083574E">
      <w:pPr>
        <w:numPr>
          <w:ilvl w:val="0"/>
          <w:numId w:val="27"/>
        </w:numPr>
        <w:spacing w:line="360" w:lineRule="auto"/>
        <w:rPr>
          <w:b/>
          <w:bCs/>
          <w:color w:val="000000" w:themeColor="text1"/>
          <w:sz w:val="24"/>
          <w:szCs w:val="24"/>
          <w:lang w:val="en-IN"/>
        </w:rPr>
      </w:pPr>
      <w:r w:rsidRPr="00B9101C">
        <w:rPr>
          <w:b/>
          <w:bCs/>
          <w:color w:val="000000" w:themeColor="text1"/>
          <w:sz w:val="24"/>
          <w:szCs w:val="24"/>
          <w:lang w:val="en-IN"/>
        </w:rPr>
        <w:t>Sentiment analysis</w:t>
      </w:r>
      <w:r w:rsidRPr="00B9101C">
        <w:rPr>
          <w:bCs/>
          <w:color w:val="000000" w:themeColor="text1"/>
          <w:sz w:val="24"/>
          <w:szCs w:val="24"/>
          <w:lang w:val="en-IN"/>
        </w:rPr>
        <w:t xml:space="preserve"> was performed to detect suspicious content patterns.</w:t>
      </w:r>
    </w:p>
    <w:p w14:paraId="31787C9F" w14:textId="77777777" w:rsidR="00194D65" w:rsidRPr="00C528AF" w:rsidRDefault="00194D65" w:rsidP="00194D65">
      <w:pPr>
        <w:spacing w:line="360" w:lineRule="auto"/>
        <w:ind w:left="720"/>
        <w:rPr>
          <w:bCs/>
          <w:color w:val="000000" w:themeColor="text1"/>
          <w:sz w:val="24"/>
          <w:szCs w:val="24"/>
          <w:lang w:val="en-IN"/>
        </w:rPr>
      </w:pPr>
    </w:p>
    <w:p w14:paraId="5D4CE531" w14:textId="77777777" w:rsidR="00C528AF" w:rsidRDefault="00C528AF" w:rsidP="00C528AF">
      <w:pPr>
        <w:spacing w:line="360" w:lineRule="auto"/>
        <w:rPr>
          <w:b/>
          <w:bCs/>
          <w:color w:val="000000" w:themeColor="text1"/>
          <w:sz w:val="24"/>
          <w:szCs w:val="24"/>
          <w:lang w:val="en-IN"/>
        </w:rPr>
      </w:pPr>
      <w:r w:rsidRPr="00C528AF">
        <w:rPr>
          <w:b/>
          <w:bCs/>
          <w:color w:val="000000" w:themeColor="text1"/>
          <w:sz w:val="24"/>
          <w:szCs w:val="24"/>
          <w:lang w:val="en-IN"/>
        </w:rPr>
        <w:t>4.4.4 Network-Based Features</w:t>
      </w:r>
    </w:p>
    <w:p w14:paraId="0BF1B618" w14:textId="77777777" w:rsidR="00BB69D6" w:rsidRPr="00C528AF" w:rsidRDefault="00BB69D6" w:rsidP="00C528AF">
      <w:pPr>
        <w:spacing w:line="360" w:lineRule="auto"/>
        <w:rPr>
          <w:b/>
          <w:bCs/>
          <w:color w:val="000000" w:themeColor="text1"/>
          <w:sz w:val="24"/>
          <w:szCs w:val="24"/>
          <w:lang w:val="en-IN"/>
        </w:rPr>
      </w:pPr>
    </w:p>
    <w:p w14:paraId="642AA7BC" w14:textId="518D513C" w:rsidR="009407DC" w:rsidRPr="00BB69D6" w:rsidRDefault="00C528AF" w:rsidP="0083574E">
      <w:pPr>
        <w:numPr>
          <w:ilvl w:val="0"/>
          <w:numId w:val="28"/>
        </w:numPr>
        <w:spacing w:line="360" w:lineRule="auto"/>
        <w:rPr>
          <w:b/>
          <w:bCs/>
          <w:color w:val="000000" w:themeColor="text1"/>
          <w:sz w:val="24"/>
          <w:szCs w:val="24"/>
          <w:lang w:val="en-IN"/>
        </w:rPr>
      </w:pPr>
      <w:r w:rsidRPr="00BB69D6">
        <w:rPr>
          <w:bCs/>
          <w:color w:val="000000" w:themeColor="text1"/>
          <w:sz w:val="24"/>
          <w:szCs w:val="24"/>
          <w:lang w:val="en-IN"/>
        </w:rPr>
        <w:t xml:space="preserve">Analysis of </w:t>
      </w:r>
      <w:r w:rsidRPr="00BB69D6">
        <w:rPr>
          <w:b/>
          <w:bCs/>
          <w:color w:val="000000" w:themeColor="text1"/>
          <w:sz w:val="24"/>
          <w:szCs w:val="24"/>
          <w:lang w:val="en-IN"/>
        </w:rPr>
        <w:t>friends, followers, mutual connections</w:t>
      </w:r>
      <w:r w:rsidRPr="00BB69D6">
        <w:rPr>
          <w:bCs/>
          <w:color w:val="000000" w:themeColor="text1"/>
          <w:sz w:val="24"/>
          <w:szCs w:val="24"/>
          <w:lang w:val="en-IN"/>
        </w:rPr>
        <w:t xml:space="preserve">, and </w:t>
      </w:r>
      <w:r w:rsidRPr="00BB69D6">
        <w:rPr>
          <w:b/>
          <w:bCs/>
          <w:color w:val="000000" w:themeColor="text1"/>
          <w:sz w:val="24"/>
          <w:szCs w:val="24"/>
          <w:lang w:val="en-IN"/>
        </w:rPr>
        <w:t>clustering coefficients</w:t>
      </w:r>
      <w:r w:rsidRPr="00BB69D6">
        <w:rPr>
          <w:bCs/>
          <w:color w:val="000000" w:themeColor="text1"/>
          <w:sz w:val="24"/>
          <w:szCs w:val="24"/>
          <w:lang w:val="en-IN"/>
        </w:rPr>
        <w:t xml:space="preserve"> to identify </w:t>
      </w:r>
      <w:r w:rsidRPr="00BB69D6">
        <w:rPr>
          <w:b/>
          <w:bCs/>
          <w:color w:val="000000" w:themeColor="text1"/>
          <w:sz w:val="24"/>
          <w:szCs w:val="24"/>
          <w:lang w:val="en-IN"/>
        </w:rPr>
        <w:t>anomalous social behavior</w:t>
      </w:r>
      <w:r w:rsidRPr="00BB69D6">
        <w:rPr>
          <w:bCs/>
          <w:color w:val="000000" w:themeColor="text1"/>
          <w:sz w:val="24"/>
          <w:szCs w:val="24"/>
          <w:lang w:val="en-IN"/>
        </w:rPr>
        <w:t>.</w:t>
      </w:r>
    </w:p>
    <w:p w14:paraId="4CB0B15C" w14:textId="77777777" w:rsidR="009407DC" w:rsidRDefault="009407DC" w:rsidP="009407DC">
      <w:pPr>
        <w:spacing w:line="360" w:lineRule="auto"/>
        <w:rPr>
          <w:b/>
          <w:bCs/>
          <w:color w:val="000000" w:themeColor="text1"/>
          <w:sz w:val="24"/>
          <w:szCs w:val="24"/>
          <w:lang w:val="en-IN"/>
        </w:rPr>
      </w:pPr>
    </w:p>
    <w:p w14:paraId="19A9B34F" w14:textId="77777777" w:rsidR="001D5D40" w:rsidRDefault="001D5D40" w:rsidP="009407DC">
      <w:pPr>
        <w:spacing w:line="360" w:lineRule="auto"/>
        <w:rPr>
          <w:b/>
          <w:bCs/>
          <w:color w:val="000000" w:themeColor="text1"/>
          <w:sz w:val="28"/>
          <w:szCs w:val="28"/>
          <w:lang w:val="en-IN"/>
        </w:rPr>
      </w:pPr>
    </w:p>
    <w:p w14:paraId="159EA8D9" w14:textId="77777777" w:rsidR="001D5D40" w:rsidRDefault="001D5D40" w:rsidP="009407DC">
      <w:pPr>
        <w:spacing w:line="360" w:lineRule="auto"/>
        <w:rPr>
          <w:b/>
          <w:bCs/>
          <w:color w:val="000000" w:themeColor="text1"/>
          <w:sz w:val="28"/>
          <w:szCs w:val="28"/>
          <w:lang w:val="en-IN"/>
        </w:rPr>
      </w:pPr>
    </w:p>
    <w:p w14:paraId="25C3191D" w14:textId="77777777" w:rsidR="001D5D40" w:rsidRDefault="001D5D40" w:rsidP="009407DC">
      <w:pPr>
        <w:spacing w:line="360" w:lineRule="auto"/>
        <w:rPr>
          <w:b/>
          <w:bCs/>
          <w:color w:val="000000" w:themeColor="text1"/>
          <w:sz w:val="28"/>
          <w:szCs w:val="28"/>
          <w:lang w:val="en-IN"/>
        </w:rPr>
      </w:pPr>
    </w:p>
    <w:p w14:paraId="50764412" w14:textId="77777777" w:rsidR="001D5D40" w:rsidRDefault="001D5D40" w:rsidP="009407DC">
      <w:pPr>
        <w:spacing w:line="360" w:lineRule="auto"/>
        <w:rPr>
          <w:b/>
          <w:bCs/>
          <w:color w:val="000000" w:themeColor="text1"/>
          <w:sz w:val="28"/>
          <w:szCs w:val="28"/>
          <w:lang w:val="en-IN"/>
        </w:rPr>
      </w:pPr>
    </w:p>
    <w:p w14:paraId="7AD75588" w14:textId="77777777" w:rsidR="001D5D40" w:rsidRDefault="001D5D40" w:rsidP="009407DC">
      <w:pPr>
        <w:spacing w:line="360" w:lineRule="auto"/>
        <w:rPr>
          <w:b/>
          <w:bCs/>
          <w:color w:val="000000" w:themeColor="text1"/>
          <w:sz w:val="28"/>
          <w:szCs w:val="28"/>
          <w:lang w:val="en-IN"/>
        </w:rPr>
      </w:pPr>
    </w:p>
    <w:p w14:paraId="4229D03F" w14:textId="77777777" w:rsidR="001D5D40" w:rsidRDefault="001D5D40" w:rsidP="009407DC">
      <w:pPr>
        <w:spacing w:line="360" w:lineRule="auto"/>
        <w:rPr>
          <w:b/>
          <w:bCs/>
          <w:color w:val="000000" w:themeColor="text1"/>
          <w:sz w:val="28"/>
          <w:szCs w:val="28"/>
          <w:lang w:val="en-IN"/>
        </w:rPr>
      </w:pPr>
    </w:p>
    <w:p w14:paraId="3F91268C" w14:textId="77777777" w:rsidR="001D5D40" w:rsidRDefault="001D5D40" w:rsidP="009407DC">
      <w:pPr>
        <w:spacing w:line="360" w:lineRule="auto"/>
        <w:rPr>
          <w:b/>
          <w:bCs/>
          <w:color w:val="000000" w:themeColor="text1"/>
          <w:sz w:val="28"/>
          <w:szCs w:val="28"/>
          <w:lang w:val="en-IN"/>
        </w:rPr>
      </w:pPr>
    </w:p>
    <w:p w14:paraId="69BD49E0" w14:textId="77777777" w:rsidR="001D5D40" w:rsidRDefault="001D5D40" w:rsidP="009407DC">
      <w:pPr>
        <w:spacing w:line="360" w:lineRule="auto"/>
        <w:rPr>
          <w:b/>
          <w:bCs/>
          <w:color w:val="000000" w:themeColor="text1"/>
          <w:sz w:val="28"/>
          <w:szCs w:val="28"/>
          <w:lang w:val="en-IN"/>
        </w:rPr>
      </w:pPr>
    </w:p>
    <w:p w14:paraId="1E53B1BE" w14:textId="77777777" w:rsidR="001D5D40" w:rsidRDefault="001D5D40" w:rsidP="009407DC">
      <w:pPr>
        <w:spacing w:line="360" w:lineRule="auto"/>
        <w:rPr>
          <w:b/>
          <w:bCs/>
          <w:color w:val="000000" w:themeColor="text1"/>
          <w:sz w:val="28"/>
          <w:szCs w:val="28"/>
          <w:lang w:val="en-IN"/>
        </w:rPr>
      </w:pPr>
    </w:p>
    <w:p w14:paraId="42E81CA8" w14:textId="77777777" w:rsidR="001D5D40" w:rsidRDefault="001D5D40" w:rsidP="009407DC">
      <w:pPr>
        <w:spacing w:line="360" w:lineRule="auto"/>
        <w:rPr>
          <w:b/>
          <w:bCs/>
          <w:color w:val="000000" w:themeColor="text1"/>
          <w:sz w:val="28"/>
          <w:szCs w:val="28"/>
          <w:lang w:val="en-IN"/>
        </w:rPr>
      </w:pPr>
    </w:p>
    <w:p w14:paraId="660E83B5" w14:textId="77777777" w:rsidR="001D5D40" w:rsidRDefault="001D5D40" w:rsidP="009407DC">
      <w:pPr>
        <w:spacing w:line="360" w:lineRule="auto"/>
        <w:rPr>
          <w:b/>
          <w:bCs/>
          <w:color w:val="000000" w:themeColor="text1"/>
          <w:sz w:val="28"/>
          <w:szCs w:val="28"/>
          <w:lang w:val="en-IN"/>
        </w:rPr>
      </w:pPr>
    </w:p>
    <w:p w14:paraId="7FB4A69E" w14:textId="77777777" w:rsidR="001D5D40" w:rsidRDefault="001D5D40" w:rsidP="009407DC">
      <w:pPr>
        <w:spacing w:line="360" w:lineRule="auto"/>
        <w:rPr>
          <w:b/>
          <w:bCs/>
          <w:color w:val="000000" w:themeColor="text1"/>
          <w:sz w:val="28"/>
          <w:szCs w:val="28"/>
          <w:lang w:val="en-IN"/>
        </w:rPr>
      </w:pPr>
    </w:p>
    <w:p w14:paraId="63C8D473" w14:textId="77777777" w:rsidR="001D5D40" w:rsidRDefault="001D5D40" w:rsidP="009407DC">
      <w:pPr>
        <w:spacing w:line="360" w:lineRule="auto"/>
        <w:rPr>
          <w:b/>
          <w:bCs/>
          <w:color w:val="000000" w:themeColor="text1"/>
          <w:sz w:val="28"/>
          <w:szCs w:val="28"/>
          <w:lang w:val="en-IN"/>
        </w:rPr>
      </w:pPr>
    </w:p>
    <w:p w14:paraId="393C87B6" w14:textId="77777777" w:rsidR="001D5D40" w:rsidRDefault="001D5D40" w:rsidP="009407DC">
      <w:pPr>
        <w:spacing w:line="360" w:lineRule="auto"/>
        <w:rPr>
          <w:b/>
          <w:bCs/>
          <w:color w:val="000000" w:themeColor="text1"/>
          <w:sz w:val="28"/>
          <w:szCs w:val="28"/>
          <w:lang w:val="en-IN"/>
        </w:rPr>
      </w:pPr>
    </w:p>
    <w:p w14:paraId="4761A13C" w14:textId="77777777" w:rsidR="001D5D40" w:rsidRDefault="001D5D40" w:rsidP="009407DC">
      <w:pPr>
        <w:spacing w:line="360" w:lineRule="auto"/>
        <w:rPr>
          <w:b/>
          <w:bCs/>
          <w:color w:val="000000" w:themeColor="text1"/>
          <w:sz w:val="28"/>
          <w:szCs w:val="28"/>
          <w:lang w:val="en-IN"/>
        </w:rPr>
      </w:pPr>
    </w:p>
    <w:p w14:paraId="6F5A592F" w14:textId="77777777" w:rsidR="001D5D40" w:rsidRDefault="001D5D40" w:rsidP="009407DC">
      <w:pPr>
        <w:spacing w:line="360" w:lineRule="auto"/>
        <w:rPr>
          <w:b/>
          <w:bCs/>
          <w:color w:val="000000" w:themeColor="text1"/>
          <w:sz w:val="28"/>
          <w:szCs w:val="28"/>
          <w:lang w:val="en-IN"/>
        </w:rPr>
      </w:pPr>
    </w:p>
    <w:p w14:paraId="7341B9FD" w14:textId="77777777" w:rsidR="001D5D40" w:rsidRDefault="001D5D40" w:rsidP="009407DC">
      <w:pPr>
        <w:spacing w:line="360" w:lineRule="auto"/>
        <w:rPr>
          <w:b/>
          <w:bCs/>
          <w:color w:val="000000" w:themeColor="text1"/>
          <w:sz w:val="28"/>
          <w:szCs w:val="28"/>
          <w:lang w:val="en-IN"/>
        </w:rPr>
      </w:pPr>
    </w:p>
    <w:p w14:paraId="150B7DD7" w14:textId="77777777" w:rsidR="001D5D40" w:rsidRDefault="001D5D40" w:rsidP="009407DC">
      <w:pPr>
        <w:spacing w:line="360" w:lineRule="auto"/>
        <w:rPr>
          <w:b/>
          <w:bCs/>
          <w:color w:val="000000" w:themeColor="text1"/>
          <w:sz w:val="28"/>
          <w:szCs w:val="28"/>
          <w:lang w:val="en-IN"/>
        </w:rPr>
      </w:pPr>
    </w:p>
    <w:p w14:paraId="692ECF1A" w14:textId="77777777" w:rsidR="001D5D40" w:rsidRDefault="001D5D40" w:rsidP="009407DC">
      <w:pPr>
        <w:spacing w:line="360" w:lineRule="auto"/>
        <w:rPr>
          <w:b/>
          <w:bCs/>
          <w:color w:val="000000" w:themeColor="text1"/>
          <w:sz w:val="28"/>
          <w:szCs w:val="28"/>
          <w:lang w:val="en-IN"/>
        </w:rPr>
      </w:pPr>
    </w:p>
    <w:p w14:paraId="045F5212" w14:textId="77777777" w:rsidR="001D5D40" w:rsidRDefault="001D5D40" w:rsidP="009407DC">
      <w:pPr>
        <w:spacing w:line="360" w:lineRule="auto"/>
        <w:rPr>
          <w:b/>
          <w:bCs/>
          <w:color w:val="000000" w:themeColor="text1"/>
          <w:sz w:val="28"/>
          <w:szCs w:val="28"/>
          <w:lang w:val="en-IN"/>
        </w:rPr>
      </w:pPr>
    </w:p>
    <w:p w14:paraId="36D447FC" w14:textId="77777777" w:rsidR="001D5D40" w:rsidRDefault="001D5D40" w:rsidP="009407DC">
      <w:pPr>
        <w:spacing w:line="360" w:lineRule="auto"/>
        <w:rPr>
          <w:b/>
          <w:bCs/>
          <w:color w:val="000000" w:themeColor="text1"/>
          <w:sz w:val="28"/>
          <w:szCs w:val="28"/>
          <w:lang w:val="en-IN"/>
        </w:rPr>
      </w:pPr>
    </w:p>
    <w:p w14:paraId="3E67A9B0" w14:textId="77777777" w:rsidR="001D5D40" w:rsidRDefault="001D5D40" w:rsidP="009407DC">
      <w:pPr>
        <w:spacing w:line="360" w:lineRule="auto"/>
        <w:rPr>
          <w:b/>
          <w:bCs/>
          <w:color w:val="000000" w:themeColor="text1"/>
          <w:sz w:val="28"/>
          <w:szCs w:val="28"/>
          <w:lang w:val="en-IN"/>
        </w:rPr>
      </w:pPr>
    </w:p>
    <w:p w14:paraId="0455A016" w14:textId="08DA6BD6" w:rsidR="009407DC" w:rsidRDefault="009407DC" w:rsidP="009407DC">
      <w:pPr>
        <w:spacing w:line="360" w:lineRule="auto"/>
        <w:rPr>
          <w:b/>
          <w:bCs/>
          <w:color w:val="000000" w:themeColor="text1"/>
          <w:sz w:val="28"/>
          <w:szCs w:val="28"/>
          <w:lang w:val="en-IN"/>
        </w:rPr>
      </w:pPr>
      <w:r w:rsidRPr="009407DC">
        <w:rPr>
          <w:b/>
          <w:bCs/>
          <w:color w:val="000000" w:themeColor="text1"/>
          <w:sz w:val="28"/>
          <w:szCs w:val="28"/>
          <w:lang w:val="en-IN"/>
        </w:rPr>
        <w:t xml:space="preserve">4.5 </w:t>
      </w:r>
      <w:r w:rsidRPr="00F0059B">
        <w:rPr>
          <w:b/>
          <w:bCs/>
          <w:color w:val="000000" w:themeColor="text1"/>
          <w:sz w:val="28"/>
          <w:szCs w:val="28"/>
          <w:lang w:val="en-IN"/>
        </w:rPr>
        <w:t>MACHINE LEARNING AND DEEP LEARNING MODELS</w:t>
      </w:r>
    </w:p>
    <w:p w14:paraId="7E6EF3F9" w14:textId="77777777" w:rsidR="00BB69D6" w:rsidRPr="009407DC" w:rsidRDefault="00BB69D6" w:rsidP="009407DC">
      <w:pPr>
        <w:spacing w:line="360" w:lineRule="auto"/>
        <w:rPr>
          <w:b/>
          <w:bCs/>
          <w:color w:val="000000" w:themeColor="text1"/>
          <w:sz w:val="28"/>
          <w:szCs w:val="28"/>
          <w:lang w:val="en-IN"/>
        </w:rPr>
      </w:pPr>
    </w:p>
    <w:p w14:paraId="63EB271C" w14:textId="77777777" w:rsidR="009407DC" w:rsidRDefault="009407DC" w:rsidP="009407DC">
      <w:pPr>
        <w:spacing w:line="360" w:lineRule="auto"/>
        <w:rPr>
          <w:bCs/>
          <w:color w:val="000000" w:themeColor="text1"/>
          <w:sz w:val="24"/>
          <w:szCs w:val="24"/>
          <w:lang w:val="en-IN"/>
        </w:rPr>
      </w:pPr>
      <w:r w:rsidRPr="009407DC">
        <w:rPr>
          <w:bCs/>
          <w:color w:val="000000" w:themeColor="text1"/>
          <w:sz w:val="24"/>
          <w:szCs w:val="24"/>
          <w:lang w:val="en-IN"/>
        </w:rPr>
        <w:t xml:space="preserve">To classify profiles as </w:t>
      </w:r>
      <w:r w:rsidRPr="009407DC">
        <w:rPr>
          <w:b/>
          <w:bCs/>
          <w:color w:val="000000" w:themeColor="text1"/>
          <w:sz w:val="24"/>
          <w:szCs w:val="24"/>
          <w:lang w:val="en-IN"/>
        </w:rPr>
        <w:t>real or fake</w:t>
      </w:r>
      <w:r w:rsidRPr="009407DC">
        <w:rPr>
          <w:bCs/>
          <w:color w:val="000000" w:themeColor="text1"/>
          <w:sz w:val="24"/>
          <w:szCs w:val="24"/>
          <w:lang w:val="en-IN"/>
        </w:rPr>
        <w:t>, different ML and DL algorithms were implemented.</w:t>
      </w:r>
    </w:p>
    <w:p w14:paraId="7D0F9DEF" w14:textId="77777777" w:rsidR="00F0059B" w:rsidRPr="009407DC" w:rsidRDefault="00F0059B" w:rsidP="009407DC">
      <w:pPr>
        <w:spacing w:line="360" w:lineRule="auto"/>
        <w:rPr>
          <w:bCs/>
          <w:color w:val="000000" w:themeColor="text1"/>
          <w:sz w:val="24"/>
          <w:szCs w:val="24"/>
          <w:lang w:val="en-IN"/>
        </w:rPr>
      </w:pPr>
    </w:p>
    <w:p w14:paraId="4F484313" w14:textId="77777777" w:rsidR="009407DC" w:rsidRDefault="009407DC" w:rsidP="009407DC">
      <w:pPr>
        <w:spacing w:line="360" w:lineRule="auto"/>
        <w:rPr>
          <w:b/>
          <w:bCs/>
          <w:color w:val="000000" w:themeColor="text1"/>
          <w:sz w:val="24"/>
          <w:szCs w:val="24"/>
          <w:lang w:val="en-IN"/>
        </w:rPr>
      </w:pPr>
      <w:r w:rsidRPr="009407DC">
        <w:rPr>
          <w:b/>
          <w:bCs/>
          <w:color w:val="000000" w:themeColor="text1"/>
          <w:sz w:val="24"/>
          <w:szCs w:val="24"/>
          <w:lang w:val="en-IN"/>
        </w:rPr>
        <w:t>4.5.1 Machine Learning Models</w:t>
      </w:r>
    </w:p>
    <w:p w14:paraId="719FCB3E" w14:textId="77777777" w:rsidR="00BB69D6" w:rsidRPr="009407DC" w:rsidRDefault="00BB69D6" w:rsidP="009407DC">
      <w:pPr>
        <w:spacing w:line="360" w:lineRule="auto"/>
        <w:rPr>
          <w:b/>
          <w:bCs/>
          <w:color w:val="000000" w:themeColor="text1"/>
          <w:sz w:val="24"/>
          <w:szCs w:val="24"/>
          <w:lang w:val="en-IN"/>
        </w:rPr>
      </w:pPr>
    </w:p>
    <w:p w14:paraId="22420AF1" w14:textId="77777777" w:rsidR="009407DC" w:rsidRDefault="009407DC" w:rsidP="0083574E">
      <w:pPr>
        <w:numPr>
          <w:ilvl w:val="0"/>
          <w:numId w:val="29"/>
        </w:numPr>
        <w:spacing w:line="360" w:lineRule="auto"/>
        <w:rPr>
          <w:bCs/>
          <w:color w:val="000000" w:themeColor="text1"/>
          <w:sz w:val="24"/>
          <w:szCs w:val="24"/>
          <w:lang w:val="en-IN"/>
        </w:rPr>
      </w:pPr>
      <w:r w:rsidRPr="009407DC">
        <w:rPr>
          <w:b/>
          <w:bCs/>
          <w:color w:val="000000" w:themeColor="text1"/>
          <w:sz w:val="24"/>
          <w:szCs w:val="24"/>
          <w:lang w:val="en-IN"/>
        </w:rPr>
        <w:t>Logistic Regression (LR):</w:t>
      </w:r>
      <w:r w:rsidRPr="009407DC">
        <w:rPr>
          <w:bCs/>
          <w:color w:val="000000" w:themeColor="text1"/>
          <w:sz w:val="24"/>
          <w:szCs w:val="24"/>
          <w:lang w:val="en-IN"/>
        </w:rPr>
        <w:t xml:space="preserve"> A baseline model for binary classification.</w:t>
      </w:r>
    </w:p>
    <w:p w14:paraId="63CFB615" w14:textId="77777777" w:rsidR="00BB69D6" w:rsidRPr="009407DC" w:rsidRDefault="00BB69D6" w:rsidP="00BB69D6">
      <w:pPr>
        <w:spacing w:line="360" w:lineRule="auto"/>
        <w:ind w:left="720"/>
        <w:rPr>
          <w:bCs/>
          <w:color w:val="000000" w:themeColor="text1"/>
          <w:sz w:val="24"/>
          <w:szCs w:val="24"/>
          <w:lang w:val="en-IN"/>
        </w:rPr>
      </w:pPr>
    </w:p>
    <w:p w14:paraId="5AAA8DA0" w14:textId="77777777" w:rsidR="009407DC" w:rsidRDefault="009407DC" w:rsidP="0083574E">
      <w:pPr>
        <w:numPr>
          <w:ilvl w:val="0"/>
          <w:numId w:val="29"/>
        </w:numPr>
        <w:spacing w:line="360" w:lineRule="auto"/>
        <w:rPr>
          <w:bCs/>
          <w:color w:val="000000" w:themeColor="text1"/>
          <w:sz w:val="24"/>
          <w:szCs w:val="24"/>
          <w:lang w:val="en-IN"/>
        </w:rPr>
      </w:pPr>
      <w:r w:rsidRPr="009407DC">
        <w:rPr>
          <w:b/>
          <w:bCs/>
          <w:color w:val="000000" w:themeColor="text1"/>
          <w:sz w:val="24"/>
          <w:szCs w:val="24"/>
          <w:lang w:val="en-IN"/>
        </w:rPr>
        <w:t>Random Forest (RF):</w:t>
      </w:r>
      <w:r w:rsidRPr="009407DC">
        <w:rPr>
          <w:bCs/>
          <w:color w:val="000000" w:themeColor="text1"/>
          <w:sz w:val="24"/>
          <w:szCs w:val="24"/>
          <w:lang w:val="en-IN"/>
        </w:rPr>
        <w:t xml:space="preserve"> An ensemble learning method that improves accuracy.</w:t>
      </w:r>
    </w:p>
    <w:p w14:paraId="55FC3F8F" w14:textId="77777777" w:rsidR="00BB69D6" w:rsidRPr="009407DC" w:rsidRDefault="00BB69D6" w:rsidP="00BB69D6">
      <w:pPr>
        <w:spacing w:line="360" w:lineRule="auto"/>
        <w:rPr>
          <w:bCs/>
          <w:color w:val="000000" w:themeColor="text1"/>
          <w:sz w:val="24"/>
          <w:szCs w:val="24"/>
          <w:lang w:val="en-IN"/>
        </w:rPr>
      </w:pPr>
    </w:p>
    <w:p w14:paraId="5C08174E" w14:textId="77777777" w:rsidR="009407DC" w:rsidRDefault="009407DC" w:rsidP="0083574E">
      <w:pPr>
        <w:numPr>
          <w:ilvl w:val="0"/>
          <w:numId w:val="29"/>
        </w:numPr>
        <w:spacing w:line="360" w:lineRule="auto"/>
        <w:rPr>
          <w:bCs/>
          <w:color w:val="000000" w:themeColor="text1"/>
          <w:sz w:val="24"/>
          <w:szCs w:val="24"/>
          <w:lang w:val="en-IN"/>
        </w:rPr>
      </w:pPr>
      <w:r w:rsidRPr="009407DC">
        <w:rPr>
          <w:b/>
          <w:bCs/>
          <w:color w:val="000000" w:themeColor="text1"/>
          <w:sz w:val="24"/>
          <w:szCs w:val="24"/>
          <w:lang w:val="en-IN"/>
        </w:rPr>
        <w:t>Support Vector Machine (SVM):</w:t>
      </w:r>
      <w:r w:rsidRPr="009407DC">
        <w:rPr>
          <w:bCs/>
          <w:color w:val="000000" w:themeColor="text1"/>
          <w:sz w:val="24"/>
          <w:szCs w:val="24"/>
          <w:lang w:val="en-IN"/>
        </w:rPr>
        <w:t xml:space="preserve"> Effective for high-dimensional feature spaces.</w:t>
      </w:r>
    </w:p>
    <w:p w14:paraId="141B05D1" w14:textId="77777777" w:rsidR="00F0059B" w:rsidRPr="009407DC" w:rsidRDefault="00F0059B" w:rsidP="00F0059B">
      <w:pPr>
        <w:spacing w:line="360" w:lineRule="auto"/>
        <w:ind w:left="720"/>
        <w:rPr>
          <w:bCs/>
          <w:color w:val="000000" w:themeColor="text1"/>
          <w:sz w:val="24"/>
          <w:szCs w:val="24"/>
          <w:lang w:val="en-IN"/>
        </w:rPr>
      </w:pPr>
    </w:p>
    <w:p w14:paraId="3D72DF8E" w14:textId="77777777" w:rsidR="009407DC" w:rsidRDefault="009407DC" w:rsidP="009407DC">
      <w:pPr>
        <w:spacing w:line="360" w:lineRule="auto"/>
        <w:rPr>
          <w:b/>
          <w:bCs/>
          <w:color w:val="000000" w:themeColor="text1"/>
          <w:sz w:val="24"/>
          <w:szCs w:val="24"/>
          <w:lang w:val="en-IN"/>
        </w:rPr>
      </w:pPr>
      <w:r w:rsidRPr="009407DC">
        <w:rPr>
          <w:b/>
          <w:bCs/>
          <w:color w:val="000000" w:themeColor="text1"/>
          <w:sz w:val="24"/>
          <w:szCs w:val="24"/>
          <w:lang w:val="en-IN"/>
        </w:rPr>
        <w:t>4.5.2 Deep Learning Models</w:t>
      </w:r>
    </w:p>
    <w:p w14:paraId="51C9EA4D" w14:textId="77777777" w:rsidR="00BB69D6" w:rsidRPr="009407DC" w:rsidRDefault="00BB69D6" w:rsidP="009407DC">
      <w:pPr>
        <w:spacing w:line="360" w:lineRule="auto"/>
        <w:rPr>
          <w:b/>
          <w:bCs/>
          <w:color w:val="000000" w:themeColor="text1"/>
          <w:sz w:val="24"/>
          <w:szCs w:val="24"/>
          <w:lang w:val="en-IN"/>
        </w:rPr>
      </w:pPr>
    </w:p>
    <w:p w14:paraId="7AF72AB7" w14:textId="77777777" w:rsidR="009407DC" w:rsidRDefault="009407DC" w:rsidP="0083574E">
      <w:pPr>
        <w:numPr>
          <w:ilvl w:val="0"/>
          <w:numId w:val="30"/>
        </w:numPr>
        <w:spacing w:line="360" w:lineRule="auto"/>
        <w:rPr>
          <w:bCs/>
          <w:color w:val="000000" w:themeColor="text1"/>
          <w:sz w:val="24"/>
          <w:szCs w:val="24"/>
          <w:lang w:val="en-IN"/>
        </w:rPr>
      </w:pPr>
      <w:r w:rsidRPr="009407DC">
        <w:rPr>
          <w:b/>
          <w:bCs/>
          <w:color w:val="000000" w:themeColor="text1"/>
          <w:sz w:val="24"/>
          <w:szCs w:val="24"/>
          <w:lang w:val="en-IN"/>
        </w:rPr>
        <w:t>Long Short-Term Memory (LSTM):</w:t>
      </w:r>
      <w:r w:rsidRPr="009407DC">
        <w:rPr>
          <w:bCs/>
          <w:color w:val="000000" w:themeColor="text1"/>
          <w:sz w:val="24"/>
          <w:szCs w:val="24"/>
          <w:lang w:val="en-IN"/>
        </w:rPr>
        <w:t xml:space="preserve"> Used for text-based classification of user posts.</w:t>
      </w:r>
    </w:p>
    <w:p w14:paraId="6F5B415F" w14:textId="77777777" w:rsidR="00BB69D6" w:rsidRPr="009407DC" w:rsidRDefault="00BB69D6" w:rsidP="00BB69D6">
      <w:pPr>
        <w:spacing w:line="360" w:lineRule="auto"/>
        <w:ind w:left="720"/>
        <w:rPr>
          <w:bCs/>
          <w:color w:val="000000" w:themeColor="text1"/>
          <w:sz w:val="24"/>
          <w:szCs w:val="24"/>
          <w:lang w:val="en-IN"/>
        </w:rPr>
      </w:pPr>
    </w:p>
    <w:p w14:paraId="772EB067" w14:textId="77777777" w:rsidR="009407DC" w:rsidRDefault="009407DC" w:rsidP="0083574E">
      <w:pPr>
        <w:numPr>
          <w:ilvl w:val="0"/>
          <w:numId w:val="30"/>
        </w:numPr>
        <w:spacing w:line="360" w:lineRule="auto"/>
        <w:rPr>
          <w:bCs/>
          <w:color w:val="000000" w:themeColor="text1"/>
          <w:sz w:val="24"/>
          <w:szCs w:val="24"/>
          <w:lang w:val="en-IN"/>
        </w:rPr>
      </w:pPr>
      <w:r w:rsidRPr="009407DC">
        <w:rPr>
          <w:b/>
          <w:bCs/>
          <w:color w:val="000000" w:themeColor="text1"/>
          <w:sz w:val="24"/>
          <w:szCs w:val="24"/>
          <w:lang w:val="en-IN"/>
        </w:rPr>
        <w:t>Convolutional Neural Networks (CNNs):</w:t>
      </w:r>
      <w:r w:rsidRPr="009407DC">
        <w:rPr>
          <w:bCs/>
          <w:color w:val="000000" w:themeColor="text1"/>
          <w:sz w:val="24"/>
          <w:szCs w:val="24"/>
          <w:lang w:val="en-IN"/>
        </w:rPr>
        <w:t xml:space="preserve"> Applied to analyze profile images and detect anomalies.</w:t>
      </w:r>
    </w:p>
    <w:p w14:paraId="4AF15ABA" w14:textId="0321B512" w:rsidR="00BB69D6" w:rsidRPr="009407DC" w:rsidRDefault="00BB69D6" w:rsidP="00BB69D6">
      <w:pPr>
        <w:spacing w:line="360" w:lineRule="auto"/>
        <w:rPr>
          <w:bCs/>
          <w:color w:val="000000" w:themeColor="text1"/>
          <w:sz w:val="24"/>
          <w:szCs w:val="24"/>
          <w:lang w:val="en-IN"/>
        </w:rPr>
      </w:pPr>
    </w:p>
    <w:p w14:paraId="55325E6C" w14:textId="657CA0DD" w:rsidR="009407DC" w:rsidRPr="009407DC" w:rsidRDefault="009407DC" w:rsidP="0083574E">
      <w:pPr>
        <w:numPr>
          <w:ilvl w:val="0"/>
          <w:numId w:val="30"/>
        </w:numPr>
        <w:spacing w:line="360" w:lineRule="auto"/>
        <w:rPr>
          <w:bCs/>
          <w:color w:val="000000" w:themeColor="text1"/>
          <w:sz w:val="24"/>
          <w:szCs w:val="24"/>
          <w:lang w:val="en-IN"/>
        </w:rPr>
      </w:pPr>
      <w:r w:rsidRPr="009407DC">
        <w:rPr>
          <w:b/>
          <w:bCs/>
          <w:color w:val="000000" w:themeColor="text1"/>
          <w:sz w:val="24"/>
          <w:szCs w:val="24"/>
          <w:lang w:val="en-IN"/>
        </w:rPr>
        <w:t>Graph Neural Networks (GNNs):</w:t>
      </w:r>
      <w:r w:rsidRPr="009407DC">
        <w:rPr>
          <w:bCs/>
          <w:color w:val="000000" w:themeColor="text1"/>
          <w:sz w:val="24"/>
          <w:szCs w:val="24"/>
          <w:lang w:val="en-IN"/>
        </w:rPr>
        <w:t xml:space="preserve"> Used to study user connections and network </w:t>
      </w:r>
      <w:r w:rsidR="00F0059B" w:rsidRPr="009407DC">
        <w:rPr>
          <w:bCs/>
          <w:color w:val="000000" w:themeColor="text1"/>
          <w:sz w:val="24"/>
          <w:szCs w:val="24"/>
          <w:lang w:val="en-IN"/>
        </w:rPr>
        <w:t>behaviours</w:t>
      </w:r>
      <w:r w:rsidRPr="009407DC">
        <w:rPr>
          <w:bCs/>
          <w:color w:val="000000" w:themeColor="text1"/>
          <w:sz w:val="24"/>
          <w:szCs w:val="24"/>
          <w:lang w:val="en-IN"/>
        </w:rPr>
        <w:t>.</w:t>
      </w:r>
    </w:p>
    <w:p w14:paraId="4877F8AC" w14:textId="77777777" w:rsidR="0005666B" w:rsidRDefault="0005666B" w:rsidP="00C528AF">
      <w:pPr>
        <w:spacing w:line="360" w:lineRule="auto"/>
        <w:rPr>
          <w:bCs/>
          <w:color w:val="000000" w:themeColor="text1"/>
          <w:sz w:val="24"/>
          <w:szCs w:val="24"/>
        </w:rPr>
      </w:pPr>
    </w:p>
    <w:p w14:paraId="77CEECB4" w14:textId="77777777" w:rsidR="00C528AF" w:rsidRDefault="00C528AF" w:rsidP="00C528AF">
      <w:pPr>
        <w:spacing w:line="360" w:lineRule="auto"/>
        <w:rPr>
          <w:bCs/>
          <w:color w:val="000000" w:themeColor="text1"/>
          <w:sz w:val="24"/>
          <w:szCs w:val="24"/>
        </w:rPr>
      </w:pPr>
    </w:p>
    <w:p w14:paraId="5D4CA103" w14:textId="77777777" w:rsidR="00B9101C" w:rsidRDefault="00B9101C" w:rsidP="00C528AF">
      <w:pPr>
        <w:spacing w:line="360" w:lineRule="auto"/>
        <w:rPr>
          <w:bCs/>
          <w:color w:val="000000" w:themeColor="text1"/>
          <w:sz w:val="24"/>
          <w:szCs w:val="24"/>
        </w:rPr>
      </w:pPr>
    </w:p>
    <w:p w14:paraId="694E06DC" w14:textId="77777777" w:rsidR="001D5D40" w:rsidRDefault="001D5D40" w:rsidP="00C528AF">
      <w:pPr>
        <w:spacing w:line="360" w:lineRule="auto"/>
        <w:rPr>
          <w:bCs/>
          <w:color w:val="000000" w:themeColor="text1"/>
          <w:sz w:val="24"/>
          <w:szCs w:val="24"/>
        </w:rPr>
      </w:pPr>
    </w:p>
    <w:p w14:paraId="0CE1525B" w14:textId="77777777" w:rsidR="001D5D40" w:rsidRDefault="001D5D40" w:rsidP="00C528AF">
      <w:pPr>
        <w:spacing w:line="360" w:lineRule="auto"/>
        <w:rPr>
          <w:bCs/>
          <w:color w:val="000000" w:themeColor="text1"/>
          <w:sz w:val="24"/>
          <w:szCs w:val="24"/>
        </w:rPr>
      </w:pPr>
    </w:p>
    <w:p w14:paraId="03625CFE" w14:textId="77777777" w:rsidR="001D5D40" w:rsidRDefault="001D5D40" w:rsidP="00C528AF">
      <w:pPr>
        <w:spacing w:line="360" w:lineRule="auto"/>
        <w:rPr>
          <w:bCs/>
          <w:color w:val="000000" w:themeColor="text1"/>
          <w:sz w:val="24"/>
          <w:szCs w:val="24"/>
        </w:rPr>
      </w:pPr>
    </w:p>
    <w:p w14:paraId="71BDD2E2" w14:textId="77777777" w:rsidR="001D5D40" w:rsidRDefault="001D5D40" w:rsidP="00C528AF">
      <w:pPr>
        <w:spacing w:line="360" w:lineRule="auto"/>
        <w:rPr>
          <w:bCs/>
          <w:color w:val="000000" w:themeColor="text1"/>
          <w:sz w:val="24"/>
          <w:szCs w:val="24"/>
        </w:rPr>
      </w:pPr>
    </w:p>
    <w:p w14:paraId="0CEB2F55" w14:textId="77777777" w:rsidR="001D5D40" w:rsidRDefault="001D5D40" w:rsidP="00C528AF">
      <w:pPr>
        <w:spacing w:line="360" w:lineRule="auto"/>
        <w:rPr>
          <w:bCs/>
          <w:color w:val="000000" w:themeColor="text1"/>
          <w:sz w:val="24"/>
          <w:szCs w:val="24"/>
        </w:rPr>
      </w:pPr>
    </w:p>
    <w:p w14:paraId="11F1249F" w14:textId="77777777" w:rsidR="001D5D40" w:rsidRDefault="001D5D40" w:rsidP="00C528AF">
      <w:pPr>
        <w:spacing w:line="360" w:lineRule="auto"/>
        <w:rPr>
          <w:bCs/>
          <w:color w:val="000000" w:themeColor="text1"/>
          <w:sz w:val="24"/>
          <w:szCs w:val="24"/>
        </w:rPr>
      </w:pPr>
    </w:p>
    <w:p w14:paraId="5DC41F87" w14:textId="77777777" w:rsidR="001D5D40" w:rsidRDefault="001D5D40" w:rsidP="00C528AF">
      <w:pPr>
        <w:spacing w:line="360" w:lineRule="auto"/>
        <w:rPr>
          <w:bCs/>
          <w:color w:val="000000" w:themeColor="text1"/>
          <w:sz w:val="24"/>
          <w:szCs w:val="24"/>
        </w:rPr>
      </w:pPr>
    </w:p>
    <w:p w14:paraId="6D68A3F9" w14:textId="77777777" w:rsidR="001D5D40" w:rsidRDefault="001D5D40" w:rsidP="00C528AF">
      <w:pPr>
        <w:spacing w:line="360" w:lineRule="auto"/>
        <w:rPr>
          <w:bCs/>
          <w:color w:val="000000" w:themeColor="text1"/>
          <w:sz w:val="24"/>
          <w:szCs w:val="24"/>
        </w:rPr>
      </w:pPr>
    </w:p>
    <w:p w14:paraId="376D7FEB" w14:textId="77777777" w:rsidR="001D5D40" w:rsidRDefault="001D5D40" w:rsidP="00C528AF">
      <w:pPr>
        <w:spacing w:line="360" w:lineRule="auto"/>
        <w:rPr>
          <w:bCs/>
          <w:color w:val="000000" w:themeColor="text1"/>
          <w:sz w:val="24"/>
          <w:szCs w:val="24"/>
        </w:rPr>
      </w:pPr>
    </w:p>
    <w:p w14:paraId="5C17F856" w14:textId="77777777" w:rsidR="00B9101C" w:rsidRDefault="00B9101C" w:rsidP="00C528AF">
      <w:pPr>
        <w:spacing w:line="360" w:lineRule="auto"/>
        <w:rPr>
          <w:bCs/>
          <w:color w:val="000000" w:themeColor="text1"/>
          <w:sz w:val="24"/>
          <w:szCs w:val="24"/>
        </w:rPr>
      </w:pPr>
    </w:p>
    <w:p w14:paraId="524F6B09" w14:textId="77777777" w:rsidR="00B9101C" w:rsidRDefault="00B9101C" w:rsidP="00C528AF">
      <w:pPr>
        <w:spacing w:line="360" w:lineRule="auto"/>
        <w:rPr>
          <w:bCs/>
          <w:color w:val="000000" w:themeColor="text1"/>
          <w:sz w:val="24"/>
          <w:szCs w:val="24"/>
        </w:rPr>
      </w:pPr>
    </w:p>
    <w:p w14:paraId="246473FB" w14:textId="77777777" w:rsidR="00B9101C" w:rsidRDefault="00B9101C" w:rsidP="00C528AF">
      <w:pPr>
        <w:spacing w:line="360" w:lineRule="auto"/>
        <w:rPr>
          <w:bCs/>
          <w:color w:val="000000" w:themeColor="text1"/>
          <w:sz w:val="24"/>
          <w:szCs w:val="24"/>
        </w:rPr>
      </w:pPr>
    </w:p>
    <w:p w14:paraId="7FF81EB2" w14:textId="77777777" w:rsidR="00B9101C" w:rsidRDefault="00B9101C" w:rsidP="00C528AF">
      <w:pPr>
        <w:spacing w:line="360" w:lineRule="auto"/>
        <w:rPr>
          <w:bCs/>
          <w:color w:val="000000" w:themeColor="text1"/>
          <w:sz w:val="24"/>
          <w:szCs w:val="24"/>
        </w:rPr>
      </w:pPr>
    </w:p>
    <w:p w14:paraId="36B60A29" w14:textId="36F86778" w:rsidR="00F0059B" w:rsidRDefault="002E21FE" w:rsidP="00C528AF">
      <w:pPr>
        <w:spacing w:line="360" w:lineRule="auto"/>
        <w:rPr>
          <w:b/>
          <w:color w:val="000000" w:themeColor="text1"/>
          <w:sz w:val="28"/>
          <w:szCs w:val="28"/>
        </w:rPr>
      </w:pPr>
      <w:r>
        <w:rPr>
          <w:b/>
          <w:color w:val="000000" w:themeColor="text1"/>
          <w:sz w:val="28"/>
          <w:szCs w:val="28"/>
        </w:rPr>
        <w:t>4.6 MODEL TRAINING AND EVALUATION</w:t>
      </w:r>
    </w:p>
    <w:p w14:paraId="192FB52B" w14:textId="77777777" w:rsidR="00BB69D6" w:rsidRDefault="00BB69D6" w:rsidP="00C528AF">
      <w:pPr>
        <w:spacing w:line="360" w:lineRule="auto"/>
        <w:rPr>
          <w:b/>
          <w:color w:val="000000" w:themeColor="text1"/>
          <w:sz w:val="28"/>
          <w:szCs w:val="28"/>
        </w:rPr>
      </w:pPr>
    </w:p>
    <w:p w14:paraId="222C62C3" w14:textId="27F08AF7" w:rsidR="00296FC3" w:rsidRDefault="004F6AAB" w:rsidP="004F6AAB">
      <w:pPr>
        <w:spacing w:line="360" w:lineRule="auto"/>
        <w:rPr>
          <w:bCs/>
          <w:color w:val="000000" w:themeColor="text1"/>
          <w:sz w:val="24"/>
          <w:szCs w:val="24"/>
          <w:lang w:val="en-IN"/>
        </w:rPr>
      </w:pPr>
      <w:r w:rsidRPr="004F6AAB">
        <w:rPr>
          <w:bCs/>
          <w:color w:val="000000" w:themeColor="text1"/>
          <w:sz w:val="24"/>
          <w:szCs w:val="24"/>
          <w:lang w:val="en-IN"/>
        </w:rPr>
        <w:t xml:space="preserve">The dataset was split into </w:t>
      </w:r>
      <w:r w:rsidRPr="004F6AAB">
        <w:rPr>
          <w:b/>
          <w:bCs/>
          <w:color w:val="000000" w:themeColor="text1"/>
          <w:sz w:val="24"/>
          <w:szCs w:val="24"/>
          <w:lang w:val="en-IN"/>
        </w:rPr>
        <w:t>80% training data and 20% test data</w:t>
      </w:r>
      <w:r w:rsidRPr="004F6AAB">
        <w:rPr>
          <w:bCs/>
          <w:color w:val="000000" w:themeColor="text1"/>
          <w:sz w:val="24"/>
          <w:szCs w:val="24"/>
          <w:lang w:val="en-IN"/>
        </w:rPr>
        <w:t xml:space="preserve">. Models were trained using </w:t>
      </w:r>
      <w:r w:rsidRPr="004F6AAB">
        <w:rPr>
          <w:b/>
          <w:bCs/>
          <w:color w:val="000000" w:themeColor="text1"/>
          <w:sz w:val="24"/>
          <w:szCs w:val="24"/>
          <w:lang w:val="en-IN"/>
        </w:rPr>
        <w:t>Python with TensorFlow, Scikit-learn, and PyTorch</w:t>
      </w:r>
      <w:r w:rsidRPr="004F6AAB">
        <w:rPr>
          <w:bCs/>
          <w:color w:val="000000" w:themeColor="text1"/>
          <w:sz w:val="24"/>
          <w:szCs w:val="24"/>
          <w:lang w:val="en-IN"/>
        </w:rPr>
        <w:t>.</w:t>
      </w:r>
    </w:p>
    <w:p w14:paraId="40862A93" w14:textId="77777777" w:rsidR="00296FC3" w:rsidRDefault="00296FC3" w:rsidP="004F6AAB">
      <w:pPr>
        <w:spacing w:line="360" w:lineRule="auto"/>
        <w:rPr>
          <w:bCs/>
          <w:color w:val="000000" w:themeColor="text1"/>
          <w:sz w:val="24"/>
          <w:szCs w:val="24"/>
          <w:lang w:val="en-IN"/>
        </w:rPr>
      </w:pPr>
    </w:p>
    <w:p w14:paraId="20BE9FC2" w14:textId="77777777" w:rsidR="004F6AAB" w:rsidRDefault="004F6AAB" w:rsidP="004F6AAB">
      <w:pPr>
        <w:spacing w:line="360" w:lineRule="auto"/>
        <w:rPr>
          <w:b/>
          <w:bCs/>
          <w:color w:val="000000" w:themeColor="text1"/>
          <w:sz w:val="24"/>
          <w:szCs w:val="24"/>
          <w:lang w:val="en-IN"/>
        </w:rPr>
      </w:pPr>
      <w:r w:rsidRPr="004F6AAB">
        <w:rPr>
          <w:b/>
          <w:bCs/>
          <w:color w:val="000000" w:themeColor="text1"/>
          <w:sz w:val="24"/>
          <w:szCs w:val="24"/>
          <w:lang w:val="en-IN"/>
        </w:rPr>
        <w:t>4.6.1 Model Evaluation Metrics</w:t>
      </w:r>
    </w:p>
    <w:p w14:paraId="216ED774" w14:textId="77777777" w:rsidR="004F6AAB" w:rsidRPr="004F6AAB" w:rsidRDefault="004F6AAB" w:rsidP="004F6AAB">
      <w:pPr>
        <w:spacing w:line="360" w:lineRule="auto"/>
        <w:rPr>
          <w:b/>
          <w:bCs/>
          <w:color w:val="000000" w:themeColor="text1"/>
          <w:sz w:val="24"/>
          <w:szCs w:val="24"/>
          <w:lang w:val="en-IN"/>
        </w:rPr>
      </w:pPr>
    </w:p>
    <w:p w14:paraId="4854EBFC" w14:textId="3728736E" w:rsidR="00296FC3" w:rsidRDefault="004F6AAB" w:rsidP="004F6AAB">
      <w:pPr>
        <w:spacing w:line="360" w:lineRule="auto"/>
        <w:rPr>
          <w:bCs/>
          <w:color w:val="000000" w:themeColor="text1"/>
          <w:sz w:val="24"/>
          <w:szCs w:val="24"/>
          <w:lang w:val="en-IN"/>
        </w:rPr>
      </w:pPr>
      <w:r w:rsidRPr="004F6AAB">
        <w:rPr>
          <w:bCs/>
          <w:color w:val="000000" w:themeColor="text1"/>
          <w:sz w:val="24"/>
          <w:szCs w:val="24"/>
          <w:lang w:val="en-IN"/>
        </w:rPr>
        <w:t>To measure model performance, the following metrics were used:</w:t>
      </w:r>
    </w:p>
    <w:p w14:paraId="63407869" w14:textId="77777777" w:rsidR="00BB69D6" w:rsidRPr="004F6AAB" w:rsidRDefault="00BB69D6" w:rsidP="004F6AAB">
      <w:pPr>
        <w:spacing w:line="360" w:lineRule="auto"/>
        <w:rPr>
          <w:bCs/>
          <w:color w:val="000000" w:themeColor="text1"/>
          <w:sz w:val="24"/>
          <w:szCs w:val="24"/>
          <w:lang w:val="en-IN"/>
        </w:rPr>
      </w:pPr>
    </w:p>
    <w:p w14:paraId="42F998A7" w14:textId="77777777" w:rsidR="004F6AAB" w:rsidRDefault="004F6AAB" w:rsidP="0083574E">
      <w:pPr>
        <w:numPr>
          <w:ilvl w:val="0"/>
          <w:numId w:val="31"/>
        </w:numPr>
        <w:spacing w:line="360" w:lineRule="auto"/>
        <w:rPr>
          <w:bCs/>
          <w:color w:val="000000" w:themeColor="text1"/>
          <w:sz w:val="24"/>
          <w:szCs w:val="24"/>
          <w:lang w:val="en-IN"/>
        </w:rPr>
      </w:pPr>
      <w:r w:rsidRPr="004F6AAB">
        <w:rPr>
          <w:b/>
          <w:bCs/>
          <w:color w:val="000000" w:themeColor="text1"/>
          <w:sz w:val="24"/>
          <w:szCs w:val="24"/>
          <w:lang w:val="en-IN"/>
        </w:rPr>
        <w:t>Accuracy:</w:t>
      </w:r>
      <w:r w:rsidRPr="004F6AAB">
        <w:rPr>
          <w:bCs/>
          <w:color w:val="000000" w:themeColor="text1"/>
          <w:sz w:val="24"/>
          <w:szCs w:val="24"/>
          <w:lang w:val="en-IN"/>
        </w:rPr>
        <w:t xml:space="preserve"> Measures overall classification correctness.</w:t>
      </w:r>
    </w:p>
    <w:p w14:paraId="4289BB77" w14:textId="77C06EEC" w:rsidR="00BB69D6" w:rsidRPr="004F6AAB" w:rsidRDefault="00BB69D6" w:rsidP="00BB69D6">
      <w:pPr>
        <w:spacing w:line="360" w:lineRule="auto"/>
        <w:ind w:left="360"/>
        <w:rPr>
          <w:bCs/>
          <w:color w:val="000000" w:themeColor="text1"/>
          <w:sz w:val="24"/>
          <w:szCs w:val="24"/>
          <w:lang w:val="en-IN"/>
        </w:rPr>
      </w:pPr>
    </w:p>
    <w:p w14:paraId="7C620E77" w14:textId="4C3DA8ED" w:rsidR="004F6AAB" w:rsidRDefault="004F6AAB" w:rsidP="0083574E">
      <w:pPr>
        <w:numPr>
          <w:ilvl w:val="0"/>
          <w:numId w:val="31"/>
        </w:numPr>
        <w:spacing w:line="360" w:lineRule="auto"/>
        <w:rPr>
          <w:bCs/>
          <w:color w:val="000000" w:themeColor="text1"/>
          <w:sz w:val="24"/>
          <w:szCs w:val="24"/>
          <w:lang w:val="en-IN"/>
        </w:rPr>
      </w:pPr>
      <w:r w:rsidRPr="004F6AAB">
        <w:rPr>
          <w:b/>
          <w:bCs/>
          <w:color w:val="000000" w:themeColor="text1"/>
          <w:sz w:val="24"/>
          <w:szCs w:val="24"/>
          <w:lang w:val="en-IN"/>
        </w:rPr>
        <w:t>Precision:</w:t>
      </w:r>
      <w:r w:rsidRPr="004F6AAB">
        <w:rPr>
          <w:bCs/>
          <w:color w:val="000000" w:themeColor="text1"/>
          <w:sz w:val="24"/>
          <w:szCs w:val="24"/>
          <w:lang w:val="en-IN"/>
        </w:rPr>
        <w:t xml:space="preserve"> Evaluates how many predicted fake profiles are actually fake.</w:t>
      </w:r>
    </w:p>
    <w:p w14:paraId="65CD39A8" w14:textId="77777777" w:rsidR="00BB69D6" w:rsidRPr="004F6AAB" w:rsidRDefault="00BB69D6" w:rsidP="00BB69D6">
      <w:pPr>
        <w:spacing w:line="360" w:lineRule="auto"/>
        <w:rPr>
          <w:bCs/>
          <w:color w:val="000000" w:themeColor="text1"/>
          <w:sz w:val="24"/>
          <w:szCs w:val="24"/>
          <w:lang w:val="en-IN"/>
        </w:rPr>
      </w:pPr>
    </w:p>
    <w:p w14:paraId="58D1D63A" w14:textId="77777777" w:rsidR="004F6AAB" w:rsidRDefault="004F6AAB" w:rsidP="0083574E">
      <w:pPr>
        <w:numPr>
          <w:ilvl w:val="0"/>
          <w:numId w:val="31"/>
        </w:numPr>
        <w:spacing w:line="360" w:lineRule="auto"/>
        <w:rPr>
          <w:bCs/>
          <w:color w:val="000000" w:themeColor="text1"/>
          <w:sz w:val="24"/>
          <w:szCs w:val="24"/>
          <w:lang w:val="en-IN"/>
        </w:rPr>
      </w:pPr>
      <w:r w:rsidRPr="004F6AAB">
        <w:rPr>
          <w:b/>
          <w:bCs/>
          <w:color w:val="000000" w:themeColor="text1"/>
          <w:sz w:val="24"/>
          <w:szCs w:val="24"/>
          <w:lang w:val="en-IN"/>
        </w:rPr>
        <w:t>Recall (Sensitivity):</w:t>
      </w:r>
      <w:r w:rsidRPr="004F6AAB">
        <w:rPr>
          <w:bCs/>
          <w:color w:val="000000" w:themeColor="text1"/>
          <w:sz w:val="24"/>
          <w:szCs w:val="24"/>
          <w:lang w:val="en-IN"/>
        </w:rPr>
        <w:t xml:space="preserve"> Determines how many fake profiles were correctly identified.</w:t>
      </w:r>
    </w:p>
    <w:p w14:paraId="3345BA83" w14:textId="77777777" w:rsidR="00BB69D6" w:rsidRPr="004F6AAB" w:rsidRDefault="00BB69D6" w:rsidP="00BB69D6">
      <w:pPr>
        <w:spacing w:line="360" w:lineRule="auto"/>
        <w:rPr>
          <w:bCs/>
          <w:color w:val="000000" w:themeColor="text1"/>
          <w:sz w:val="24"/>
          <w:szCs w:val="24"/>
          <w:lang w:val="en-IN"/>
        </w:rPr>
      </w:pPr>
    </w:p>
    <w:p w14:paraId="339AB9DF" w14:textId="59A9B1E9" w:rsidR="004F6AAB" w:rsidRPr="00296FC3" w:rsidRDefault="004F6AAB" w:rsidP="0083574E">
      <w:pPr>
        <w:numPr>
          <w:ilvl w:val="0"/>
          <w:numId w:val="31"/>
        </w:numPr>
        <w:spacing w:line="360" w:lineRule="auto"/>
        <w:rPr>
          <w:bCs/>
          <w:color w:val="000000" w:themeColor="text1"/>
          <w:sz w:val="24"/>
          <w:szCs w:val="24"/>
          <w:lang w:val="en-IN"/>
        </w:rPr>
      </w:pPr>
      <w:r w:rsidRPr="00296FC3">
        <w:rPr>
          <w:b/>
          <w:bCs/>
          <w:color w:val="000000" w:themeColor="text1"/>
          <w:sz w:val="24"/>
          <w:szCs w:val="24"/>
          <w:lang w:val="en-IN"/>
        </w:rPr>
        <w:t>F1-Score:</w:t>
      </w:r>
      <w:r w:rsidRPr="00296FC3">
        <w:rPr>
          <w:bCs/>
          <w:color w:val="000000" w:themeColor="text1"/>
          <w:sz w:val="24"/>
          <w:szCs w:val="24"/>
          <w:lang w:val="en-IN"/>
        </w:rPr>
        <w:t xml:space="preserve"> Balances precision and recall for optimal performance.</w:t>
      </w:r>
    </w:p>
    <w:p w14:paraId="1C16950C" w14:textId="77777777" w:rsidR="004F6AAB" w:rsidRPr="004F6AAB" w:rsidRDefault="004F6AAB" w:rsidP="004F6AAB">
      <w:pPr>
        <w:spacing w:line="360" w:lineRule="auto"/>
        <w:rPr>
          <w:bCs/>
          <w:color w:val="000000" w:themeColor="text1"/>
          <w:sz w:val="24"/>
          <w:szCs w:val="24"/>
          <w:lang w:val="en-IN"/>
        </w:rPr>
      </w:pPr>
    </w:p>
    <w:tbl>
      <w:tblPr>
        <w:tblW w:w="717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1405"/>
        <w:gridCol w:w="1370"/>
        <w:gridCol w:w="957"/>
        <w:gridCol w:w="1349"/>
      </w:tblGrid>
      <w:tr w:rsidR="004F6AAB" w:rsidRPr="004F6AAB" w14:paraId="7247E58C" w14:textId="77777777" w:rsidTr="00B9101C">
        <w:trPr>
          <w:trHeight w:val="969"/>
          <w:tblHeader/>
          <w:tblCellSpacing w:w="15" w:type="dxa"/>
          <w:jc w:val="center"/>
        </w:trPr>
        <w:tc>
          <w:tcPr>
            <w:tcW w:w="0" w:type="auto"/>
            <w:vAlign w:val="center"/>
            <w:hideMark/>
          </w:tcPr>
          <w:p w14:paraId="78714AF7" w14:textId="77777777" w:rsidR="004F6AAB" w:rsidRPr="004F6AAB" w:rsidRDefault="004F6AAB" w:rsidP="004F6AAB">
            <w:pPr>
              <w:spacing w:line="360" w:lineRule="auto"/>
              <w:jc w:val="center"/>
              <w:rPr>
                <w:b/>
                <w:bCs/>
                <w:color w:val="000000" w:themeColor="text1"/>
                <w:sz w:val="24"/>
                <w:szCs w:val="24"/>
                <w:lang w:val="en-IN"/>
              </w:rPr>
            </w:pPr>
            <w:r w:rsidRPr="004F6AAB">
              <w:rPr>
                <w:b/>
                <w:bCs/>
                <w:color w:val="000000" w:themeColor="text1"/>
                <w:sz w:val="24"/>
                <w:szCs w:val="24"/>
                <w:lang w:val="en-IN"/>
              </w:rPr>
              <w:t>Model</w:t>
            </w:r>
          </w:p>
        </w:tc>
        <w:tc>
          <w:tcPr>
            <w:tcW w:w="0" w:type="auto"/>
            <w:vAlign w:val="center"/>
            <w:hideMark/>
          </w:tcPr>
          <w:p w14:paraId="2D55E363" w14:textId="77777777" w:rsidR="004F6AAB" w:rsidRPr="004F6AAB" w:rsidRDefault="004F6AAB" w:rsidP="004F6AAB">
            <w:pPr>
              <w:spacing w:line="360" w:lineRule="auto"/>
              <w:jc w:val="center"/>
              <w:rPr>
                <w:b/>
                <w:bCs/>
                <w:color w:val="000000" w:themeColor="text1"/>
                <w:sz w:val="24"/>
                <w:szCs w:val="24"/>
                <w:lang w:val="en-IN"/>
              </w:rPr>
            </w:pPr>
            <w:r w:rsidRPr="004F6AAB">
              <w:rPr>
                <w:b/>
                <w:bCs/>
                <w:color w:val="000000" w:themeColor="text1"/>
                <w:sz w:val="24"/>
                <w:szCs w:val="24"/>
                <w:lang w:val="en-IN"/>
              </w:rPr>
              <w:t>Accuracy</w:t>
            </w:r>
          </w:p>
        </w:tc>
        <w:tc>
          <w:tcPr>
            <w:tcW w:w="0" w:type="auto"/>
            <w:vAlign w:val="center"/>
            <w:hideMark/>
          </w:tcPr>
          <w:p w14:paraId="530117F8" w14:textId="77777777" w:rsidR="004F6AAB" w:rsidRPr="004F6AAB" w:rsidRDefault="004F6AAB" w:rsidP="004F6AAB">
            <w:pPr>
              <w:spacing w:line="360" w:lineRule="auto"/>
              <w:jc w:val="center"/>
              <w:rPr>
                <w:b/>
                <w:bCs/>
                <w:color w:val="000000" w:themeColor="text1"/>
                <w:sz w:val="24"/>
                <w:szCs w:val="24"/>
                <w:lang w:val="en-IN"/>
              </w:rPr>
            </w:pPr>
            <w:r w:rsidRPr="004F6AAB">
              <w:rPr>
                <w:b/>
                <w:bCs/>
                <w:color w:val="000000" w:themeColor="text1"/>
                <w:sz w:val="24"/>
                <w:szCs w:val="24"/>
                <w:lang w:val="en-IN"/>
              </w:rPr>
              <w:t>Precision</w:t>
            </w:r>
          </w:p>
        </w:tc>
        <w:tc>
          <w:tcPr>
            <w:tcW w:w="0" w:type="auto"/>
            <w:vAlign w:val="center"/>
            <w:hideMark/>
          </w:tcPr>
          <w:p w14:paraId="6C01581D" w14:textId="77777777" w:rsidR="004F6AAB" w:rsidRPr="004F6AAB" w:rsidRDefault="004F6AAB" w:rsidP="004F6AAB">
            <w:pPr>
              <w:spacing w:line="360" w:lineRule="auto"/>
              <w:jc w:val="center"/>
              <w:rPr>
                <w:b/>
                <w:bCs/>
                <w:color w:val="000000" w:themeColor="text1"/>
                <w:sz w:val="24"/>
                <w:szCs w:val="24"/>
                <w:lang w:val="en-IN"/>
              </w:rPr>
            </w:pPr>
            <w:r w:rsidRPr="004F6AAB">
              <w:rPr>
                <w:b/>
                <w:bCs/>
                <w:color w:val="000000" w:themeColor="text1"/>
                <w:sz w:val="24"/>
                <w:szCs w:val="24"/>
                <w:lang w:val="en-IN"/>
              </w:rPr>
              <w:t>Recall</w:t>
            </w:r>
          </w:p>
        </w:tc>
        <w:tc>
          <w:tcPr>
            <w:tcW w:w="0" w:type="auto"/>
            <w:vAlign w:val="center"/>
            <w:hideMark/>
          </w:tcPr>
          <w:p w14:paraId="0A9E3445" w14:textId="77777777" w:rsidR="004F6AAB" w:rsidRPr="004F6AAB" w:rsidRDefault="004F6AAB" w:rsidP="004F6AAB">
            <w:pPr>
              <w:spacing w:line="360" w:lineRule="auto"/>
              <w:jc w:val="center"/>
              <w:rPr>
                <w:b/>
                <w:bCs/>
                <w:color w:val="000000" w:themeColor="text1"/>
                <w:sz w:val="24"/>
                <w:szCs w:val="24"/>
                <w:lang w:val="en-IN"/>
              </w:rPr>
            </w:pPr>
            <w:r w:rsidRPr="004F6AAB">
              <w:rPr>
                <w:b/>
                <w:bCs/>
                <w:color w:val="000000" w:themeColor="text1"/>
                <w:sz w:val="24"/>
                <w:szCs w:val="24"/>
                <w:lang w:val="en-IN"/>
              </w:rPr>
              <w:t>F1-Score</w:t>
            </w:r>
          </w:p>
        </w:tc>
      </w:tr>
      <w:tr w:rsidR="004F6AAB" w:rsidRPr="004F6AAB" w14:paraId="5468E006" w14:textId="77777777" w:rsidTr="00B9101C">
        <w:trPr>
          <w:trHeight w:val="934"/>
          <w:tblCellSpacing w:w="15" w:type="dxa"/>
          <w:jc w:val="center"/>
        </w:trPr>
        <w:tc>
          <w:tcPr>
            <w:tcW w:w="0" w:type="auto"/>
            <w:vAlign w:val="center"/>
            <w:hideMark/>
          </w:tcPr>
          <w:p w14:paraId="4B3E2BB0"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Random Forest</w:t>
            </w:r>
          </w:p>
        </w:tc>
        <w:tc>
          <w:tcPr>
            <w:tcW w:w="0" w:type="auto"/>
            <w:vAlign w:val="center"/>
            <w:hideMark/>
          </w:tcPr>
          <w:p w14:paraId="2B1ED448"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91.2%</w:t>
            </w:r>
          </w:p>
        </w:tc>
        <w:tc>
          <w:tcPr>
            <w:tcW w:w="0" w:type="auto"/>
            <w:vAlign w:val="center"/>
            <w:hideMark/>
          </w:tcPr>
          <w:p w14:paraId="58C2A3B9"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90.8%</w:t>
            </w:r>
          </w:p>
        </w:tc>
        <w:tc>
          <w:tcPr>
            <w:tcW w:w="0" w:type="auto"/>
            <w:vAlign w:val="center"/>
            <w:hideMark/>
          </w:tcPr>
          <w:p w14:paraId="3E0FDAAE"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89.5%</w:t>
            </w:r>
          </w:p>
        </w:tc>
        <w:tc>
          <w:tcPr>
            <w:tcW w:w="0" w:type="auto"/>
            <w:vAlign w:val="center"/>
            <w:hideMark/>
          </w:tcPr>
          <w:p w14:paraId="01452353"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90.1%</w:t>
            </w:r>
          </w:p>
        </w:tc>
      </w:tr>
      <w:tr w:rsidR="004F6AAB" w:rsidRPr="004F6AAB" w14:paraId="114EF48C" w14:textId="77777777" w:rsidTr="00B9101C">
        <w:trPr>
          <w:trHeight w:val="900"/>
          <w:tblCellSpacing w:w="15" w:type="dxa"/>
          <w:jc w:val="center"/>
        </w:trPr>
        <w:tc>
          <w:tcPr>
            <w:tcW w:w="0" w:type="auto"/>
            <w:vAlign w:val="center"/>
            <w:hideMark/>
          </w:tcPr>
          <w:p w14:paraId="56671AD9"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SVM</w:t>
            </w:r>
          </w:p>
        </w:tc>
        <w:tc>
          <w:tcPr>
            <w:tcW w:w="0" w:type="auto"/>
            <w:vAlign w:val="center"/>
            <w:hideMark/>
          </w:tcPr>
          <w:p w14:paraId="4C7DE5E0"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88.7%</w:t>
            </w:r>
          </w:p>
        </w:tc>
        <w:tc>
          <w:tcPr>
            <w:tcW w:w="0" w:type="auto"/>
            <w:vAlign w:val="center"/>
            <w:hideMark/>
          </w:tcPr>
          <w:p w14:paraId="14E8A38F"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87.9%</w:t>
            </w:r>
          </w:p>
        </w:tc>
        <w:tc>
          <w:tcPr>
            <w:tcW w:w="0" w:type="auto"/>
            <w:vAlign w:val="center"/>
            <w:hideMark/>
          </w:tcPr>
          <w:p w14:paraId="3BD76EFB"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85.6%</w:t>
            </w:r>
          </w:p>
        </w:tc>
        <w:tc>
          <w:tcPr>
            <w:tcW w:w="0" w:type="auto"/>
            <w:vAlign w:val="center"/>
            <w:hideMark/>
          </w:tcPr>
          <w:p w14:paraId="52C95857"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86.7%</w:t>
            </w:r>
          </w:p>
        </w:tc>
      </w:tr>
      <w:tr w:rsidR="004F6AAB" w:rsidRPr="004F6AAB" w14:paraId="59348A32" w14:textId="77777777" w:rsidTr="00B9101C">
        <w:trPr>
          <w:trHeight w:val="934"/>
          <w:tblCellSpacing w:w="15" w:type="dxa"/>
          <w:jc w:val="center"/>
        </w:trPr>
        <w:tc>
          <w:tcPr>
            <w:tcW w:w="0" w:type="auto"/>
            <w:vAlign w:val="center"/>
            <w:hideMark/>
          </w:tcPr>
          <w:p w14:paraId="1D086AC4"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LSTM</w:t>
            </w:r>
          </w:p>
        </w:tc>
        <w:tc>
          <w:tcPr>
            <w:tcW w:w="0" w:type="auto"/>
            <w:vAlign w:val="center"/>
            <w:hideMark/>
          </w:tcPr>
          <w:p w14:paraId="66F494C0"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94.5%</w:t>
            </w:r>
          </w:p>
        </w:tc>
        <w:tc>
          <w:tcPr>
            <w:tcW w:w="0" w:type="auto"/>
            <w:vAlign w:val="center"/>
            <w:hideMark/>
          </w:tcPr>
          <w:p w14:paraId="4FFB88C1"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93.8%</w:t>
            </w:r>
          </w:p>
        </w:tc>
        <w:tc>
          <w:tcPr>
            <w:tcW w:w="0" w:type="auto"/>
            <w:vAlign w:val="center"/>
            <w:hideMark/>
          </w:tcPr>
          <w:p w14:paraId="7FBA2961"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92.2%</w:t>
            </w:r>
          </w:p>
        </w:tc>
        <w:tc>
          <w:tcPr>
            <w:tcW w:w="0" w:type="auto"/>
            <w:vAlign w:val="center"/>
            <w:hideMark/>
          </w:tcPr>
          <w:p w14:paraId="23D26334" w14:textId="77777777" w:rsidR="004F6AAB" w:rsidRPr="004F6AAB" w:rsidRDefault="004F6AAB" w:rsidP="004F6AAB">
            <w:pPr>
              <w:spacing w:line="360" w:lineRule="auto"/>
              <w:jc w:val="center"/>
              <w:rPr>
                <w:bCs/>
                <w:color w:val="000000" w:themeColor="text1"/>
                <w:sz w:val="24"/>
                <w:szCs w:val="24"/>
                <w:lang w:val="en-IN"/>
              </w:rPr>
            </w:pPr>
            <w:r w:rsidRPr="004F6AAB">
              <w:rPr>
                <w:bCs/>
                <w:color w:val="000000" w:themeColor="text1"/>
                <w:sz w:val="24"/>
                <w:szCs w:val="24"/>
                <w:lang w:val="en-IN"/>
              </w:rPr>
              <w:t>93.0%</w:t>
            </w:r>
          </w:p>
        </w:tc>
      </w:tr>
      <w:tr w:rsidR="004F6AAB" w:rsidRPr="004F6AAB" w14:paraId="49969F35" w14:textId="77777777" w:rsidTr="00B9101C">
        <w:trPr>
          <w:trHeight w:val="969"/>
          <w:tblCellSpacing w:w="15" w:type="dxa"/>
          <w:jc w:val="center"/>
        </w:trPr>
        <w:tc>
          <w:tcPr>
            <w:tcW w:w="0" w:type="auto"/>
            <w:vAlign w:val="center"/>
          </w:tcPr>
          <w:p w14:paraId="32002F77" w14:textId="77777777" w:rsidR="004F6AAB" w:rsidRPr="004F6AAB" w:rsidRDefault="004F6AAB" w:rsidP="004F6AAB">
            <w:pPr>
              <w:spacing w:line="360" w:lineRule="auto"/>
              <w:jc w:val="center"/>
              <w:rPr>
                <w:bCs/>
                <w:color w:val="000000" w:themeColor="text1"/>
                <w:sz w:val="24"/>
                <w:szCs w:val="24"/>
                <w:lang w:val="en-IN"/>
              </w:rPr>
            </w:pPr>
          </w:p>
        </w:tc>
        <w:tc>
          <w:tcPr>
            <w:tcW w:w="0" w:type="auto"/>
            <w:vAlign w:val="center"/>
          </w:tcPr>
          <w:p w14:paraId="4C29ACF0" w14:textId="77777777" w:rsidR="004F6AAB" w:rsidRPr="004F6AAB" w:rsidRDefault="004F6AAB" w:rsidP="004F6AAB">
            <w:pPr>
              <w:spacing w:line="360" w:lineRule="auto"/>
              <w:jc w:val="center"/>
              <w:rPr>
                <w:bCs/>
                <w:color w:val="000000" w:themeColor="text1"/>
                <w:sz w:val="24"/>
                <w:szCs w:val="24"/>
                <w:lang w:val="en-IN"/>
              </w:rPr>
            </w:pPr>
          </w:p>
        </w:tc>
        <w:tc>
          <w:tcPr>
            <w:tcW w:w="0" w:type="auto"/>
            <w:vAlign w:val="center"/>
          </w:tcPr>
          <w:p w14:paraId="75DC62AE" w14:textId="77777777" w:rsidR="004F6AAB" w:rsidRPr="004F6AAB" w:rsidRDefault="004F6AAB" w:rsidP="004F6AAB">
            <w:pPr>
              <w:spacing w:line="360" w:lineRule="auto"/>
              <w:jc w:val="center"/>
              <w:rPr>
                <w:bCs/>
                <w:color w:val="000000" w:themeColor="text1"/>
                <w:sz w:val="24"/>
                <w:szCs w:val="24"/>
                <w:lang w:val="en-IN"/>
              </w:rPr>
            </w:pPr>
          </w:p>
        </w:tc>
        <w:tc>
          <w:tcPr>
            <w:tcW w:w="0" w:type="auto"/>
            <w:vAlign w:val="center"/>
          </w:tcPr>
          <w:p w14:paraId="22C291D7" w14:textId="77777777" w:rsidR="004F6AAB" w:rsidRPr="004F6AAB" w:rsidRDefault="004F6AAB" w:rsidP="004F6AAB">
            <w:pPr>
              <w:spacing w:line="360" w:lineRule="auto"/>
              <w:jc w:val="center"/>
              <w:rPr>
                <w:bCs/>
                <w:color w:val="000000" w:themeColor="text1"/>
                <w:sz w:val="24"/>
                <w:szCs w:val="24"/>
                <w:lang w:val="en-IN"/>
              </w:rPr>
            </w:pPr>
          </w:p>
        </w:tc>
        <w:tc>
          <w:tcPr>
            <w:tcW w:w="0" w:type="auto"/>
            <w:vAlign w:val="center"/>
          </w:tcPr>
          <w:p w14:paraId="1D61BCD9" w14:textId="77777777" w:rsidR="004F6AAB" w:rsidRPr="004F6AAB" w:rsidRDefault="004F6AAB" w:rsidP="004F6AAB">
            <w:pPr>
              <w:spacing w:line="360" w:lineRule="auto"/>
              <w:jc w:val="center"/>
              <w:rPr>
                <w:bCs/>
                <w:color w:val="000000" w:themeColor="text1"/>
                <w:sz w:val="24"/>
                <w:szCs w:val="24"/>
                <w:lang w:val="en-IN"/>
              </w:rPr>
            </w:pPr>
          </w:p>
        </w:tc>
      </w:tr>
    </w:tbl>
    <w:p w14:paraId="35D8C210" w14:textId="77777777" w:rsidR="004F6AAB" w:rsidRDefault="004F6AAB" w:rsidP="004F6AAB">
      <w:pPr>
        <w:spacing w:line="360" w:lineRule="auto"/>
        <w:rPr>
          <w:bCs/>
          <w:color w:val="000000" w:themeColor="text1"/>
          <w:sz w:val="24"/>
          <w:szCs w:val="24"/>
          <w:lang w:val="en-IN"/>
        </w:rPr>
      </w:pPr>
    </w:p>
    <w:p w14:paraId="4AE074CE" w14:textId="77777777" w:rsidR="00B9101C" w:rsidRDefault="00B9101C" w:rsidP="004F6AAB">
      <w:pPr>
        <w:spacing w:line="360" w:lineRule="auto"/>
        <w:rPr>
          <w:bCs/>
          <w:color w:val="000000" w:themeColor="text1"/>
          <w:sz w:val="24"/>
          <w:szCs w:val="24"/>
          <w:lang w:val="en-IN"/>
        </w:rPr>
      </w:pPr>
    </w:p>
    <w:p w14:paraId="04937AE0" w14:textId="77777777" w:rsidR="00B9101C" w:rsidRDefault="00B9101C" w:rsidP="004F6AAB">
      <w:pPr>
        <w:spacing w:line="360" w:lineRule="auto"/>
        <w:rPr>
          <w:bCs/>
          <w:color w:val="000000" w:themeColor="text1"/>
          <w:sz w:val="24"/>
          <w:szCs w:val="24"/>
          <w:lang w:val="en-IN"/>
        </w:rPr>
      </w:pPr>
    </w:p>
    <w:p w14:paraId="57E29B83" w14:textId="77777777" w:rsidR="00B9101C" w:rsidRDefault="00B9101C" w:rsidP="004F6AAB">
      <w:pPr>
        <w:spacing w:line="360" w:lineRule="auto"/>
        <w:rPr>
          <w:bCs/>
          <w:color w:val="000000" w:themeColor="text1"/>
          <w:sz w:val="24"/>
          <w:szCs w:val="24"/>
          <w:lang w:val="en-IN"/>
        </w:rPr>
      </w:pPr>
    </w:p>
    <w:p w14:paraId="62578383" w14:textId="77777777" w:rsidR="00BB69D6" w:rsidRDefault="00BB69D6" w:rsidP="004F6AAB">
      <w:pPr>
        <w:spacing w:line="360" w:lineRule="auto"/>
        <w:rPr>
          <w:bCs/>
          <w:color w:val="000000" w:themeColor="text1"/>
          <w:sz w:val="24"/>
          <w:szCs w:val="24"/>
          <w:lang w:val="en-IN"/>
        </w:rPr>
      </w:pPr>
    </w:p>
    <w:p w14:paraId="7DAF99F7" w14:textId="52D9DC90" w:rsidR="00BB69D6" w:rsidRDefault="004F6AAB" w:rsidP="004F6AAB">
      <w:pPr>
        <w:spacing w:line="360" w:lineRule="auto"/>
        <w:rPr>
          <w:bCs/>
          <w:color w:val="000000" w:themeColor="text1"/>
          <w:sz w:val="24"/>
          <w:szCs w:val="24"/>
          <w:lang w:val="en-IN"/>
        </w:rPr>
      </w:pPr>
      <w:r w:rsidRPr="004F6AAB">
        <w:rPr>
          <w:bCs/>
          <w:color w:val="000000" w:themeColor="text1"/>
          <w:sz w:val="24"/>
          <w:szCs w:val="24"/>
          <w:lang w:val="en-IN"/>
        </w:rPr>
        <w:t xml:space="preserve">The </w:t>
      </w:r>
      <w:r w:rsidRPr="004F6AAB">
        <w:rPr>
          <w:b/>
          <w:bCs/>
          <w:color w:val="000000" w:themeColor="text1"/>
          <w:sz w:val="24"/>
          <w:szCs w:val="24"/>
          <w:lang w:val="en-IN"/>
        </w:rPr>
        <w:t>LSTM model achieved the highest accuracy (94.5%)</w:t>
      </w:r>
      <w:r w:rsidRPr="004F6AAB">
        <w:rPr>
          <w:bCs/>
          <w:color w:val="000000" w:themeColor="text1"/>
          <w:sz w:val="24"/>
          <w:szCs w:val="24"/>
          <w:lang w:val="en-IN"/>
        </w:rPr>
        <w:t>, making it the preferred approach for fake profile detection.</w:t>
      </w:r>
    </w:p>
    <w:p w14:paraId="6037D64D" w14:textId="77777777" w:rsidR="00BB69D6" w:rsidRPr="004F6AAB" w:rsidRDefault="00BB69D6" w:rsidP="004F6AAB">
      <w:pPr>
        <w:spacing w:line="360" w:lineRule="auto"/>
        <w:rPr>
          <w:bCs/>
          <w:color w:val="000000" w:themeColor="text1"/>
          <w:sz w:val="24"/>
          <w:szCs w:val="24"/>
          <w:lang w:val="en-IN"/>
        </w:rPr>
      </w:pPr>
    </w:p>
    <w:p w14:paraId="6B01F223" w14:textId="53B66405" w:rsidR="002E21FE" w:rsidRDefault="00296FC3" w:rsidP="00296FC3">
      <w:pPr>
        <w:spacing w:line="360" w:lineRule="auto"/>
        <w:jc w:val="center"/>
        <w:rPr>
          <w:bCs/>
          <w:color w:val="000000" w:themeColor="text1"/>
          <w:sz w:val="24"/>
          <w:szCs w:val="24"/>
        </w:rPr>
      </w:pPr>
      <w:r w:rsidRPr="00296FC3">
        <w:rPr>
          <w:bCs/>
          <w:noProof/>
          <w:color w:val="000000" w:themeColor="text1"/>
          <w:sz w:val="24"/>
          <w:szCs w:val="24"/>
        </w:rPr>
        <w:drawing>
          <wp:inline distT="0" distB="0" distL="0" distR="0" wp14:anchorId="1727FD18" wp14:editId="55B2B527">
            <wp:extent cx="6585662" cy="4124325"/>
            <wp:effectExtent l="0" t="0" r="5715" b="0"/>
            <wp:docPr id="23767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2122" name=""/>
                    <pic:cNvPicPr/>
                  </pic:nvPicPr>
                  <pic:blipFill>
                    <a:blip r:embed="rId13"/>
                    <a:stretch>
                      <a:fillRect/>
                    </a:stretch>
                  </pic:blipFill>
                  <pic:spPr>
                    <a:xfrm>
                      <a:off x="0" y="0"/>
                      <a:ext cx="6605055" cy="4136470"/>
                    </a:xfrm>
                    <a:prstGeom prst="rect">
                      <a:avLst/>
                    </a:prstGeom>
                  </pic:spPr>
                </pic:pic>
              </a:graphicData>
            </a:graphic>
          </wp:inline>
        </w:drawing>
      </w:r>
    </w:p>
    <w:p w14:paraId="4F46D60C" w14:textId="6B06568F" w:rsidR="00296FC3" w:rsidRDefault="00296FC3" w:rsidP="00296FC3">
      <w:pPr>
        <w:spacing w:line="360" w:lineRule="auto"/>
        <w:jc w:val="center"/>
        <w:rPr>
          <w:bCs/>
          <w:color w:val="000000" w:themeColor="text1"/>
          <w:sz w:val="24"/>
          <w:szCs w:val="24"/>
        </w:rPr>
      </w:pPr>
    </w:p>
    <w:p w14:paraId="53FCAC66" w14:textId="77777777" w:rsidR="004203DA" w:rsidRDefault="004203DA" w:rsidP="00C528AF">
      <w:pPr>
        <w:spacing w:line="360" w:lineRule="auto"/>
        <w:rPr>
          <w:bCs/>
          <w:color w:val="000000" w:themeColor="text1"/>
          <w:sz w:val="24"/>
          <w:szCs w:val="24"/>
        </w:rPr>
      </w:pPr>
    </w:p>
    <w:p w14:paraId="0F0365A2" w14:textId="2C41331D" w:rsidR="004C38A7" w:rsidRDefault="004C38A7" w:rsidP="00C528AF">
      <w:pPr>
        <w:spacing w:line="360" w:lineRule="auto"/>
        <w:rPr>
          <w:bCs/>
          <w:color w:val="000000" w:themeColor="text1"/>
          <w:sz w:val="24"/>
          <w:szCs w:val="24"/>
        </w:rPr>
      </w:pPr>
      <w:r>
        <w:rPr>
          <w:bCs/>
          <w:color w:val="000000" w:themeColor="text1"/>
          <w:sz w:val="24"/>
          <w:szCs w:val="24"/>
        </w:rPr>
        <w:t>STYLE.CSS –</w:t>
      </w:r>
    </w:p>
    <w:p w14:paraId="27F3AA5C"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body {</w:t>
      </w:r>
    </w:p>
    <w:p w14:paraId="49DB506E"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font-family: Arial, sans-serif;</w:t>
      </w:r>
    </w:p>
    <w:p w14:paraId="7DA970F6"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background: #f0f2f5;</w:t>
      </w:r>
    </w:p>
    <w:p w14:paraId="685F87DF"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color: #333;</w:t>
      </w:r>
    </w:p>
    <w:p w14:paraId="33EC759E"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display: flex;</w:t>
      </w:r>
    </w:p>
    <w:p w14:paraId="1168EEB1"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justify-content: center;</w:t>
      </w:r>
    </w:p>
    <w:p w14:paraId="0199A9F0" w14:textId="77777777" w:rsid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align-items: center;</w:t>
      </w:r>
    </w:p>
    <w:p w14:paraId="7B51A41A" w14:textId="77777777" w:rsidR="00B9101C" w:rsidRDefault="00B9101C" w:rsidP="000365FF">
      <w:pPr>
        <w:spacing w:line="360" w:lineRule="auto"/>
        <w:rPr>
          <w:bCs/>
          <w:color w:val="000000" w:themeColor="text1"/>
          <w:sz w:val="24"/>
          <w:szCs w:val="24"/>
          <w:lang w:val="en-IN"/>
        </w:rPr>
      </w:pPr>
    </w:p>
    <w:p w14:paraId="66F62CBD" w14:textId="77777777" w:rsidR="00B9101C" w:rsidRDefault="00B9101C" w:rsidP="000365FF">
      <w:pPr>
        <w:spacing w:line="360" w:lineRule="auto"/>
        <w:rPr>
          <w:bCs/>
          <w:color w:val="000000" w:themeColor="text1"/>
          <w:sz w:val="24"/>
          <w:szCs w:val="24"/>
          <w:lang w:val="en-IN"/>
        </w:rPr>
      </w:pPr>
    </w:p>
    <w:p w14:paraId="0488ECD1" w14:textId="77777777" w:rsidR="00B9101C" w:rsidRDefault="00B9101C" w:rsidP="000365FF">
      <w:pPr>
        <w:spacing w:line="360" w:lineRule="auto"/>
        <w:rPr>
          <w:bCs/>
          <w:color w:val="000000" w:themeColor="text1"/>
          <w:sz w:val="24"/>
          <w:szCs w:val="24"/>
          <w:lang w:val="en-IN"/>
        </w:rPr>
      </w:pPr>
    </w:p>
    <w:p w14:paraId="3AC0D32C" w14:textId="77777777" w:rsidR="00B9101C" w:rsidRPr="000365FF" w:rsidRDefault="00B9101C" w:rsidP="000365FF">
      <w:pPr>
        <w:spacing w:line="360" w:lineRule="auto"/>
        <w:rPr>
          <w:bCs/>
          <w:color w:val="000000" w:themeColor="text1"/>
          <w:sz w:val="24"/>
          <w:szCs w:val="24"/>
          <w:lang w:val="en-IN"/>
        </w:rPr>
      </w:pPr>
    </w:p>
    <w:p w14:paraId="7F19010C"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height: 100vh;</w:t>
      </w:r>
    </w:p>
    <w:p w14:paraId="7D4A37A5"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w:t>
      </w:r>
    </w:p>
    <w:p w14:paraId="2345BE49" w14:textId="77777777" w:rsidR="000365FF" w:rsidRPr="000365FF" w:rsidRDefault="000365FF" w:rsidP="000365FF">
      <w:pPr>
        <w:spacing w:line="360" w:lineRule="auto"/>
        <w:rPr>
          <w:bCs/>
          <w:color w:val="000000" w:themeColor="text1"/>
          <w:sz w:val="24"/>
          <w:szCs w:val="24"/>
          <w:lang w:val="en-IN"/>
        </w:rPr>
      </w:pPr>
    </w:p>
    <w:p w14:paraId="45A1CE69"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.container {</w:t>
      </w:r>
    </w:p>
    <w:p w14:paraId="6B786E74"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background: white;</w:t>
      </w:r>
    </w:p>
    <w:p w14:paraId="06324FF4"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padding: 30px;</w:t>
      </w:r>
    </w:p>
    <w:p w14:paraId="53320833" w14:textId="77777777" w:rsid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border-radius: 12px;</w:t>
      </w:r>
    </w:p>
    <w:p w14:paraId="41716E16"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box-shadow: 0 0 20px rgba(0,0,0,0.1);</w:t>
      </w:r>
    </w:p>
    <w:p w14:paraId="37990880"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text-align: center;</w:t>
      </w:r>
    </w:p>
    <w:p w14:paraId="04E7ED6C"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width: 400px;</w:t>
      </w:r>
    </w:p>
    <w:p w14:paraId="508BF052"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w:t>
      </w:r>
    </w:p>
    <w:p w14:paraId="238F5A73" w14:textId="77777777" w:rsidR="000365FF" w:rsidRPr="000365FF" w:rsidRDefault="000365FF" w:rsidP="000365FF">
      <w:pPr>
        <w:spacing w:line="360" w:lineRule="auto"/>
        <w:rPr>
          <w:bCs/>
          <w:color w:val="000000" w:themeColor="text1"/>
          <w:sz w:val="24"/>
          <w:szCs w:val="24"/>
          <w:lang w:val="en-IN"/>
        </w:rPr>
      </w:pPr>
    </w:p>
    <w:p w14:paraId="4D8DAD64"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input, button {</w:t>
      </w:r>
    </w:p>
    <w:p w14:paraId="4F41B755"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width: 100%;</w:t>
      </w:r>
    </w:p>
    <w:p w14:paraId="27232833"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padding: 10px;</w:t>
      </w:r>
    </w:p>
    <w:p w14:paraId="0AC9EAB9"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margin: 10px 0;</w:t>
      </w:r>
    </w:p>
    <w:p w14:paraId="7F3E658A"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border: 1px solid #ccc;</w:t>
      </w:r>
    </w:p>
    <w:p w14:paraId="17CA5107"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border-radius: 8px;</w:t>
      </w:r>
    </w:p>
    <w:p w14:paraId="4793309D"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w:t>
      </w:r>
    </w:p>
    <w:p w14:paraId="74BCE447" w14:textId="77777777" w:rsidR="000365FF" w:rsidRPr="000365FF" w:rsidRDefault="000365FF" w:rsidP="000365FF">
      <w:pPr>
        <w:spacing w:line="360" w:lineRule="auto"/>
        <w:rPr>
          <w:bCs/>
          <w:color w:val="000000" w:themeColor="text1"/>
          <w:sz w:val="24"/>
          <w:szCs w:val="24"/>
          <w:lang w:val="en-IN"/>
        </w:rPr>
      </w:pPr>
    </w:p>
    <w:p w14:paraId="0D8E718E"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button {</w:t>
      </w:r>
    </w:p>
    <w:p w14:paraId="7402F321" w14:textId="6F6A7FFD" w:rsid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background: #28a745;</w:t>
      </w:r>
    </w:p>
    <w:p w14:paraId="1FE4545D" w14:textId="76429960"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color: white;</w:t>
      </w:r>
    </w:p>
    <w:p w14:paraId="15854409"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font-weight: bold;</w:t>
      </w:r>
    </w:p>
    <w:p w14:paraId="348FD55A"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border: none;</w:t>
      </w:r>
    </w:p>
    <w:p w14:paraId="0CF8AD7F"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cursor: pointer;</w:t>
      </w:r>
    </w:p>
    <w:p w14:paraId="3B24A5C6"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w:t>
      </w:r>
    </w:p>
    <w:p w14:paraId="07F85F18" w14:textId="77777777" w:rsidR="000365FF" w:rsidRPr="000365FF" w:rsidRDefault="000365FF" w:rsidP="000365FF">
      <w:pPr>
        <w:spacing w:line="360" w:lineRule="auto"/>
        <w:rPr>
          <w:bCs/>
          <w:color w:val="000000" w:themeColor="text1"/>
          <w:sz w:val="24"/>
          <w:szCs w:val="24"/>
          <w:lang w:val="en-IN"/>
        </w:rPr>
      </w:pPr>
    </w:p>
    <w:p w14:paraId="5E64DE1B"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button:hover {</w:t>
      </w:r>
    </w:p>
    <w:p w14:paraId="5EA98919" w14:textId="77777777" w:rsidR="000365FF" w:rsidRPr="000365FF" w:rsidRDefault="000365FF" w:rsidP="000365FF">
      <w:pPr>
        <w:spacing w:line="360" w:lineRule="auto"/>
        <w:rPr>
          <w:bCs/>
          <w:color w:val="000000" w:themeColor="text1"/>
          <w:sz w:val="24"/>
          <w:szCs w:val="24"/>
          <w:lang w:val="en-IN"/>
        </w:rPr>
      </w:pPr>
      <w:r w:rsidRPr="000365FF">
        <w:rPr>
          <w:bCs/>
          <w:color w:val="000000" w:themeColor="text1"/>
          <w:sz w:val="24"/>
          <w:szCs w:val="24"/>
          <w:lang w:val="en-IN"/>
        </w:rPr>
        <w:t>    background: #218838;</w:t>
      </w:r>
    </w:p>
    <w:p w14:paraId="1DB6196F" w14:textId="4FBF1248" w:rsidR="004203DA" w:rsidRDefault="000365FF" w:rsidP="00C528AF">
      <w:pPr>
        <w:spacing w:line="360" w:lineRule="auto"/>
        <w:rPr>
          <w:bCs/>
          <w:color w:val="000000" w:themeColor="text1"/>
          <w:sz w:val="24"/>
          <w:szCs w:val="24"/>
          <w:lang w:val="en-IN"/>
        </w:rPr>
      </w:pPr>
      <w:r w:rsidRPr="000365FF">
        <w:rPr>
          <w:bCs/>
          <w:color w:val="000000" w:themeColor="text1"/>
          <w:sz w:val="24"/>
          <w:szCs w:val="24"/>
          <w:lang w:val="en-IN"/>
        </w:rPr>
        <w:t>}</w:t>
      </w:r>
    </w:p>
    <w:p w14:paraId="4FE72252" w14:textId="77777777" w:rsidR="00B9101C" w:rsidRDefault="00B9101C" w:rsidP="00C528AF">
      <w:pPr>
        <w:spacing w:line="360" w:lineRule="auto"/>
        <w:rPr>
          <w:bCs/>
          <w:color w:val="000000" w:themeColor="text1"/>
          <w:sz w:val="24"/>
          <w:szCs w:val="24"/>
          <w:lang w:val="en-IN"/>
        </w:rPr>
      </w:pPr>
    </w:p>
    <w:p w14:paraId="6C3A8499" w14:textId="77777777" w:rsidR="00B9101C" w:rsidRDefault="00B9101C" w:rsidP="00C528AF">
      <w:pPr>
        <w:spacing w:line="360" w:lineRule="auto"/>
        <w:rPr>
          <w:bCs/>
          <w:color w:val="000000" w:themeColor="text1"/>
          <w:sz w:val="24"/>
          <w:szCs w:val="24"/>
          <w:lang w:val="en-IN"/>
        </w:rPr>
      </w:pPr>
    </w:p>
    <w:p w14:paraId="74D478E3" w14:textId="77777777" w:rsidR="00B9101C" w:rsidRDefault="00B9101C" w:rsidP="00C528AF">
      <w:pPr>
        <w:spacing w:line="360" w:lineRule="auto"/>
        <w:rPr>
          <w:bCs/>
          <w:color w:val="000000" w:themeColor="text1"/>
          <w:sz w:val="24"/>
          <w:szCs w:val="24"/>
          <w:lang w:val="en-IN"/>
        </w:rPr>
      </w:pPr>
    </w:p>
    <w:p w14:paraId="11D624FB" w14:textId="77777777" w:rsidR="00B9101C" w:rsidRDefault="00B9101C" w:rsidP="00C528AF">
      <w:pPr>
        <w:spacing w:line="360" w:lineRule="auto"/>
        <w:rPr>
          <w:bCs/>
          <w:color w:val="000000" w:themeColor="text1"/>
          <w:sz w:val="24"/>
          <w:szCs w:val="24"/>
          <w:lang w:val="en-IN"/>
        </w:rPr>
      </w:pPr>
    </w:p>
    <w:p w14:paraId="5EE86037" w14:textId="77777777" w:rsidR="004C38A7" w:rsidRDefault="004C38A7" w:rsidP="00C528AF">
      <w:pPr>
        <w:spacing w:line="360" w:lineRule="auto"/>
        <w:rPr>
          <w:bCs/>
          <w:color w:val="000000" w:themeColor="text1"/>
          <w:sz w:val="24"/>
          <w:szCs w:val="24"/>
          <w:lang w:val="en-IN"/>
        </w:rPr>
      </w:pPr>
    </w:p>
    <w:p w14:paraId="7DB41D01" w14:textId="77777777" w:rsidR="001D5D40" w:rsidRDefault="001D5D40" w:rsidP="00C528AF">
      <w:pPr>
        <w:spacing w:line="360" w:lineRule="auto"/>
        <w:rPr>
          <w:bCs/>
          <w:color w:val="000000" w:themeColor="text1"/>
          <w:sz w:val="24"/>
          <w:szCs w:val="24"/>
          <w:lang w:val="en-IN"/>
        </w:rPr>
      </w:pPr>
    </w:p>
    <w:p w14:paraId="46C9A281" w14:textId="1BBEB1B5" w:rsidR="004C38A7" w:rsidRDefault="004C38A7" w:rsidP="00C528AF">
      <w:pPr>
        <w:spacing w:line="360" w:lineRule="auto"/>
        <w:rPr>
          <w:bCs/>
          <w:color w:val="000000" w:themeColor="text1"/>
          <w:sz w:val="24"/>
          <w:szCs w:val="24"/>
          <w:lang w:val="en-IN"/>
        </w:rPr>
      </w:pPr>
      <w:r>
        <w:rPr>
          <w:bCs/>
          <w:color w:val="000000" w:themeColor="text1"/>
          <w:sz w:val="24"/>
          <w:szCs w:val="24"/>
          <w:lang w:val="en-IN"/>
        </w:rPr>
        <w:t>PREDICT.HTML—</w:t>
      </w:r>
    </w:p>
    <w:p w14:paraId="733F7A3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 templates/predict.html --&gt;</w:t>
      </w:r>
    </w:p>
    <w:p w14:paraId="6540EE71"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&lt;!DOCTYPE html&gt;</w:t>
      </w:r>
    </w:p>
    <w:p w14:paraId="07084A2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&lt;html lang="en"&gt;</w:t>
      </w:r>
    </w:p>
    <w:p w14:paraId="6410AF1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&lt;head&gt;</w:t>
      </w:r>
    </w:p>
    <w:p w14:paraId="6F1A4D7D" w14:textId="77777777" w:rsid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&lt;meta charset="UTF-8"&gt;</w:t>
      </w:r>
    </w:p>
    <w:p w14:paraId="5F1B947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&lt;title&gt;Fake Profile Detector&lt;/title&gt;</w:t>
      </w:r>
    </w:p>
    <w:p w14:paraId="401B945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&lt;link href="https://cdn.jsdelivr.net/npm/bootstrap@5.3.0/dist/css/bootstrap.min.css" rel="stylesheet"&gt;</w:t>
      </w:r>
    </w:p>
    <w:p w14:paraId="7D1691C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&lt;link href="https://fonts.googleapis.com/css2?family=Poppins:wght@500&amp;display=swap" rel="stylesheet"&gt;</w:t>
      </w:r>
    </w:p>
    <w:p w14:paraId="65E3D77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&lt;style&gt;</w:t>
      </w:r>
    </w:p>
    <w:p w14:paraId="70CDA50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body {</w:t>
      </w:r>
    </w:p>
    <w:p w14:paraId="1C41E61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font-family: 'Poppins', sans-serif;</w:t>
      </w:r>
    </w:p>
    <w:p w14:paraId="2725290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background: linear-gradient(135deg, #f093fb, #f5576c);</w:t>
      </w:r>
    </w:p>
    <w:p w14:paraId="57A379C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min-height: 100vh;</w:t>
      </w:r>
    </w:p>
    <w:p w14:paraId="3583ED1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display: flex;</w:t>
      </w:r>
    </w:p>
    <w:p w14:paraId="212C23E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justify-content: center;</w:t>
      </w:r>
    </w:p>
    <w:p w14:paraId="356997B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align-items: center;</w:t>
      </w:r>
    </w:p>
    <w:p w14:paraId="2EED9ED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padding: 30px;</w:t>
      </w:r>
    </w:p>
    <w:p w14:paraId="6CF4999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color: #333;</w:t>
      </w:r>
    </w:p>
    <w:p w14:paraId="2B748130" w14:textId="1E3B07D8"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2F8CD34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.form-card {</w:t>
      </w:r>
    </w:p>
    <w:p w14:paraId="4892E1A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background-color: #fff;</w:t>
      </w:r>
    </w:p>
    <w:p w14:paraId="45E8863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border-radius: 20px;</w:t>
      </w:r>
    </w:p>
    <w:p w14:paraId="0472843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padding: 40px;</w:t>
      </w:r>
    </w:p>
    <w:p w14:paraId="3846F25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max-width: 800px;</w:t>
      </w:r>
    </w:p>
    <w:p w14:paraId="14CBF4E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width: 100%;</w:t>
      </w:r>
    </w:p>
    <w:p w14:paraId="6F803BE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box-shadow: 0 10px 25px rgba(0, 0, 0, 0.15);</w:t>
      </w:r>
    </w:p>
    <w:p w14:paraId="258801C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animation: slideUp 0.7s ease;</w:t>
      </w:r>
    </w:p>
    <w:p w14:paraId="6DB869AF" w14:textId="77777777" w:rsid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66B479EE" w14:textId="77777777" w:rsidR="00B9101C" w:rsidRDefault="00B9101C" w:rsidP="00455A6B">
      <w:pPr>
        <w:spacing w:line="360" w:lineRule="auto"/>
        <w:rPr>
          <w:bCs/>
          <w:color w:val="000000" w:themeColor="text1"/>
          <w:sz w:val="24"/>
          <w:szCs w:val="24"/>
          <w:lang w:val="en-IN"/>
        </w:rPr>
      </w:pPr>
    </w:p>
    <w:p w14:paraId="5C857506" w14:textId="77777777" w:rsidR="00B9101C" w:rsidRDefault="00B9101C" w:rsidP="00455A6B">
      <w:pPr>
        <w:spacing w:line="360" w:lineRule="auto"/>
        <w:rPr>
          <w:bCs/>
          <w:color w:val="000000" w:themeColor="text1"/>
          <w:sz w:val="24"/>
          <w:szCs w:val="24"/>
          <w:lang w:val="en-IN"/>
        </w:rPr>
      </w:pPr>
    </w:p>
    <w:p w14:paraId="73652F94" w14:textId="77777777" w:rsidR="00B9101C" w:rsidRDefault="00B9101C" w:rsidP="00455A6B">
      <w:pPr>
        <w:spacing w:line="360" w:lineRule="auto"/>
        <w:rPr>
          <w:bCs/>
          <w:color w:val="000000" w:themeColor="text1"/>
          <w:sz w:val="24"/>
          <w:szCs w:val="24"/>
          <w:lang w:val="en-IN"/>
        </w:rPr>
      </w:pPr>
    </w:p>
    <w:p w14:paraId="0ADB492A" w14:textId="77777777" w:rsidR="00B9101C" w:rsidRPr="00455A6B" w:rsidRDefault="00B9101C" w:rsidP="00455A6B">
      <w:pPr>
        <w:spacing w:line="360" w:lineRule="auto"/>
        <w:rPr>
          <w:bCs/>
          <w:color w:val="000000" w:themeColor="text1"/>
          <w:sz w:val="24"/>
          <w:szCs w:val="24"/>
          <w:lang w:val="en-IN"/>
        </w:rPr>
      </w:pPr>
    </w:p>
    <w:p w14:paraId="56BB423A" w14:textId="77777777" w:rsidR="00455A6B" w:rsidRPr="00455A6B" w:rsidRDefault="00455A6B" w:rsidP="00455A6B">
      <w:pPr>
        <w:spacing w:line="360" w:lineRule="auto"/>
        <w:rPr>
          <w:bCs/>
          <w:color w:val="000000" w:themeColor="text1"/>
          <w:sz w:val="24"/>
          <w:szCs w:val="24"/>
          <w:lang w:val="en-IN"/>
        </w:rPr>
      </w:pPr>
    </w:p>
    <w:p w14:paraId="68E89B6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h2 {</w:t>
      </w:r>
    </w:p>
    <w:p w14:paraId="3E9E098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text-align: center;</w:t>
      </w:r>
    </w:p>
    <w:p w14:paraId="4FE0040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font-weight: bold;</w:t>
      </w:r>
    </w:p>
    <w:p w14:paraId="6006D8F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margin-bottom: 30px;</w:t>
      </w:r>
    </w:p>
    <w:p w14:paraId="01BEF2A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156E84A6" w14:textId="77777777" w:rsidR="00455A6B" w:rsidRPr="00455A6B" w:rsidRDefault="00455A6B" w:rsidP="00455A6B">
      <w:pPr>
        <w:spacing w:line="360" w:lineRule="auto"/>
        <w:rPr>
          <w:bCs/>
          <w:color w:val="000000" w:themeColor="text1"/>
          <w:sz w:val="24"/>
          <w:szCs w:val="24"/>
          <w:lang w:val="en-IN"/>
        </w:rPr>
      </w:pPr>
    </w:p>
    <w:p w14:paraId="00737A80" w14:textId="6A8D20F6" w:rsidR="00BB69D6"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label {</w:t>
      </w:r>
    </w:p>
    <w:p w14:paraId="71E5B77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font-weight: 500;</w:t>
      </w:r>
    </w:p>
    <w:p w14:paraId="14BBB69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margin-bottom: 5px;</w:t>
      </w:r>
    </w:p>
    <w:p w14:paraId="00592DA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7839353C" w14:textId="77777777" w:rsidR="00455A6B" w:rsidRPr="00455A6B" w:rsidRDefault="00455A6B" w:rsidP="00455A6B">
      <w:pPr>
        <w:spacing w:line="360" w:lineRule="auto"/>
        <w:rPr>
          <w:bCs/>
          <w:color w:val="000000" w:themeColor="text1"/>
          <w:sz w:val="24"/>
          <w:szCs w:val="24"/>
          <w:lang w:val="en-IN"/>
        </w:rPr>
      </w:pPr>
    </w:p>
    <w:p w14:paraId="45BC294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.form-control {</w:t>
      </w:r>
    </w:p>
    <w:p w14:paraId="5E8828A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border-radius: 12px;</w:t>
      </w:r>
    </w:p>
    <w:p w14:paraId="288BD6A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padding: 10px;</w:t>
      </w:r>
    </w:p>
    <w:p w14:paraId="17B570B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26B13BD3" w14:textId="77777777" w:rsidR="00455A6B" w:rsidRPr="00455A6B" w:rsidRDefault="00455A6B" w:rsidP="00455A6B">
      <w:pPr>
        <w:spacing w:line="360" w:lineRule="auto"/>
        <w:rPr>
          <w:bCs/>
          <w:color w:val="000000" w:themeColor="text1"/>
          <w:sz w:val="24"/>
          <w:szCs w:val="24"/>
          <w:lang w:val="en-IN"/>
        </w:rPr>
      </w:pPr>
    </w:p>
    <w:p w14:paraId="7850DB5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button {</w:t>
      </w:r>
    </w:p>
    <w:p w14:paraId="50FBF36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width: 100%;</w:t>
      </w:r>
    </w:p>
    <w:p w14:paraId="6CB5528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margin-top: 20px;</w:t>
      </w:r>
    </w:p>
    <w:p w14:paraId="032B703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background: linear-gradient(to right, #667eea, #764ba2);</w:t>
      </w:r>
    </w:p>
    <w:p w14:paraId="7A5D0C77" w14:textId="2491472E" w:rsidR="00E750AC"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border: none;</w:t>
      </w:r>
    </w:p>
    <w:p w14:paraId="2F36358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padding: 14px;</w:t>
      </w:r>
    </w:p>
    <w:p w14:paraId="4DB1555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border-radius: 30px;</w:t>
      </w:r>
    </w:p>
    <w:p w14:paraId="2722B7E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color: white;</w:t>
      </w:r>
    </w:p>
    <w:p w14:paraId="79F5EA9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font-size: 18px;</w:t>
      </w:r>
    </w:p>
    <w:p w14:paraId="6A357C3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font-weight: 600;</w:t>
      </w:r>
    </w:p>
    <w:p w14:paraId="20EC4B3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transition: 0.3s ease;</w:t>
      </w:r>
    </w:p>
    <w:p w14:paraId="240D432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2BD643C1" w14:textId="77777777" w:rsidR="00455A6B" w:rsidRPr="00455A6B" w:rsidRDefault="00455A6B" w:rsidP="00455A6B">
      <w:pPr>
        <w:spacing w:line="360" w:lineRule="auto"/>
        <w:rPr>
          <w:bCs/>
          <w:color w:val="000000" w:themeColor="text1"/>
          <w:sz w:val="24"/>
          <w:szCs w:val="24"/>
          <w:lang w:val="en-IN"/>
        </w:rPr>
      </w:pPr>
    </w:p>
    <w:p w14:paraId="55F1FE0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button:hover {</w:t>
      </w:r>
    </w:p>
    <w:p w14:paraId="3FAA63B9" w14:textId="77777777" w:rsid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background: linear-gradient(to right, #5a67d8, #6b46c1);</w:t>
      </w:r>
    </w:p>
    <w:p w14:paraId="181DEE05" w14:textId="77777777" w:rsidR="00B9101C" w:rsidRDefault="00B9101C" w:rsidP="00455A6B">
      <w:pPr>
        <w:spacing w:line="360" w:lineRule="auto"/>
        <w:rPr>
          <w:bCs/>
          <w:color w:val="000000" w:themeColor="text1"/>
          <w:sz w:val="24"/>
          <w:szCs w:val="24"/>
          <w:lang w:val="en-IN"/>
        </w:rPr>
      </w:pPr>
    </w:p>
    <w:p w14:paraId="0CB7E094" w14:textId="77777777" w:rsidR="00B9101C" w:rsidRDefault="00B9101C" w:rsidP="00455A6B">
      <w:pPr>
        <w:spacing w:line="360" w:lineRule="auto"/>
        <w:rPr>
          <w:bCs/>
          <w:color w:val="000000" w:themeColor="text1"/>
          <w:sz w:val="24"/>
          <w:szCs w:val="24"/>
          <w:lang w:val="en-IN"/>
        </w:rPr>
      </w:pPr>
    </w:p>
    <w:p w14:paraId="02DDC291" w14:textId="77777777" w:rsidR="00B9101C" w:rsidRDefault="00B9101C" w:rsidP="00455A6B">
      <w:pPr>
        <w:spacing w:line="360" w:lineRule="auto"/>
        <w:rPr>
          <w:bCs/>
          <w:color w:val="000000" w:themeColor="text1"/>
          <w:sz w:val="24"/>
          <w:szCs w:val="24"/>
          <w:lang w:val="en-IN"/>
        </w:rPr>
      </w:pPr>
    </w:p>
    <w:p w14:paraId="4A56C54C" w14:textId="77777777" w:rsidR="00B9101C" w:rsidRPr="00455A6B" w:rsidRDefault="00B9101C" w:rsidP="00455A6B">
      <w:pPr>
        <w:spacing w:line="360" w:lineRule="auto"/>
        <w:rPr>
          <w:bCs/>
          <w:color w:val="000000" w:themeColor="text1"/>
          <w:sz w:val="24"/>
          <w:szCs w:val="24"/>
          <w:lang w:val="en-IN"/>
        </w:rPr>
      </w:pPr>
    </w:p>
    <w:p w14:paraId="06C0979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transform: scale(1.03);</w:t>
      </w:r>
    </w:p>
    <w:p w14:paraId="258508A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7BA8AA81" w14:textId="77777777" w:rsidR="00455A6B" w:rsidRPr="00455A6B" w:rsidRDefault="00455A6B" w:rsidP="00455A6B">
      <w:pPr>
        <w:spacing w:line="360" w:lineRule="auto"/>
        <w:rPr>
          <w:bCs/>
          <w:color w:val="000000" w:themeColor="text1"/>
          <w:sz w:val="24"/>
          <w:szCs w:val="24"/>
          <w:lang w:val="en-IN"/>
        </w:rPr>
      </w:pPr>
    </w:p>
    <w:p w14:paraId="10A2028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.emoji {</w:t>
      </w:r>
    </w:p>
    <w:p w14:paraId="32481C5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font-size: 28px;</w:t>
      </w:r>
    </w:p>
    <w:p w14:paraId="1374C00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margin-right: 6px;</w:t>
      </w:r>
    </w:p>
    <w:p w14:paraId="59B6C7AC" w14:textId="6C6CBA0D"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541706B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@keyframes slideUp {</w:t>
      </w:r>
    </w:p>
    <w:p w14:paraId="126ABCF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from {</w:t>
      </w:r>
    </w:p>
    <w:p w14:paraId="23DFC83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opacity: 0;</w:t>
      </w:r>
    </w:p>
    <w:p w14:paraId="5B119FB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transform: translateY(40px);</w:t>
      </w:r>
    </w:p>
    <w:p w14:paraId="4E28AA8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0923241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to {</w:t>
      </w:r>
    </w:p>
    <w:p w14:paraId="242B289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opacity: 1;</w:t>
      </w:r>
    </w:p>
    <w:p w14:paraId="26C029B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transform: translateY(0);</w:t>
      </w:r>
    </w:p>
    <w:p w14:paraId="350CAED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429D314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w:t>
      </w:r>
    </w:p>
    <w:p w14:paraId="23780DD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&lt;/style&gt;</w:t>
      </w:r>
    </w:p>
    <w:p w14:paraId="4FB8C36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&lt;/head&gt;</w:t>
      </w:r>
    </w:p>
    <w:p w14:paraId="2A992C53" w14:textId="690A5282"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&lt;body&gt;</w:t>
      </w:r>
    </w:p>
    <w:p w14:paraId="514622C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class="form-card"&gt;</w:t>
      </w:r>
    </w:p>
    <w:p w14:paraId="0AB0EFB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&lt;h2&gt;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 xml:space="preserve"> Detect a Fake Profile&lt;/h2&gt;</w:t>
      </w:r>
    </w:p>
    <w:p w14:paraId="40E99EB1"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&lt;form action="/predict" method="post"&gt;</w:t>
      </w:r>
    </w:p>
    <w:p w14:paraId="5D79CA4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class="row g-3"&gt;</w:t>
      </w:r>
    </w:p>
    <w:p w14:paraId="24513DA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5BB6732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&lt;/span&gt;Number of Followers&lt;/label&gt;</w:t>
      </w:r>
    </w:p>
    <w:p w14:paraId="016B757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name="num_followers" class="form-control" placeholder="e.g. 200" required&gt;</w:t>
      </w:r>
    </w:p>
    <w:p w14:paraId="1285D36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330B343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4FDDF5C2" w14:textId="77777777" w:rsid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&lt;/span&gt;Number of Following&lt;/label&gt;</w:t>
      </w:r>
    </w:p>
    <w:p w14:paraId="54376A0C" w14:textId="77777777" w:rsidR="00B9101C" w:rsidRDefault="00B9101C" w:rsidP="00455A6B">
      <w:pPr>
        <w:spacing w:line="360" w:lineRule="auto"/>
        <w:rPr>
          <w:bCs/>
          <w:color w:val="000000" w:themeColor="text1"/>
          <w:sz w:val="24"/>
          <w:szCs w:val="24"/>
          <w:lang w:val="en-IN"/>
        </w:rPr>
      </w:pPr>
    </w:p>
    <w:p w14:paraId="3D727FCF" w14:textId="77777777" w:rsidR="00B9101C" w:rsidRDefault="00B9101C" w:rsidP="00455A6B">
      <w:pPr>
        <w:spacing w:line="360" w:lineRule="auto"/>
        <w:rPr>
          <w:bCs/>
          <w:color w:val="000000" w:themeColor="text1"/>
          <w:sz w:val="24"/>
          <w:szCs w:val="24"/>
          <w:lang w:val="en-IN"/>
        </w:rPr>
      </w:pPr>
    </w:p>
    <w:p w14:paraId="034B5C1F" w14:textId="77777777" w:rsidR="00B9101C" w:rsidRDefault="00B9101C" w:rsidP="00455A6B">
      <w:pPr>
        <w:spacing w:line="360" w:lineRule="auto"/>
        <w:rPr>
          <w:bCs/>
          <w:color w:val="000000" w:themeColor="text1"/>
          <w:sz w:val="24"/>
          <w:szCs w:val="24"/>
          <w:lang w:val="en-IN"/>
        </w:rPr>
      </w:pPr>
    </w:p>
    <w:p w14:paraId="60585B70" w14:textId="77777777" w:rsidR="00B9101C" w:rsidRPr="00455A6B" w:rsidRDefault="00B9101C" w:rsidP="00455A6B">
      <w:pPr>
        <w:spacing w:line="360" w:lineRule="auto"/>
        <w:rPr>
          <w:bCs/>
          <w:color w:val="000000" w:themeColor="text1"/>
          <w:sz w:val="24"/>
          <w:szCs w:val="24"/>
          <w:lang w:val="en-IN"/>
        </w:rPr>
      </w:pPr>
    </w:p>
    <w:p w14:paraId="1129ED4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name="num_following" class="form-control" placeholder="e.g. 180" required&gt;</w:t>
      </w:r>
    </w:p>
    <w:p w14:paraId="10809E3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3141E97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48A6330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&lt;/span&gt;Number of Photos&lt;/label&gt;</w:t>
      </w:r>
    </w:p>
    <w:p w14:paraId="0469C268" w14:textId="46EEF294" w:rsidR="00BB69D6"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name="num_photos" class="form-control" placeholder="e.g. 25" required&gt;</w:t>
      </w:r>
    </w:p>
    <w:p w14:paraId="489F6F3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277AC68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2C1F2DA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&lt;/span&gt;Number of Videos&lt;/label&gt;</w:t>
      </w:r>
    </w:p>
    <w:p w14:paraId="4327BFE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name="num_videos" class="form-control" placeholder="e.g. 5" required&gt;</w:t>
      </w:r>
    </w:p>
    <w:p w14:paraId="66FAD9E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4085BDC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65CEF6E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&lt;/span&gt;Account Age (days)&lt;/label&gt;</w:t>
      </w:r>
    </w:p>
    <w:p w14:paraId="4FE2D3C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step="1" name="account_age_days" class="form-control" placeholder="e.g. 365" required&gt;</w:t>
      </w:r>
    </w:p>
    <w:p w14:paraId="4BE4888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56D3BEAF" w14:textId="08ED986E" w:rsidR="00E750AC"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0DC0D31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&lt;/span&gt;Average Likes&lt;/label&gt;</w:t>
      </w:r>
    </w:p>
    <w:p w14:paraId="3970007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name="avg_likes" class="form-control" placeholder="e.g. 50" required&gt;</w:t>
      </w:r>
    </w:p>
    <w:p w14:paraId="18CF860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6C56042C"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3AEB045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&lt;/span&gt;Average Comments&lt;/label&gt;</w:t>
      </w:r>
    </w:p>
    <w:p w14:paraId="65118CD6"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name="avg_comments" class="form-control" placeholder="e.g. 10" required&gt;</w:t>
      </w:r>
    </w:p>
    <w:p w14:paraId="6D54DFC8"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6C19E707"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38C0DC9F" w14:textId="77777777" w:rsid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&lt;/span&gt;Engagement Rate&lt;/label&gt;</w:t>
      </w:r>
    </w:p>
    <w:p w14:paraId="5463DF81" w14:textId="77777777" w:rsidR="00B9101C" w:rsidRDefault="00B9101C" w:rsidP="00455A6B">
      <w:pPr>
        <w:spacing w:line="360" w:lineRule="auto"/>
        <w:rPr>
          <w:bCs/>
          <w:color w:val="000000" w:themeColor="text1"/>
          <w:sz w:val="24"/>
          <w:szCs w:val="24"/>
          <w:lang w:val="en-IN"/>
        </w:rPr>
      </w:pPr>
    </w:p>
    <w:p w14:paraId="1AB9C393" w14:textId="77777777" w:rsidR="00B9101C" w:rsidRDefault="00B9101C" w:rsidP="00455A6B">
      <w:pPr>
        <w:spacing w:line="360" w:lineRule="auto"/>
        <w:rPr>
          <w:bCs/>
          <w:color w:val="000000" w:themeColor="text1"/>
          <w:sz w:val="24"/>
          <w:szCs w:val="24"/>
          <w:lang w:val="en-IN"/>
        </w:rPr>
      </w:pPr>
    </w:p>
    <w:p w14:paraId="3F60F212" w14:textId="77777777" w:rsidR="00B9101C" w:rsidRDefault="00B9101C" w:rsidP="00455A6B">
      <w:pPr>
        <w:spacing w:line="360" w:lineRule="auto"/>
        <w:rPr>
          <w:bCs/>
          <w:color w:val="000000" w:themeColor="text1"/>
          <w:sz w:val="24"/>
          <w:szCs w:val="24"/>
          <w:lang w:val="en-IN"/>
        </w:rPr>
      </w:pPr>
    </w:p>
    <w:p w14:paraId="212EE5F9" w14:textId="77777777" w:rsidR="00B9101C" w:rsidRPr="00455A6B" w:rsidRDefault="00B9101C" w:rsidP="00455A6B">
      <w:pPr>
        <w:spacing w:line="360" w:lineRule="auto"/>
        <w:rPr>
          <w:bCs/>
          <w:color w:val="000000" w:themeColor="text1"/>
          <w:sz w:val="24"/>
          <w:szCs w:val="24"/>
          <w:lang w:val="en-IN"/>
        </w:rPr>
      </w:pPr>
    </w:p>
    <w:p w14:paraId="59DC9AF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step="0.01" name="engagement_rate" class="form-control" placeholder="e.g. 3.25" required&gt;</w:t>
      </w:r>
    </w:p>
    <w:p w14:paraId="7F313849"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1E494AD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7CC82F5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&lt;/span&gt;Has Profile Picture&lt;/label&gt;</w:t>
      </w:r>
    </w:p>
    <w:p w14:paraId="26CCAFF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&lt;select class="form-select" name="has_profile_picture" required&gt;</w:t>
      </w:r>
    </w:p>
    <w:p w14:paraId="7F2D1CAB" w14:textId="037AE069" w:rsidR="00BB69D6"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&lt;option value="1"&gt;Yes&lt;/option&gt;</w:t>
      </w:r>
    </w:p>
    <w:p w14:paraId="5EF4BB02"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&lt;option value="0"&gt;No&lt;/option&gt;</w:t>
      </w:r>
    </w:p>
    <w:p w14:paraId="6DB720C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&lt;/select&gt;</w:t>
      </w:r>
    </w:p>
    <w:p w14:paraId="257259F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2EF19453"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04D3EDD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&lt;/span&gt;Is Verified&lt;/label&gt;</w:t>
      </w:r>
    </w:p>
    <w:p w14:paraId="5158726D"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&lt;select class="form-select" name="is_verified" required&gt;</w:t>
      </w:r>
    </w:p>
    <w:p w14:paraId="492A9C35"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&lt;option value="1"&gt;Yes&lt;/option&gt;</w:t>
      </w:r>
    </w:p>
    <w:p w14:paraId="02B78A9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&lt;option value="0"&gt;No&lt;/option&gt;</w:t>
      </w:r>
    </w:p>
    <w:p w14:paraId="564C03C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&lt;/select&gt;</w:t>
      </w:r>
    </w:p>
    <w:p w14:paraId="3D39524B"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5B16DAC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 class="col-md-6"&gt;</w:t>
      </w:r>
    </w:p>
    <w:p w14:paraId="691561B8" w14:textId="64C00441" w:rsidR="00E750AC"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&lt;label&gt;&lt;span class="emoji"&gt;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&lt;/span&gt;Username Length&lt;/label&gt;</w:t>
      </w:r>
    </w:p>
    <w:p w14:paraId="6D47C654"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&lt;input type="number" step="1" name="username_length" class="form-control" placeholder="e.g. 10" required&gt;</w:t>
      </w:r>
    </w:p>
    <w:p w14:paraId="75907FFF"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438B40A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503C8A4E"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&lt;button type="submit"&gt;</w:t>
      </w:r>
      <w:r w:rsidRPr="00455A6B">
        <w:rPr>
          <w:rFonts w:ascii="Segoe UI Emoji" w:hAnsi="Segoe UI Emoji" w:cs="Segoe UI Emoji"/>
          <w:bCs/>
          <w:color w:val="000000" w:themeColor="text1"/>
          <w:sz w:val="24"/>
          <w:szCs w:val="24"/>
          <w:lang w:val="en-IN"/>
        </w:rPr>
        <w:t>🔎</w:t>
      </w:r>
      <w:r w:rsidRPr="00455A6B">
        <w:rPr>
          <w:bCs/>
          <w:color w:val="000000" w:themeColor="text1"/>
          <w:sz w:val="24"/>
          <w:szCs w:val="24"/>
          <w:lang w:val="en-IN"/>
        </w:rPr>
        <w:t xml:space="preserve"> Predict Profile Authenticity&lt;/button&gt;</w:t>
      </w:r>
    </w:p>
    <w:p w14:paraId="3D92B64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&lt;/form&gt;</w:t>
      </w:r>
    </w:p>
    <w:p w14:paraId="40681A90"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  &lt;/div&gt;</w:t>
      </w:r>
    </w:p>
    <w:p w14:paraId="74CFCC71" w14:textId="77777777" w:rsidR="00455A6B" w:rsidRPr="00455A6B" w:rsidRDefault="00455A6B" w:rsidP="00455A6B">
      <w:pPr>
        <w:spacing w:line="360" w:lineRule="auto"/>
        <w:rPr>
          <w:bCs/>
          <w:color w:val="000000" w:themeColor="text1"/>
          <w:sz w:val="24"/>
          <w:szCs w:val="24"/>
          <w:lang w:val="en-IN"/>
        </w:rPr>
      </w:pPr>
    </w:p>
    <w:p w14:paraId="62E30BDA" w14:textId="77777777" w:rsidR="00455A6B" w:rsidRPr="00455A6B"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&lt;/body&gt;</w:t>
      </w:r>
    </w:p>
    <w:p w14:paraId="2450970C" w14:textId="7BC69980" w:rsidR="00BB69D6" w:rsidRDefault="00455A6B" w:rsidP="00455A6B">
      <w:pPr>
        <w:spacing w:line="360" w:lineRule="auto"/>
        <w:rPr>
          <w:bCs/>
          <w:color w:val="000000" w:themeColor="text1"/>
          <w:sz w:val="24"/>
          <w:szCs w:val="24"/>
          <w:lang w:val="en-IN"/>
        </w:rPr>
      </w:pPr>
      <w:r w:rsidRPr="00455A6B">
        <w:rPr>
          <w:bCs/>
          <w:color w:val="000000" w:themeColor="text1"/>
          <w:sz w:val="24"/>
          <w:szCs w:val="24"/>
          <w:lang w:val="en-IN"/>
        </w:rPr>
        <w:t>&lt;/html&gt;</w:t>
      </w:r>
    </w:p>
    <w:p w14:paraId="465983E2" w14:textId="77777777" w:rsidR="00BB69D6" w:rsidRDefault="00BB69D6" w:rsidP="00455A6B">
      <w:pPr>
        <w:spacing w:line="360" w:lineRule="auto"/>
        <w:rPr>
          <w:bCs/>
          <w:color w:val="000000" w:themeColor="text1"/>
          <w:sz w:val="24"/>
          <w:szCs w:val="24"/>
          <w:lang w:val="en-IN"/>
        </w:rPr>
      </w:pPr>
    </w:p>
    <w:p w14:paraId="786F2F70" w14:textId="77777777" w:rsidR="00BB69D6" w:rsidRDefault="00BB69D6" w:rsidP="00455A6B">
      <w:pPr>
        <w:spacing w:line="360" w:lineRule="auto"/>
        <w:rPr>
          <w:bCs/>
          <w:color w:val="000000" w:themeColor="text1"/>
          <w:sz w:val="24"/>
          <w:szCs w:val="24"/>
          <w:lang w:val="en-IN"/>
        </w:rPr>
      </w:pPr>
    </w:p>
    <w:p w14:paraId="13AD2E3D" w14:textId="77777777" w:rsidR="00BB69D6" w:rsidRDefault="00BB69D6" w:rsidP="00455A6B">
      <w:pPr>
        <w:spacing w:line="360" w:lineRule="auto"/>
        <w:rPr>
          <w:bCs/>
          <w:color w:val="000000" w:themeColor="text1"/>
          <w:sz w:val="24"/>
          <w:szCs w:val="24"/>
          <w:lang w:val="en-IN"/>
        </w:rPr>
      </w:pPr>
    </w:p>
    <w:p w14:paraId="060FA366" w14:textId="77777777" w:rsidR="00BB69D6" w:rsidRDefault="00BB69D6" w:rsidP="00455A6B">
      <w:pPr>
        <w:spacing w:line="360" w:lineRule="auto"/>
        <w:rPr>
          <w:bCs/>
          <w:color w:val="000000" w:themeColor="text1"/>
          <w:sz w:val="24"/>
          <w:szCs w:val="24"/>
          <w:lang w:val="en-IN"/>
        </w:rPr>
      </w:pPr>
    </w:p>
    <w:p w14:paraId="2FABECBA" w14:textId="77777777" w:rsidR="004E4C06" w:rsidRPr="00455A6B" w:rsidRDefault="004E4C06" w:rsidP="00455A6B">
      <w:pPr>
        <w:spacing w:line="360" w:lineRule="auto"/>
        <w:rPr>
          <w:bCs/>
          <w:color w:val="000000" w:themeColor="text1"/>
          <w:sz w:val="24"/>
          <w:szCs w:val="24"/>
          <w:lang w:val="en-IN"/>
        </w:rPr>
      </w:pPr>
    </w:p>
    <w:p w14:paraId="756E9196" w14:textId="77777777" w:rsidR="004C38A7" w:rsidRDefault="004C38A7" w:rsidP="00C528AF">
      <w:pPr>
        <w:spacing w:line="360" w:lineRule="auto"/>
        <w:rPr>
          <w:bCs/>
          <w:color w:val="000000" w:themeColor="text1"/>
          <w:sz w:val="24"/>
          <w:szCs w:val="24"/>
        </w:rPr>
      </w:pPr>
    </w:p>
    <w:p w14:paraId="253FC0D2" w14:textId="44012B41" w:rsidR="00455A6B" w:rsidRDefault="00455A6B" w:rsidP="00C528AF">
      <w:pPr>
        <w:spacing w:line="360" w:lineRule="auto"/>
        <w:rPr>
          <w:bCs/>
          <w:color w:val="000000" w:themeColor="text1"/>
          <w:sz w:val="24"/>
          <w:szCs w:val="24"/>
        </w:rPr>
      </w:pPr>
      <w:r>
        <w:rPr>
          <w:bCs/>
          <w:color w:val="000000" w:themeColor="text1"/>
          <w:sz w:val="24"/>
          <w:szCs w:val="24"/>
        </w:rPr>
        <w:t>INDEX.HTML –</w:t>
      </w:r>
    </w:p>
    <w:p w14:paraId="11D6E76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&lt;!DOCTYPE html&gt;</w:t>
      </w:r>
    </w:p>
    <w:p w14:paraId="7C78B90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&lt;html lang="en"&gt;</w:t>
      </w:r>
    </w:p>
    <w:p w14:paraId="3E5F347C"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&lt;head&gt;</w:t>
      </w:r>
    </w:p>
    <w:p w14:paraId="656D451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&lt;meta charset="UTF-8" /&gt;</w:t>
      </w:r>
    </w:p>
    <w:p w14:paraId="2C00B7EF"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&lt;meta name="viewport" content="width=device-width, initial-scale=1.0" /&gt;</w:t>
      </w:r>
    </w:p>
    <w:p w14:paraId="329D1C3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&lt;title&gt;Fake Profile Detector&lt;/title&gt;</w:t>
      </w:r>
    </w:p>
    <w:p w14:paraId="50508CB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&lt;link rel="stylesheet" href="https://cdnjs.cloudflare.com/ajax/libs/font-awesome/6.0.0/css/all.min.css" /&gt;</w:t>
      </w:r>
    </w:p>
    <w:p w14:paraId="3D338321"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&lt;link href="https://fonts.googleapis.com/css2?family=Nunito:wght@400;700&amp;display=swap" rel="stylesheet" /&gt;</w:t>
      </w:r>
    </w:p>
    <w:p w14:paraId="7C3A4E5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&lt;style&gt;</w:t>
      </w:r>
    </w:p>
    <w:p w14:paraId="63DD73F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 {</w:t>
      </w:r>
    </w:p>
    <w:p w14:paraId="41B7BD4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margin: 0;</w:t>
      </w:r>
    </w:p>
    <w:p w14:paraId="40E4224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padding: 0;</w:t>
      </w:r>
    </w:p>
    <w:p w14:paraId="0B0307EF"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box-sizing: border-box;</w:t>
      </w:r>
    </w:p>
    <w:p w14:paraId="0E541A0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4B76DC27" w14:textId="77777777" w:rsidR="00E750AC" w:rsidRPr="00E750AC" w:rsidRDefault="00E750AC" w:rsidP="00E750AC">
      <w:pPr>
        <w:spacing w:line="360" w:lineRule="auto"/>
        <w:rPr>
          <w:bCs/>
          <w:color w:val="000000" w:themeColor="text1"/>
          <w:sz w:val="24"/>
          <w:szCs w:val="24"/>
          <w:lang w:val="en-IN"/>
        </w:rPr>
      </w:pPr>
    </w:p>
    <w:p w14:paraId="29E88FB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body {</w:t>
      </w:r>
    </w:p>
    <w:p w14:paraId="5CD589BC" w14:textId="7A16C2A0" w:rsidR="004E4C06"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font-family: 'Nunito', sans-serif;</w:t>
      </w:r>
    </w:p>
    <w:p w14:paraId="21151554"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 linear-gradient(to right, #0f2027, #203a43, #2c5364);</w:t>
      </w:r>
    </w:p>
    <w:p w14:paraId="40E00AE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white;</w:t>
      </w:r>
    </w:p>
    <w:p w14:paraId="6E0F6CD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overflow-x: hidden;</w:t>
      </w:r>
    </w:p>
    <w:p w14:paraId="60CFC9B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1E7AB904" w14:textId="77777777" w:rsidR="00E750AC" w:rsidRPr="00E750AC" w:rsidRDefault="00E750AC" w:rsidP="00E750AC">
      <w:pPr>
        <w:spacing w:line="360" w:lineRule="auto"/>
        <w:rPr>
          <w:bCs/>
          <w:color w:val="000000" w:themeColor="text1"/>
          <w:sz w:val="24"/>
          <w:szCs w:val="24"/>
          <w:lang w:val="en-IN"/>
        </w:rPr>
      </w:pPr>
    </w:p>
    <w:p w14:paraId="65189D2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header {</w:t>
      </w:r>
    </w:p>
    <w:p w14:paraId="7C50CA2F"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padding: 1.5rem 2rem;</w:t>
      </w:r>
    </w:p>
    <w:p w14:paraId="42696D0D"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 rgba(0, 0, 0, 0.4);</w:t>
      </w:r>
    </w:p>
    <w:p w14:paraId="61896ED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display: flex;</w:t>
      </w:r>
    </w:p>
    <w:p w14:paraId="706E86F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justify-content: space-between;</w:t>
      </w:r>
    </w:p>
    <w:p w14:paraId="5B3BE561"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align-items: center;</w:t>
      </w:r>
    </w:p>
    <w:p w14:paraId="45F33BB8" w14:textId="5D8EF89C" w:rsidR="00B9101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backdrop-filter: blur(10px);</w:t>
      </w:r>
    </w:p>
    <w:p w14:paraId="58ABCFA4" w14:textId="77777777" w:rsidR="00BB69D6" w:rsidRDefault="00BB69D6" w:rsidP="00E750AC">
      <w:pPr>
        <w:spacing w:line="360" w:lineRule="auto"/>
        <w:rPr>
          <w:bCs/>
          <w:color w:val="000000" w:themeColor="text1"/>
          <w:sz w:val="24"/>
          <w:szCs w:val="24"/>
          <w:lang w:val="en-IN"/>
        </w:rPr>
      </w:pPr>
    </w:p>
    <w:p w14:paraId="71816DAA" w14:textId="77777777" w:rsidR="00BB69D6" w:rsidRDefault="00BB69D6" w:rsidP="00E750AC">
      <w:pPr>
        <w:spacing w:line="360" w:lineRule="auto"/>
        <w:rPr>
          <w:bCs/>
          <w:color w:val="000000" w:themeColor="text1"/>
          <w:sz w:val="24"/>
          <w:szCs w:val="24"/>
          <w:lang w:val="en-IN"/>
        </w:rPr>
      </w:pPr>
    </w:p>
    <w:p w14:paraId="2B92AC0D" w14:textId="77777777" w:rsidR="00BB69D6" w:rsidRDefault="00BB69D6" w:rsidP="00E750AC">
      <w:pPr>
        <w:spacing w:line="360" w:lineRule="auto"/>
        <w:rPr>
          <w:bCs/>
          <w:color w:val="000000" w:themeColor="text1"/>
          <w:sz w:val="24"/>
          <w:szCs w:val="24"/>
          <w:lang w:val="en-IN"/>
        </w:rPr>
      </w:pPr>
    </w:p>
    <w:p w14:paraId="73AABC98" w14:textId="77777777" w:rsidR="00BB69D6" w:rsidRPr="00E750AC" w:rsidRDefault="00BB69D6" w:rsidP="00E750AC">
      <w:pPr>
        <w:spacing w:line="360" w:lineRule="auto"/>
        <w:rPr>
          <w:bCs/>
          <w:color w:val="000000" w:themeColor="text1"/>
          <w:sz w:val="24"/>
          <w:szCs w:val="24"/>
          <w:lang w:val="en-IN"/>
        </w:rPr>
      </w:pPr>
    </w:p>
    <w:p w14:paraId="39485AE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79EC56A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header h1 {</w:t>
      </w:r>
    </w:p>
    <w:p w14:paraId="7AC58C0D"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font-size: 2rem;</w:t>
      </w:r>
    </w:p>
    <w:p w14:paraId="079AB5E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#00e676;</w:t>
      </w:r>
    </w:p>
    <w:p w14:paraId="5541170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3D1DB658" w14:textId="77777777" w:rsidR="00E750AC" w:rsidRPr="00E750AC" w:rsidRDefault="00E750AC" w:rsidP="00E750AC">
      <w:pPr>
        <w:spacing w:line="360" w:lineRule="auto"/>
        <w:rPr>
          <w:bCs/>
          <w:color w:val="000000" w:themeColor="text1"/>
          <w:sz w:val="24"/>
          <w:szCs w:val="24"/>
          <w:lang w:val="en-IN"/>
        </w:rPr>
      </w:pPr>
    </w:p>
    <w:p w14:paraId="37E9346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nav a {</w:t>
      </w:r>
    </w:p>
    <w:p w14:paraId="088BEC2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#fff;</w:t>
      </w:r>
    </w:p>
    <w:p w14:paraId="7AEF1F0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text-decoration: none;</w:t>
      </w:r>
    </w:p>
    <w:p w14:paraId="42865CB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margin: 0 1rem;</w:t>
      </w:r>
    </w:p>
    <w:p w14:paraId="379F6DB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font-weight: bold;</w:t>
      </w:r>
    </w:p>
    <w:p w14:paraId="7A3FBBEC"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transition: color 0.3s;</w:t>
      </w:r>
    </w:p>
    <w:p w14:paraId="7A19356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3422CD8B" w14:textId="77777777" w:rsidR="00E750AC" w:rsidRPr="00E750AC" w:rsidRDefault="00E750AC" w:rsidP="00E750AC">
      <w:pPr>
        <w:spacing w:line="360" w:lineRule="auto"/>
        <w:rPr>
          <w:bCs/>
          <w:color w:val="000000" w:themeColor="text1"/>
          <w:sz w:val="24"/>
          <w:szCs w:val="24"/>
          <w:lang w:val="en-IN"/>
        </w:rPr>
      </w:pPr>
    </w:p>
    <w:p w14:paraId="3634239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nav a:hover {</w:t>
      </w:r>
    </w:p>
    <w:p w14:paraId="0946266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#00e5ff;</w:t>
      </w:r>
    </w:p>
    <w:p w14:paraId="72E78624" w14:textId="7C9188F9"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1F606C1A" w14:textId="32F5A132" w:rsidR="004E4C06"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w:t>
      </w:r>
    </w:p>
    <w:p w14:paraId="4702766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display: flex;</w:t>
      </w:r>
    </w:p>
    <w:p w14:paraId="448417C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flex-direction: column;</w:t>
      </w:r>
    </w:p>
    <w:p w14:paraId="1A91953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align-items: center;</w:t>
      </w:r>
    </w:p>
    <w:p w14:paraId="5E157FD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justify-content: center;</w:t>
      </w:r>
    </w:p>
    <w:p w14:paraId="79D5814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padding: 4rem 2rem;</w:t>
      </w:r>
    </w:p>
    <w:p w14:paraId="0ECCEFB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text-align: center;</w:t>
      </w:r>
    </w:p>
    <w:p w14:paraId="6714E31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position: relative;</w:t>
      </w:r>
    </w:p>
    <w:p w14:paraId="27580E1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z-index: 2;</w:t>
      </w:r>
    </w:p>
    <w:p w14:paraId="78217F6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3821F766" w14:textId="77777777" w:rsidR="00E750AC" w:rsidRPr="00E750AC" w:rsidRDefault="00E750AC" w:rsidP="00E750AC">
      <w:pPr>
        <w:spacing w:line="360" w:lineRule="auto"/>
        <w:rPr>
          <w:bCs/>
          <w:color w:val="000000" w:themeColor="text1"/>
          <w:sz w:val="24"/>
          <w:szCs w:val="24"/>
          <w:lang w:val="en-IN"/>
        </w:rPr>
      </w:pPr>
    </w:p>
    <w:p w14:paraId="0A1CE17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img {</w:t>
      </w:r>
    </w:p>
    <w:p w14:paraId="110365A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width: 150px;</w:t>
      </w:r>
    </w:p>
    <w:p w14:paraId="4A5FB16D"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border-radius: 50%;</w:t>
      </w:r>
    </w:p>
    <w:p w14:paraId="6E3F6FCB" w14:textId="77777777" w:rsidR="00BB69D6" w:rsidRDefault="00BB69D6" w:rsidP="00E750AC">
      <w:pPr>
        <w:spacing w:line="360" w:lineRule="auto"/>
        <w:rPr>
          <w:bCs/>
          <w:color w:val="000000" w:themeColor="text1"/>
          <w:sz w:val="24"/>
          <w:szCs w:val="24"/>
          <w:lang w:val="en-IN"/>
        </w:rPr>
      </w:pPr>
    </w:p>
    <w:p w14:paraId="20FF0903" w14:textId="77777777" w:rsidR="00BB69D6" w:rsidRDefault="00BB69D6" w:rsidP="00E750AC">
      <w:pPr>
        <w:spacing w:line="360" w:lineRule="auto"/>
        <w:rPr>
          <w:bCs/>
          <w:color w:val="000000" w:themeColor="text1"/>
          <w:sz w:val="24"/>
          <w:szCs w:val="24"/>
          <w:lang w:val="en-IN"/>
        </w:rPr>
      </w:pPr>
    </w:p>
    <w:p w14:paraId="4B454D4A" w14:textId="77777777" w:rsidR="00BB69D6" w:rsidRDefault="00BB69D6" w:rsidP="00E750AC">
      <w:pPr>
        <w:spacing w:line="360" w:lineRule="auto"/>
        <w:rPr>
          <w:bCs/>
          <w:color w:val="000000" w:themeColor="text1"/>
          <w:sz w:val="24"/>
          <w:szCs w:val="24"/>
          <w:lang w:val="en-IN"/>
        </w:rPr>
      </w:pPr>
    </w:p>
    <w:p w14:paraId="3472CA43" w14:textId="77777777" w:rsidR="00BB69D6" w:rsidRPr="00E750AC" w:rsidRDefault="00BB69D6" w:rsidP="00E750AC">
      <w:pPr>
        <w:spacing w:line="360" w:lineRule="auto"/>
        <w:rPr>
          <w:bCs/>
          <w:color w:val="000000" w:themeColor="text1"/>
          <w:sz w:val="24"/>
          <w:szCs w:val="24"/>
          <w:lang w:val="en-IN"/>
        </w:rPr>
      </w:pPr>
    </w:p>
    <w:p w14:paraId="542682C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margin-bottom: 1.5rem;</w:t>
      </w:r>
    </w:p>
    <w:p w14:paraId="6474FB5D"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border: 4px solid #00e5ff;</w:t>
      </w:r>
    </w:p>
    <w:p w14:paraId="76DC1984"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74CBCB05" w14:textId="77777777" w:rsidR="00E750AC" w:rsidRPr="00E750AC" w:rsidRDefault="00E750AC" w:rsidP="00E750AC">
      <w:pPr>
        <w:spacing w:line="360" w:lineRule="auto"/>
        <w:rPr>
          <w:bCs/>
          <w:color w:val="000000" w:themeColor="text1"/>
          <w:sz w:val="24"/>
          <w:szCs w:val="24"/>
          <w:lang w:val="en-IN"/>
        </w:rPr>
      </w:pPr>
    </w:p>
    <w:p w14:paraId="4938789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h2 {</w:t>
      </w:r>
    </w:p>
    <w:p w14:paraId="16767FB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font-size: 3rem;</w:t>
      </w:r>
    </w:p>
    <w:p w14:paraId="5B0D461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#00e5ff;</w:t>
      </w:r>
    </w:p>
    <w:p w14:paraId="2746172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margin-bottom: 1rem;</w:t>
      </w:r>
    </w:p>
    <w:p w14:paraId="46F2FB4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729D960C" w14:textId="77777777" w:rsidR="00E750AC" w:rsidRPr="00E750AC" w:rsidRDefault="00E750AC" w:rsidP="00E750AC">
      <w:pPr>
        <w:spacing w:line="360" w:lineRule="auto"/>
        <w:rPr>
          <w:bCs/>
          <w:color w:val="000000" w:themeColor="text1"/>
          <w:sz w:val="24"/>
          <w:szCs w:val="24"/>
          <w:lang w:val="en-IN"/>
        </w:rPr>
      </w:pPr>
    </w:p>
    <w:p w14:paraId="2292355C"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p {</w:t>
      </w:r>
    </w:p>
    <w:p w14:paraId="5E15CC9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font-size: 1.2rem;</w:t>
      </w:r>
    </w:p>
    <w:p w14:paraId="055658E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max-width: 600px;</w:t>
      </w:r>
    </w:p>
    <w:p w14:paraId="5C9C870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margin-bottom: 2rem;</w:t>
      </w:r>
    </w:p>
    <w:p w14:paraId="7BF508D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0260C5CC" w14:textId="77777777" w:rsidR="00E750AC" w:rsidRPr="00E750AC" w:rsidRDefault="00E750AC" w:rsidP="00E750AC">
      <w:pPr>
        <w:spacing w:line="360" w:lineRule="auto"/>
        <w:rPr>
          <w:bCs/>
          <w:color w:val="000000" w:themeColor="text1"/>
          <w:sz w:val="24"/>
          <w:szCs w:val="24"/>
          <w:lang w:val="en-IN"/>
        </w:rPr>
      </w:pPr>
    </w:p>
    <w:p w14:paraId="5590E4AC"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button {</w:t>
      </w:r>
    </w:p>
    <w:p w14:paraId="27C60228" w14:textId="3E0805EF"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 #00e676</w:t>
      </w:r>
    </w:p>
    <w:p w14:paraId="7699A11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#000;</w:t>
      </w:r>
    </w:p>
    <w:p w14:paraId="7EC5FAF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padding: 0.75rem 2rem;</w:t>
      </w:r>
    </w:p>
    <w:p w14:paraId="0C38FF0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font-size: 1.1rem;</w:t>
      </w:r>
    </w:p>
    <w:p w14:paraId="019CF67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border: none;</w:t>
      </w:r>
    </w:p>
    <w:p w14:paraId="7DA889F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border-radius: 25px;</w:t>
      </w:r>
    </w:p>
    <w:p w14:paraId="45C205A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cursor: pointer;</w:t>
      </w:r>
    </w:p>
    <w:p w14:paraId="3F5EAD5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transition: background 0.3s;</w:t>
      </w:r>
    </w:p>
    <w:p w14:paraId="2E2D5AE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1D05C190" w14:textId="77777777" w:rsidR="00E750AC" w:rsidRPr="00E750AC" w:rsidRDefault="00E750AC" w:rsidP="00E750AC">
      <w:pPr>
        <w:spacing w:line="360" w:lineRule="auto"/>
        <w:rPr>
          <w:bCs/>
          <w:color w:val="000000" w:themeColor="text1"/>
          <w:sz w:val="24"/>
          <w:szCs w:val="24"/>
          <w:lang w:val="en-IN"/>
        </w:rPr>
      </w:pPr>
    </w:p>
    <w:p w14:paraId="00DF832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.hero button:hover {</w:t>
      </w:r>
    </w:p>
    <w:p w14:paraId="19B696A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 #00c853;</w:t>
      </w:r>
    </w:p>
    <w:p w14:paraId="0CBF5733"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0FF31B99" w14:textId="77777777" w:rsidR="00BB69D6" w:rsidRDefault="00BB69D6" w:rsidP="00E750AC">
      <w:pPr>
        <w:spacing w:line="360" w:lineRule="auto"/>
        <w:rPr>
          <w:bCs/>
          <w:color w:val="000000" w:themeColor="text1"/>
          <w:sz w:val="24"/>
          <w:szCs w:val="24"/>
          <w:lang w:val="en-IN"/>
        </w:rPr>
      </w:pPr>
    </w:p>
    <w:p w14:paraId="6673A418" w14:textId="77777777" w:rsidR="00BB69D6" w:rsidRDefault="00BB69D6" w:rsidP="00E750AC">
      <w:pPr>
        <w:spacing w:line="360" w:lineRule="auto"/>
        <w:rPr>
          <w:bCs/>
          <w:color w:val="000000" w:themeColor="text1"/>
          <w:sz w:val="24"/>
          <w:szCs w:val="24"/>
          <w:lang w:val="en-IN"/>
        </w:rPr>
      </w:pPr>
    </w:p>
    <w:p w14:paraId="108DCF1A" w14:textId="77777777" w:rsidR="00BB69D6" w:rsidRDefault="00BB69D6" w:rsidP="00E750AC">
      <w:pPr>
        <w:spacing w:line="360" w:lineRule="auto"/>
        <w:rPr>
          <w:bCs/>
          <w:color w:val="000000" w:themeColor="text1"/>
          <w:sz w:val="24"/>
          <w:szCs w:val="24"/>
          <w:lang w:val="en-IN"/>
        </w:rPr>
      </w:pPr>
    </w:p>
    <w:p w14:paraId="0CA0C3FE" w14:textId="77777777" w:rsidR="00BB69D6" w:rsidRPr="00E750AC" w:rsidRDefault="00BB69D6" w:rsidP="00E750AC">
      <w:pPr>
        <w:spacing w:line="360" w:lineRule="auto"/>
        <w:rPr>
          <w:bCs/>
          <w:color w:val="000000" w:themeColor="text1"/>
          <w:sz w:val="24"/>
          <w:szCs w:val="24"/>
          <w:lang w:val="en-IN"/>
        </w:rPr>
      </w:pPr>
    </w:p>
    <w:p w14:paraId="2380F12B" w14:textId="77777777" w:rsidR="00E750AC" w:rsidRPr="00E750AC" w:rsidRDefault="00E750AC" w:rsidP="00E750AC">
      <w:pPr>
        <w:spacing w:line="360" w:lineRule="auto"/>
        <w:rPr>
          <w:bCs/>
          <w:color w:val="000000" w:themeColor="text1"/>
          <w:sz w:val="24"/>
          <w:szCs w:val="24"/>
          <w:lang w:val="en-IN"/>
        </w:rPr>
      </w:pPr>
    </w:p>
    <w:p w14:paraId="24B0D23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.animated-bg {</w:t>
      </w:r>
    </w:p>
    <w:p w14:paraId="2E7CF35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position: absolute;</w:t>
      </w:r>
    </w:p>
    <w:p w14:paraId="0A9015A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top: 0;</w:t>
      </w:r>
    </w:p>
    <w:p w14:paraId="549B7CF9"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left: 0;</w:t>
      </w:r>
    </w:p>
    <w:p w14:paraId="6C1641B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height: 100vh;</w:t>
      </w:r>
    </w:p>
    <w:p w14:paraId="2CE42F8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width: 100vw;</w:t>
      </w:r>
    </w:p>
    <w:p w14:paraId="48FFEEF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 url('https://cdn.pixabay.com/photo/2018/10/04/12/22/artificial-intelligence-3722268_960_720.jpg') no-repeat center center/cover;</w:t>
      </w:r>
    </w:p>
    <w:p w14:paraId="1D7E3D10"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filter: brightness(0.3);</w:t>
      </w:r>
    </w:p>
    <w:p w14:paraId="0EF95A6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z-index: 0;</w:t>
      </w:r>
    </w:p>
    <w:p w14:paraId="0F0E78E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39416BC5" w14:textId="77777777" w:rsidR="00E750AC" w:rsidRPr="00E750AC" w:rsidRDefault="00E750AC" w:rsidP="00E750AC">
      <w:pPr>
        <w:spacing w:line="360" w:lineRule="auto"/>
        <w:rPr>
          <w:bCs/>
          <w:color w:val="000000" w:themeColor="text1"/>
          <w:sz w:val="24"/>
          <w:szCs w:val="24"/>
          <w:lang w:val="en-IN"/>
        </w:rPr>
      </w:pPr>
    </w:p>
    <w:p w14:paraId="1DD0385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footer {</w:t>
      </w:r>
    </w:p>
    <w:p w14:paraId="580E17ED"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padding: 1rem 2rem;</w:t>
      </w:r>
    </w:p>
    <w:p w14:paraId="2FB8D36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text-align: center;</w:t>
      </w:r>
    </w:p>
    <w:p w14:paraId="6092533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background-color: rgba(0, 0, 0, 0.5);</w:t>
      </w:r>
    </w:p>
    <w:p w14:paraId="688EF4B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backdrop-filter: blur(10px);</w:t>
      </w:r>
    </w:p>
    <w:p w14:paraId="19EE8FDB" w14:textId="20EAEB34"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font-size: 0.9rem;</w:t>
      </w:r>
    </w:p>
    <w:p w14:paraId="2254D3E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#eee;</w:t>
      </w:r>
    </w:p>
    <w:p w14:paraId="2B51AD2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776D0E34" w14:textId="77777777" w:rsidR="00E750AC" w:rsidRPr="00E750AC" w:rsidRDefault="00E750AC" w:rsidP="00E750AC">
      <w:pPr>
        <w:spacing w:line="360" w:lineRule="auto"/>
        <w:rPr>
          <w:bCs/>
          <w:color w:val="000000" w:themeColor="text1"/>
          <w:sz w:val="24"/>
          <w:szCs w:val="24"/>
          <w:lang w:val="en-IN"/>
        </w:rPr>
      </w:pPr>
    </w:p>
    <w:p w14:paraId="2DC6DAF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footer i {</w:t>
      </w:r>
    </w:p>
    <w:p w14:paraId="40CA721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color: red;</w:t>
      </w:r>
    </w:p>
    <w:p w14:paraId="3186F58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w:t>
      </w:r>
    </w:p>
    <w:p w14:paraId="21871A5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&lt;/style&gt;</w:t>
      </w:r>
    </w:p>
    <w:p w14:paraId="570A0F3C"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&lt;/head&gt;</w:t>
      </w:r>
    </w:p>
    <w:p w14:paraId="37F76144"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&lt;body&gt;</w:t>
      </w:r>
    </w:p>
    <w:p w14:paraId="285B39D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&lt;div class="animated-bg"&gt;&lt;/div&gt;</w:t>
      </w:r>
    </w:p>
    <w:p w14:paraId="4EC668D6" w14:textId="77777777" w:rsidR="00E750AC" w:rsidRPr="00E750AC" w:rsidRDefault="00E750AC" w:rsidP="00E750AC">
      <w:pPr>
        <w:spacing w:line="360" w:lineRule="auto"/>
        <w:rPr>
          <w:bCs/>
          <w:color w:val="000000" w:themeColor="text1"/>
          <w:sz w:val="24"/>
          <w:szCs w:val="24"/>
          <w:lang w:val="en-IN"/>
        </w:rPr>
      </w:pPr>
    </w:p>
    <w:p w14:paraId="2CB0A60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&lt;header&gt;</w:t>
      </w:r>
    </w:p>
    <w:p w14:paraId="0FDDE436"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&lt;h1&gt;&lt;i class="fas fa-user-secret"&gt;&lt;/i&gt; Fake Profile Detector&lt;/h1&gt;</w:t>
      </w:r>
    </w:p>
    <w:p w14:paraId="1A09C720" w14:textId="77777777" w:rsidR="00BB69D6" w:rsidRDefault="00BB69D6" w:rsidP="00E750AC">
      <w:pPr>
        <w:spacing w:line="360" w:lineRule="auto"/>
        <w:rPr>
          <w:bCs/>
          <w:color w:val="000000" w:themeColor="text1"/>
          <w:sz w:val="24"/>
          <w:szCs w:val="24"/>
          <w:lang w:val="en-IN"/>
        </w:rPr>
      </w:pPr>
    </w:p>
    <w:p w14:paraId="2B7C5D84" w14:textId="77777777" w:rsidR="00BB69D6" w:rsidRDefault="00BB69D6" w:rsidP="00E750AC">
      <w:pPr>
        <w:spacing w:line="360" w:lineRule="auto"/>
        <w:rPr>
          <w:bCs/>
          <w:color w:val="000000" w:themeColor="text1"/>
          <w:sz w:val="24"/>
          <w:szCs w:val="24"/>
          <w:lang w:val="en-IN"/>
        </w:rPr>
      </w:pPr>
    </w:p>
    <w:p w14:paraId="2428D737" w14:textId="77777777" w:rsidR="00BB69D6" w:rsidRDefault="00BB69D6" w:rsidP="00E750AC">
      <w:pPr>
        <w:spacing w:line="360" w:lineRule="auto"/>
        <w:rPr>
          <w:bCs/>
          <w:color w:val="000000" w:themeColor="text1"/>
          <w:sz w:val="24"/>
          <w:szCs w:val="24"/>
          <w:lang w:val="en-IN"/>
        </w:rPr>
      </w:pPr>
    </w:p>
    <w:p w14:paraId="05A14443" w14:textId="77777777" w:rsidR="00BB69D6" w:rsidRPr="00E750AC" w:rsidRDefault="00BB69D6" w:rsidP="00E750AC">
      <w:pPr>
        <w:spacing w:line="360" w:lineRule="auto"/>
        <w:rPr>
          <w:bCs/>
          <w:color w:val="000000" w:themeColor="text1"/>
          <w:sz w:val="24"/>
          <w:szCs w:val="24"/>
          <w:lang w:val="en-IN"/>
        </w:rPr>
      </w:pPr>
    </w:p>
    <w:p w14:paraId="4E88AFA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&lt;nav&gt;</w:t>
      </w:r>
    </w:p>
    <w:p w14:paraId="6CC770CF"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&lt;a href="#"&gt;Home&lt;/a&gt;</w:t>
      </w:r>
    </w:p>
    <w:p w14:paraId="3A3F988E"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&lt;a href="#"&gt;About&lt;/a&gt;</w:t>
      </w:r>
    </w:p>
    <w:p w14:paraId="34CC5408"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&lt;a href="#"&gt;Predict&lt;/a&gt;</w:t>
      </w:r>
    </w:p>
    <w:p w14:paraId="1DC08595"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&lt;/nav&gt;</w:t>
      </w:r>
    </w:p>
    <w:p w14:paraId="7DD17453"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&lt;/header&gt;</w:t>
      </w:r>
    </w:p>
    <w:p w14:paraId="67689421" w14:textId="77777777" w:rsidR="00E750AC" w:rsidRPr="00E750AC" w:rsidRDefault="00E750AC" w:rsidP="00E750AC">
      <w:pPr>
        <w:spacing w:line="360" w:lineRule="auto"/>
        <w:rPr>
          <w:bCs/>
          <w:color w:val="000000" w:themeColor="text1"/>
          <w:sz w:val="24"/>
          <w:szCs w:val="24"/>
          <w:lang w:val="en-IN"/>
        </w:rPr>
      </w:pPr>
    </w:p>
    <w:p w14:paraId="3207991F"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&lt;section class="hero"&gt;</w:t>
      </w:r>
    </w:p>
    <w:p w14:paraId="6889F9A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&lt;img src="{{ url_for('static', filename='image.jpg') }}" alt="AI Avatar" style="width: 150px; height: 1500000px; border-radius: 50%;"&gt;</w:t>
      </w:r>
    </w:p>
    <w:p w14:paraId="103B48C6"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&lt;h2&gt;AI-Based Fake Profile Detection&lt;/h2&gt;</w:t>
      </w:r>
    </w:p>
    <w:p w14:paraId="4D6383E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&lt;p&gt;Our system helps identify fake profiles with AI-powered algorithms using real-time data analysis. Stay secure and informed!&lt;/p&gt;</w:t>
      </w:r>
    </w:p>
    <w:p w14:paraId="7DC75887"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&lt;button onclick="window.location.href='/predict'"&gt;Start Detection&lt;/button&gt;</w:t>
      </w:r>
    </w:p>
    <w:p w14:paraId="639C34AB"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&lt;/section&gt;</w:t>
      </w:r>
    </w:p>
    <w:p w14:paraId="7A9D673F" w14:textId="77777777" w:rsidR="00E750AC" w:rsidRPr="00E750AC" w:rsidRDefault="00E750AC" w:rsidP="00E750AC">
      <w:pPr>
        <w:spacing w:line="360" w:lineRule="auto"/>
        <w:rPr>
          <w:bCs/>
          <w:color w:val="000000" w:themeColor="text1"/>
          <w:sz w:val="24"/>
          <w:szCs w:val="24"/>
          <w:lang w:val="en-IN"/>
        </w:rPr>
      </w:pPr>
    </w:p>
    <w:p w14:paraId="038EE80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&lt;footer&gt;</w:t>
      </w:r>
    </w:p>
    <w:p w14:paraId="1C673B9E"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 2025 Fake Profile Detection | Made with &lt;i class="fas fa-heart"&gt;&lt;/i&gt; by Team CGC Jhanjeri</w:t>
      </w:r>
    </w:p>
    <w:p w14:paraId="3F66DA4A"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  &lt;/footer&gt;</w:t>
      </w:r>
    </w:p>
    <w:p w14:paraId="67D12412" w14:textId="77777777" w:rsidR="00E750AC" w:rsidRP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&lt;/body&gt;</w:t>
      </w:r>
    </w:p>
    <w:p w14:paraId="5D61A28D" w14:textId="77777777" w:rsidR="00E750AC" w:rsidRDefault="00E750AC" w:rsidP="00E750AC">
      <w:pPr>
        <w:spacing w:line="360" w:lineRule="auto"/>
        <w:rPr>
          <w:bCs/>
          <w:color w:val="000000" w:themeColor="text1"/>
          <w:sz w:val="24"/>
          <w:szCs w:val="24"/>
          <w:lang w:val="en-IN"/>
        </w:rPr>
      </w:pPr>
      <w:r w:rsidRPr="00E750AC">
        <w:rPr>
          <w:bCs/>
          <w:color w:val="000000" w:themeColor="text1"/>
          <w:sz w:val="24"/>
          <w:szCs w:val="24"/>
          <w:lang w:val="en-IN"/>
        </w:rPr>
        <w:t>&lt;/html&gt;</w:t>
      </w:r>
    </w:p>
    <w:p w14:paraId="4934EA73" w14:textId="77777777" w:rsidR="006825E9" w:rsidRDefault="006825E9" w:rsidP="00E750AC">
      <w:pPr>
        <w:spacing w:line="360" w:lineRule="auto"/>
        <w:rPr>
          <w:bCs/>
          <w:color w:val="000000" w:themeColor="text1"/>
          <w:sz w:val="24"/>
          <w:szCs w:val="24"/>
          <w:lang w:val="en-IN"/>
        </w:rPr>
      </w:pPr>
    </w:p>
    <w:p w14:paraId="0E4869FE" w14:textId="77777777" w:rsidR="006825E9" w:rsidRDefault="006825E9" w:rsidP="00E750AC">
      <w:pPr>
        <w:spacing w:line="360" w:lineRule="auto"/>
        <w:rPr>
          <w:bCs/>
          <w:color w:val="000000" w:themeColor="text1"/>
          <w:sz w:val="24"/>
          <w:szCs w:val="24"/>
          <w:lang w:val="en-IN"/>
        </w:rPr>
      </w:pPr>
    </w:p>
    <w:p w14:paraId="0770707F" w14:textId="77777777" w:rsidR="006825E9" w:rsidRDefault="006825E9" w:rsidP="00E750AC">
      <w:pPr>
        <w:spacing w:line="360" w:lineRule="auto"/>
        <w:rPr>
          <w:bCs/>
          <w:color w:val="000000" w:themeColor="text1"/>
          <w:sz w:val="24"/>
          <w:szCs w:val="24"/>
          <w:lang w:val="en-IN"/>
        </w:rPr>
      </w:pPr>
    </w:p>
    <w:p w14:paraId="165C6C96" w14:textId="77777777" w:rsidR="006825E9" w:rsidRDefault="006825E9" w:rsidP="00E750AC">
      <w:pPr>
        <w:spacing w:line="360" w:lineRule="auto"/>
        <w:rPr>
          <w:bCs/>
          <w:color w:val="000000" w:themeColor="text1"/>
          <w:sz w:val="24"/>
          <w:szCs w:val="24"/>
          <w:lang w:val="en-IN"/>
        </w:rPr>
      </w:pPr>
    </w:p>
    <w:p w14:paraId="1243EF1C" w14:textId="77777777" w:rsidR="006825E9" w:rsidRDefault="006825E9" w:rsidP="00E750AC">
      <w:pPr>
        <w:spacing w:line="360" w:lineRule="auto"/>
        <w:rPr>
          <w:bCs/>
          <w:color w:val="000000" w:themeColor="text1"/>
          <w:sz w:val="24"/>
          <w:szCs w:val="24"/>
          <w:lang w:val="en-IN"/>
        </w:rPr>
      </w:pPr>
    </w:p>
    <w:p w14:paraId="40951B0C" w14:textId="77777777" w:rsidR="006825E9" w:rsidRDefault="006825E9" w:rsidP="00E750AC">
      <w:pPr>
        <w:spacing w:line="360" w:lineRule="auto"/>
        <w:rPr>
          <w:bCs/>
          <w:color w:val="000000" w:themeColor="text1"/>
          <w:sz w:val="24"/>
          <w:szCs w:val="24"/>
          <w:lang w:val="en-IN"/>
        </w:rPr>
      </w:pPr>
    </w:p>
    <w:p w14:paraId="0C032C15" w14:textId="77777777" w:rsidR="006825E9" w:rsidRDefault="006825E9" w:rsidP="00E750AC">
      <w:pPr>
        <w:spacing w:line="360" w:lineRule="auto"/>
        <w:rPr>
          <w:bCs/>
          <w:color w:val="000000" w:themeColor="text1"/>
          <w:sz w:val="24"/>
          <w:szCs w:val="24"/>
          <w:lang w:val="en-IN"/>
        </w:rPr>
      </w:pPr>
    </w:p>
    <w:p w14:paraId="62924F08" w14:textId="77777777" w:rsidR="006825E9" w:rsidRDefault="006825E9" w:rsidP="00E750AC">
      <w:pPr>
        <w:spacing w:line="360" w:lineRule="auto"/>
        <w:rPr>
          <w:bCs/>
          <w:color w:val="000000" w:themeColor="text1"/>
          <w:sz w:val="24"/>
          <w:szCs w:val="24"/>
          <w:lang w:val="en-IN"/>
        </w:rPr>
      </w:pPr>
    </w:p>
    <w:p w14:paraId="638322EA" w14:textId="77777777" w:rsidR="006825E9" w:rsidRDefault="006825E9" w:rsidP="00E750AC">
      <w:pPr>
        <w:spacing w:line="360" w:lineRule="auto"/>
        <w:rPr>
          <w:bCs/>
          <w:color w:val="000000" w:themeColor="text1"/>
          <w:sz w:val="24"/>
          <w:szCs w:val="24"/>
          <w:lang w:val="en-IN"/>
        </w:rPr>
      </w:pPr>
    </w:p>
    <w:p w14:paraId="69583F61" w14:textId="77777777" w:rsidR="006825E9" w:rsidRDefault="006825E9" w:rsidP="00E750AC">
      <w:pPr>
        <w:spacing w:line="360" w:lineRule="auto"/>
        <w:rPr>
          <w:bCs/>
          <w:color w:val="000000" w:themeColor="text1"/>
          <w:sz w:val="24"/>
          <w:szCs w:val="24"/>
          <w:lang w:val="en-IN"/>
        </w:rPr>
      </w:pPr>
    </w:p>
    <w:p w14:paraId="66D10D46" w14:textId="77777777" w:rsidR="006825E9" w:rsidRDefault="006825E9" w:rsidP="00E750AC">
      <w:pPr>
        <w:spacing w:line="360" w:lineRule="auto"/>
        <w:rPr>
          <w:bCs/>
          <w:color w:val="000000" w:themeColor="text1"/>
          <w:sz w:val="24"/>
          <w:szCs w:val="24"/>
          <w:lang w:val="en-IN"/>
        </w:rPr>
      </w:pPr>
    </w:p>
    <w:p w14:paraId="317C4798" w14:textId="77777777" w:rsidR="006825E9" w:rsidRDefault="006825E9" w:rsidP="00E750AC">
      <w:pPr>
        <w:spacing w:line="360" w:lineRule="auto"/>
        <w:rPr>
          <w:bCs/>
          <w:color w:val="000000" w:themeColor="text1"/>
          <w:sz w:val="24"/>
          <w:szCs w:val="24"/>
          <w:lang w:val="en-IN"/>
        </w:rPr>
      </w:pPr>
    </w:p>
    <w:p w14:paraId="55E241BD" w14:textId="77777777" w:rsidR="006825E9" w:rsidRDefault="006825E9" w:rsidP="00E750AC">
      <w:pPr>
        <w:spacing w:line="360" w:lineRule="auto"/>
        <w:rPr>
          <w:bCs/>
          <w:color w:val="000000" w:themeColor="text1"/>
          <w:sz w:val="24"/>
          <w:szCs w:val="24"/>
          <w:lang w:val="en-IN"/>
        </w:rPr>
      </w:pPr>
    </w:p>
    <w:p w14:paraId="1052A1BD" w14:textId="77777777" w:rsidR="006825E9" w:rsidRDefault="006825E9" w:rsidP="00E750AC">
      <w:pPr>
        <w:spacing w:line="360" w:lineRule="auto"/>
        <w:rPr>
          <w:bCs/>
          <w:color w:val="000000" w:themeColor="text1"/>
          <w:sz w:val="24"/>
          <w:szCs w:val="24"/>
          <w:lang w:val="en-IN"/>
        </w:rPr>
      </w:pPr>
    </w:p>
    <w:p w14:paraId="313EA0FA" w14:textId="77777777" w:rsidR="001D5D40" w:rsidRDefault="001D5D40" w:rsidP="00E750AC">
      <w:pPr>
        <w:spacing w:line="360" w:lineRule="auto"/>
        <w:rPr>
          <w:bCs/>
          <w:color w:val="000000" w:themeColor="text1"/>
          <w:sz w:val="24"/>
          <w:szCs w:val="24"/>
          <w:lang w:val="en-IN"/>
        </w:rPr>
      </w:pPr>
    </w:p>
    <w:p w14:paraId="377CAFE5" w14:textId="77777777" w:rsidR="001D5D40" w:rsidRDefault="001D5D40" w:rsidP="00E750AC">
      <w:pPr>
        <w:spacing w:line="360" w:lineRule="auto"/>
        <w:rPr>
          <w:bCs/>
          <w:color w:val="000000" w:themeColor="text1"/>
          <w:sz w:val="24"/>
          <w:szCs w:val="24"/>
          <w:lang w:val="en-IN"/>
        </w:rPr>
      </w:pPr>
    </w:p>
    <w:p w14:paraId="6C9C1911" w14:textId="4AB25BE8" w:rsidR="003560F4" w:rsidRDefault="003560F4" w:rsidP="00E750AC">
      <w:pPr>
        <w:spacing w:line="360" w:lineRule="auto"/>
        <w:rPr>
          <w:bCs/>
          <w:color w:val="000000" w:themeColor="text1"/>
          <w:sz w:val="24"/>
          <w:szCs w:val="24"/>
          <w:lang w:val="en-IN"/>
        </w:rPr>
      </w:pPr>
      <w:r>
        <w:rPr>
          <w:bCs/>
          <w:color w:val="000000" w:themeColor="text1"/>
          <w:sz w:val="24"/>
          <w:szCs w:val="24"/>
          <w:lang w:val="en-IN"/>
        </w:rPr>
        <w:t>Result of Result.html –</w:t>
      </w:r>
    </w:p>
    <w:p w14:paraId="1794715D" w14:textId="77777777" w:rsidR="003560F4" w:rsidRDefault="003560F4" w:rsidP="00E750AC">
      <w:pPr>
        <w:spacing w:line="360" w:lineRule="auto"/>
        <w:rPr>
          <w:bCs/>
          <w:color w:val="000000" w:themeColor="text1"/>
          <w:sz w:val="24"/>
          <w:szCs w:val="24"/>
          <w:lang w:val="en-IN"/>
        </w:rPr>
      </w:pPr>
    </w:p>
    <w:p w14:paraId="49CA5D3C" w14:textId="77777777" w:rsidR="003560F4" w:rsidRDefault="003560F4" w:rsidP="00E750AC">
      <w:pPr>
        <w:spacing w:line="360" w:lineRule="auto"/>
        <w:rPr>
          <w:bCs/>
          <w:color w:val="000000" w:themeColor="text1"/>
          <w:sz w:val="24"/>
          <w:szCs w:val="24"/>
          <w:lang w:val="en-IN"/>
        </w:rPr>
      </w:pPr>
    </w:p>
    <w:p w14:paraId="03CB02AA" w14:textId="43DD6608" w:rsidR="006825E9" w:rsidRDefault="003560F4" w:rsidP="00E750AC">
      <w:pPr>
        <w:spacing w:line="360" w:lineRule="auto"/>
        <w:rPr>
          <w:bCs/>
          <w:color w:val="000000" w:themeColor="text1"/>
          <w:sz w:val="24"/>
          <w:szCs w:val="24"/>
          <w:lang w:val="en-IN"/>
        </w:rPr>
      </w:pPr>
      <w:r>
        <w:rPr>
          <w:bCs/>
          <w:noProof/>
          <w:color w:val="000000" w:themeColor="text1"/>
          <w:sz w:val="24"/>
          <w:szCs w:val="24"/>
          <w:lang w:val="en-IN"/>
        </w:rPr>
        <w:drawing>
          <wp:inline distT="0" distB="0" distL="0" distR="0" wp14:anchorId="1FA01CC5" wp14:editId="2F23B498">
            <wp:extent cx="6836410" cy="4236720"/>
            <wp:effectExtent l="0" t="0" r="2540" b="0"/>
            <wp:docPr id="1206167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7083" name="Picture 1206167083"/>
                    <pic:cNvPicPr/>
                  </pic:nvPicPr>
                  <pic:blipFill>
                    <a:blip r:embed="rId14">
                      <a:extLst>
                        <a:ext uri="{28A0092B-C50C-407E-A947-70E740481C1C}">
                          <a14:useLocalDpi xmlns:a14="http://schemas.microsoft.com/office/drawing/2010/main" val="0"/>
                        </a:ext>
                      </a:extLst>
                    </a:blip>
                    <a:stretch>
                      <a:fillRect/>
                    </a:stretch>
                  </pic:blipFill>
                  <pic:spPr>
                    <a:xfrm>
                      <a:off x="0" y="0"/>
                      <a:ext cx="6836410" cy="4236720"/>
                    </a:xfrm>
                    <a:prstGeom prst="rect">
                      <a:avLst/>
                    </a:prstGeom>
                  </pic:spPr>
                </pic:pic>
              </a:graphicData>
            </a:graphic>
          </wp:inline>
        </w:drawing>
      </w:r>
    </w:p>
    <w:p w14:paraId="0BDA1BBB" w14:textId="77777777" w:rsidR="00BB69D6" w:rsidRDefault="00BB69D6" w:rsidP="00E750AC">
      <w:pPr>
        <w:spacing w:line="360" w:lineRule="auto"/>
        <w:rPr>
          <w:bCs/>
          <w:color w:val="000000" w:themeColor="text1"/>
          <w:sz w:val="24"/>
          <w:szCs w:val="24"/>
          <w:lang w:val="en-IN"/>
        </w:rPr>
      </w:pPr>
    </w:p>
    <w:p w14:paraId="7D583824" w14:textId="77777777" w:rsidR="00BB69D6" w:rsidRDefault="00BB69D6" w:rsidP="00E750AC">
      <w:pPr>
        <w:spacing w:line="360" w:lineRule="auto"/>
        <w:rPr>
          <w:bCs/>
          <w:color w:val="000000" w:themeColor="text1"/>
          <w:sz w:val="24"/>
          <w:szCs w:val="24"/>
          <w:lang w:val="en-IN"/>
        </w:rPr>
      </w:pPr>
    </w:p>
    <w:p w14:paraId="7EED4A13" w14:textId="77777777" w:rsidR="00BB69D6" w:rsidRDefault="00BB69D6" w:rsidP="00E750AC">
      <w:pPr>
        <w:spacing w:line="360" w:lineRule="auto"/>
        <w:rPr>
          <w:bCs/>
          <w:color w:val="000000" w:themeColor="text1"/>
          <w:sz w:val="24"/>
          <w:szCs w:val="24"/>
          <w:lang w:val="en-IN"/>
        </w:rPr>
      </w:pPr>
    </w:p>
    <w:p w14:paraId="54E90FEF" w14:textId="77777777" w:rsidR="00BB69D6" w:rsidRDefault="00BB69D6" w:rsidP="00E750AC">
      <w:pPr>
        <w:spacing w:line="360" w:lineRule="auto"/>
        <w:rPr>
          <w:bCs/>
          <w:color w:val="000000" w:themeColor="text1"/>
          <w:sz w:val="24"/>
          <w:szCs w:val="24"/>
          <w:lang w:val="en-IN"/>
        </w:rPr>
      </w:pPr>
    </w:p>
    <w:p w14:paraId="2508276D" w14:textId="77777777" w:rsidR="00BB69D6" w:rsidRDefault="00BB69D6" w:rsidP="00E750AC">
      <w:pPr>
        <w:spacing w:line="360" w:lineRule="auto"/>
        <w:rPr>
          <w:bCs/>
          <w:color w:val="000000" w:themeColor="text1"/>
          <w:sz w:val="24"/>
          <w:szCs w:val="24"/>
          <w:lang w:val="en-IN"/>
        </w:rPr>
      </w:pPr>
    </w:p>
    <w:p w14:paraId="7B8F1B89" w14:textId="77777777" w:rsidR="003560F4" w:rsidRDefault="003560F4" w:rsidP="00E750AC">
      <w:pPr>
        <w:spacing w:line="360" w:lineRule="auto"/>
        <w:rPr>
          <w:bCs/>
          <w:color w:val="000000" w:themeColor="text1"/>
          <w:sz w:val="24"/>
          <w:szCs w:val="24"/>
          <w:lang w:val="en-IN"/>
        </w:rPr>
      </w:pPr>
    </w:p>
    <w:p w14:paraId="33E5AFF5" w14:textId="77777777" w:rsidR="003560F4" w:rsidRDefault="003560F4" w:rsidP="00E750AC">
      <w:pPr>
        <w:spacing w:line="360" w:lineRule="auto"/>
        <w:rPr>
          <w:bCs/>
          <w:color w:val="000000" w:themeColor="text1"/>
          <w:sz w:val="24"/>
          <w:szCs w:val="24"/>
          <w:lang w:val="en-IN"/>
        </w:rPr>
      </w:pPr>
    </w:p>
    <w:p w14:paraId="789EA67B" w14:textId="77777777" w:rsidR="00BB69D6" w:rsidRDefault="00BB69D6" w:rsidP="00E750AC">
      <w:pPr>
        <w:spacing w:line="360" w:lineRule="auto"/>
        <w:rPr>
          <w:bCs/>
          <w:color w:val="000000" w:themeColor="text1"/>
          <w:sz w:val="24"/>
          <w:szCs w:val="24"/>
          <w:lang w:val="en-IN"/>
        </w:rPr>
      </w:pPr>
    </w:p>
    <w:p w14:paraId="4D4036E7" w14:textId="77777777" w:rsidR="00BB69D6" w:rsidRDefault="00BB69D6" w:rsidP="00E750AC">
      <w:pPr>
        <w:spacing w:line="360" w:lineRule="auto"/>
        <w:rPr>
          <w:bCs/>
          <w:color w:val="000000" w:themeColor="text1"/>
          <w:sz w:val="24"/>
          <w:szCs w:val="24"/>
          <w:lang w:val="en-IN"/>
        </w:rPr>
      </w:pPr>
    </w:p>
    <w:p w14:paraId="626B6D5A" w14:textId="77777777" w:rsidR="00BB69D6" w:rsidRDefault="00BB69D6" w:rsidP="00E750AC">
      <w:pPr>
        <w:spacing w:line="360" w:lineRule="auto"/>
        <w:rPr>
          <w:bCs/>
          <w:color w:val="000000" w:themeColor="text1"/>
          <w:sz w:val="24"/>
          <w:szCs w:val="24"/>
          <w:lang w:val="en-IN"/>
        </w:rPr>
      </w:pPr>
    </w:p>
    <w:p w14:paraId="468FDDB3" w14:textId="77777777" w:rsidR="00BB69D6" w:rsidRDefault="00BB69D6" w:rsidP="00E750AC">
      <w:pPr>
        <w:spacing w:line="360" w:lineRule="auto"/>
        <w:rPr>
          <w:bCs/>
          <w:color w:val="000000" w:themeColor="text1"/>
          <w:sz w:val="24"/>
          <w:szCs w:val="24"/>
          <w:lang w:val="en-IN"/>
        </w:rPr>
      </w:pPr>
    </w:p>
    <w:p w14:paraId="5AC1A864" w14:textId="77777777" w:rsidR="00BB69D6" w:rsidRDefault="00BB69D6" w:rsidP="00E750AC">
      <w:pPr>
        <w:spacing w:line="360" w:lineRule="auto"/>
        <w:rPr>
          <w:bCs/>
          <w:color w:val="000000" w:themeColor="text1"/>
          <w:sz w:val="24"/>
          <w:szCs w:val="24"/>
          <w:lang w:val="en-IN"/>
        </w:rPr>
      </w:pPr>
    </w:p>
    <w:p w14:paraId="2A001E2C" w14:textId="77777777" w:rsidR="00BB69D6" w:rsidRDefault="00BB69D6" w:rsidP="00E750AC">
      <w:pPr>
        <w:spacing w:line="360" w:lineRule="auto"/>
        <w:rPr>
          <w:bCs/>
          <w:color w:val="000000" w:themeColor="text1"/>
          <w:sz w:val="24"/>
          <w:szCs w:val="24"/>
          <w:lang w:val="en-IN"/>
        </w:rPr>
      </w:pPr>
    </w:p>
    <w:p w14:paraId="44D01BE1" w14:textId="77777777" w:rsidR="00BB69D6" w:rsidRDefault="00BB69D6" w:rsidP="00E750AC">
      <w:pPr>
        <w:spacing w:line="360" w:lineRule="auto"/>
        <w:rPr>
          <w:bCs/>
          <w:color w:val="000000" w:themeColor="text1"/>
          <w:sz w:val="24"/>
          <w:szCs w:val="24"/>
          <w:lang w:val="en-IN"/>
        </w:rPr>
      </w:pPr>
    </w:p>
    <w:p w14:paraId="7416665F" w14:textId="77777777" w:rsidR="004E4C06" w:rsidRDefault="004E4C06" w:rsidP="00E750AC">
      <w:pPr>
        <w:spacing w:line="360" w:lineRule="auto"/>
        <w:rPr>
          <w:bCs/>
          <w:color w:val="000000" w:themeColor="text1"/>
          <w:sz w:val="24"/>
          <w:szCs w:val="24"/>
          <w:lang w:val="en-IN"/>
        </w:rPr>
      </w:pPr>
    </w:p>
    <w:p w14:paraId="48C4D59F" w14:textId="77777777" w:rsidR="004E4C06" w:rsidRDefault="004E4C06" w:rsidP="00E750AC">
      <w:pPr>
        <w:spacing w:line="360" w:lineRule="auto"/>
        <w:rPr>
          <w:bCs/>
          <w:color w:val="000000" w:themeColor="text1"/>
          <w:sz w:val="24"/>
          <w:szCs w:val="24"/>
          <w:lang w:val="en-IN"/>
        </w:rPr>
      </w:pPr>
    </w:p>
    <w:p w14:paraId="4A04C3B1" w14:textId="4A8FB7B2" w:rsidR="004E4C06" w:rsidRDefault="004E4C06" w:rsidP="00E750AC">
      <w:pPr>
        <w:spacing w:line="360" w:lineRule="auto"/>
        <w:rPr>
          <w:bCs/>
          <w:color w:val="000000" w:themeColor="text1"/>
          <w:sz w:val="24"/>
          <w:szCs w:val="24"/>
          <w:lang w:val="en-IN"/>
        </w:rPr>
      </w:pPr>
      <w:r>
        <w:rPr>
          <w:bCs/>
          <w:color w:val="000000" w:themeColor="text1"/>
          <w:sz w:val="24"/>
          <w:szCs w:val="24"/>
          <w:lang w:val="en-IN"/>
        </w:rPr>
        <w:t>RESULT.HTML –</w:t>
      </w:r>
    </w:p>
    <w:p w14:paraId="5C88D969"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 templates/result.html --&gt;</w:t>
      </w:r>
    </w:p>
    <w:p w14:paraId="090977E0"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&lt;!DOCTYPE html&gt;</w:t>
      </w:r>
    </w:p>
    <w:p w14:paraId="4B4880F9"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&lt;html lang="en"&gt;</w:t>
      </w:r>
    </w:p>
    <w:p w14:paraId="3788BDEE"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&lt;head&gt;</w:t>
      </w:r>
    </w:p>
    <w:p w14:paraId="13EB1567"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&lt;meta charset="UTF-8"&gt;</w:t>
      </w:r>
    </w:p>
    <w:p w14:paraId="3CA0BDE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&lt;title&gt;Prediction Result&lt;/title&gt;</w:t>
      </w:r>
    </w:p>
    <w:p w14:paraId="7DA2043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&lt;link href="https://cdn.jsdelivr.net/npm/bootstrap@5.3.0/dist/css/bootstrap.min.css" rel="stylesheet"&gt;</w:t>
      </w:r>
    </w:p>
    <w:p w14:paraId="4B88556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&lt;link href="https://fonts.googleapis.com/css2?family=Poppins:wght@500&amp;display=swap" rel="stylesheet"&gt;</w:t>
      </w:r>
    </w:p>
    <w:p w14:paraId="4841E6ED"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&lt;style&gt;</w:t>
      </w:r>
    </w:p>
    <w:p w14:paraId="2344F202"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body {</w:t>
      </w:r>
    </w:p>
    <w:p w14:paraId="2704FD6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font-family: 'Poppins', sans-serif;</w:t>
      </w:r>
    </w:p>
    <w:p w14:paraId="05797D7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background: linear-gradient(135deg, #74ebd5, #acb6e5);</w:t>
      </w:r>
    </w:p>
    <w:p w14:paraId="20CEB7B7"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display: flex;</w:t>
      </w:r>
    </w:p>
    <w:p w14:paraId="356AA28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justify-content: center;</w:t>
      </w:r>
    </w:p>
    <w:p w14:paraId="56E9CD9D"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align-items: center;</w:t>
      </w:r>
    </w:p>
    <w:p w14:paraId="6281DF31"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height: 100vh;</w:t>
      </w:r>
    </w:p>
    <w:p w14:paraId="2B5C4EDE"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margin: 0;</w:t>
      </w:r>
    </w:p>
    <w:p w14:paraId="0F4A5BFD"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32B7BB5F" w14:textId="77777777" w:rsidR="00AB4256" w:rsidRPr="00AB4256" w:rsidRDefault="00AB4256" w:rsidP="00AB4256">
      <w:pPr>
        <w:spacing w:line="360" w:lineRule="auto"/>
        <w:rPr>
          <w:bCs/>
          <w:color w:val="000000" w:themeColor="text1"/>
          <w:sz w:val="24"/>
          <w:szCs w:val="24"/>
          <w:lang w:val="en-IN"/>
        </w:rPr>
      </w:pPr>
    </w:p>
    <w:p w14:paraId="4D9C09C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.result-box {</w:t>
      </w:r>
    </w:p>
    <w:p w14:paraId="762FB7B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background: #ffffff;</w:t>
      </w:r>
    </w:p>
    <w:p w14:paraId="1FA89A17"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padding: 50px;</w:t>
      </w:r>
    </w:p>
    <w:p w14:paraId="222C225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border-radius: 20px;</w:t>
      </w:r>
    </w:p>
    <w:p w14:paraId="122D85F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box-shadow: 0 10px 30px rgba(0, 0, 0, 0.15);</w:t>
      </w:r>
    </w:p>
    <w:p w14:paraId="3914E87D" w14:textId="68D16EB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text-align: center;</w:t>
      </w:r>
    </w:p>
    <w:p w14:paraId="61F2F72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max-width: 600px;</w:t>
      </w:r>
    </w:p>
    <w:p w14:paraId="41003E41"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animation: fadeIn 0.8s ease-in-out;</w:t>
      </w:r>
    </w:p>
    <w:p w14:paraId="41610819"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428081AC" w14:textId="77777777" w:rsidR="00AB4256" w:rsidRPr="00AB4256" w:rsidRDefault="00AB4256" w:rsidP="00AB4256">
      <w:pPr>
        <w:spacing w:line="360" w:lineRule="auto"/>
        <w:rPr>
          <w:bCs/>
          <w:color w:val="000000" w:themeColor="text1"/>
          <w:sz w:val="24"/>
          <w:szCs w:val="24"/>
          <w:lang w:val="en-IN"/>
        </w:rPr>
      </w:pPr>
    </w:p>
    <w:p w14:paraId="56FB6E1D" w14:textId="77777777" w:rsid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lastRenderedPageBreak/>
        <w:t>    .result-box h1 {</w:t>
      </w:r>
    </w:p>
    <w:p w14:paraId="72D78406" w14:textId="77777777" w:rsidR="00BB69D6" w:rsidRDefault="00BB69D6" w:rsidP="00AB4256">
      <w:pPr>
        <w:spacing w:line="360" w:lineRule="auto"/>
        <w:rPr>
          <w:bCs/>
          <w:color w:val="000000" w:themeColor="text1"/>
          <w:sz w:val="24"/>
          <w:szCs w:val="24"/>
          <w:lang w:val="en-IN"/>
        </w:rPr>
      </w:pPr>
    </w:p>
    <w:p w14:paraId="406750D6" w14:textId="77777777" w:rsidR="00BB69D6" w:rsidRDefault="00BB69D6" w:rsidP="00AB4256">
      <w:pPr>
        <w:spacing w:line="360" w:lineRule="auto"/>
        <w:rPr>
          <w:bCs/>
          <w:color w:val="000000" w:themeColor="text1"/>
          <w:sz w:val="24"/>
          <w:szCs w:val="24"/>
          <w:lang w:val="en-IN"/>
        </w:rPr>
      </w:pPr>
    </w:p>
    <w:p w14:paraId="2A930B2D" w14:textId="77777777" w:rsidR="00BB69D6" w:rsidRDefault="00BB69D6" w:rsidP="00AB4256">
      <w:pPr>
        <w:spacing w:line="360" w:lineRule="auto"/>
        <w:rPr>
          <w:bCs/>
          <w:color w:val="000000" w:themeColor="text1"/>
          <w:sz w:val="24"/>
          <w:szCs w:val="24"/>
          <w:lang w:val="en-IN"/>
        </w:rPr>
      </w:pPr>
    </w:p>
    <w:p w14:paraId="08DF5A6F" w14:textId="77777777" w:rsidR="00BB69D6" w:rsidRPr="00AB4256" w:rsidRDefault="00BB69D6" w:rsidP="00AB4256">
      <w:pPr>
        <w:spacing w:line="360" w:lineRule="auto"/>
        <w:rPr>
          <w:bCs/>
          <w:color w:val="000000" w:themeColor="text1"/>
          <w:sz w:val="24"/>
          <w:szCs w:val="24"/>
          <w:lang w:val="en-IN"/>
        </w:rPr>
      </w:pPr>
    </w:p>
    <w:p w14:paraId="06BC251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font-size: 36px;</w:t>
      </w:r>
    </w:p>
    <w:p w14:paraId="7AE7423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font-weight: bold;</w:t>
      </w:r>
    </w:p>
    <w:p w14:paraId="14E4ED10"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margin-bottom: 20px;</w:t>
      </w:r>
    </w:p>
    <w:p w14:paraId="2D673CA1"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6C8DC0B5" w14:textId="77777777" w:rsidR="00AB4256" w:rsidRPr="00AB4256" w:rsidRDefault="00AB4256" w:rsidP="00AB4256">
      <w:pPr>
        <w:spacing w:line="360" w:lineRule="auto"/>
        <w:rPr>
          <w:bCs/>
          <w:color w:val="000000" w:themeColor="text1"/>
          <w:sz w:val="24"/>
          <w:szCs w:val="24"/>
          <w:lang w:val="en-IN"/>
        </w:rPr>
      </w:pPr>
    </w:p>
    <w:p w14:paraId="1526BFE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.fake {</w:t>
      </w:r>
    </w:p>
    <w:p w14:paraId="0A9C431B"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color: #ff4e50;</w:t>
      </w:r>
    </w:p>
    <w:p w14:paraId="27C71BE8"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1C86567F" w14:textId="77777777" w:rsidR="00AB4256" w:rsidRPr="00AB4256" w:rsidRDefault="00AB4256" w:rsidP="00AB4256">
      <w:pPr>
        <w:spacing w:line="360" w:lineRule="auto"/>
        <w:rPr>
          <w:bCs/>
          <w:color w:val="000000" w:themeColor="text1"/>
          <w:sz w:val="24"/>
          <w:szCs w:val="24"/>
          <w:lang w:val="en-IN"/>
        </w:rPr>
      </w:pPr>
    </w:p>
    <w:p w14:paraId="68B0F6FD"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.genuine {</w:t>
      </w:r>
    </w:p>
    <w:p w14:paraId="6800323B"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color: #00c896;</w:t>
      </w:r>
    </w:p>
    <w:p w14:paraId="6A93F7F8"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499CCC92" w14:textId="77777777" w:rsidR="00AB4256" w:rsidRPr="00AB4256" w:rsidRDefault="00AB4256" w:rsidP="00AB4256">
      <w:pPr>
        <w:spacing w:line="360" w:lineRule="auto"/>
        <w:rPr>
          <w:bCs/>
          <w:color w:val="000000" w:themeColor="text1"/>
          <w:sz w:val="24"/>
          <w:szCs w:val="24"/>
          <w:lang w:val="en-IN"/>
        </w:rPr>
      </w:pPr>
    </w:p>
    <w:p w14:paraId="1F60D0F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.emoji {</w:t>
      </w:r>
    </w:p>
    <w:p w14:paraId="603D31A0"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font-size: 70px;</w:t>
      </w:r>
    </w:p>
    <w:p w14:paraId="26A5B32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margin-bottom: 15px;</w:t>
      </w:r>
    </w:p>
    <w:p w14:paraId="3DD775FA"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animation: pop 1s ease-in-out;</w:t>
      </w:r>
    </w:p>
    <w:p w14:paraId="0DD5CD3E"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5E2F79B2" w14:textId="77777777" w:rsidR="00AB4256" w:rsidRPr="00AB4256" w:rsidRDefault="00AB4256" w:rsidP="00AB4256">
      <w:pPr>
        <w:spacing w:line="360" w:lineRule="auto"/>
        <w:rPr>
          <w:bCs/>
          <w:color w:val="000000" w:themeColor="text1"/>
          <w:sz w:val="24"/>
          <w:szCs w:val="24"/>
          <w:lang w:val="en-IN"/>
        </w:rPr>
      </w:pPr>
    </w:p>
    <w:p w14:paraId="5E5C880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.btn-back {</w:t>
      </w:r>
    </w:p>
    <w:p w14:paraId="1EDADFF1"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margin-top: 30px;</w:t>
      </w:r>
    </w:p>
    <w:p w14:paraId="4DCDD5E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background: linear-gradient(to right, #667eea, #764ba2);</w:t>
      </w:r>
    </w:p>
    <w:p w14:paraId="6C93BEFB"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border: none;</w:t>
      </w:r>
    </w:p>
    <w:p w14:paraId="7B1288A2"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padding: 12px 24px;</w:t>
      </w:r>
    </w:p>
    <w:p w14:paraId="1110ACF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border-radius: 30px;</w:t>
      </w:r>
    </w:p>
    <w:p w14:paraId="0CB03B95" w14:textId="5A4A71E5"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color: #fff;</w:t>
      </w:r>
    </w:p>
    <w:p w14:paraId="5EEC9FC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font-weight: 600;</w:t>
      </w:r>
    </w:p>
    <w:p w14:paraId="36BB3B1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font-size: 16px;</w:t>
      </w:r>
    </w:p>
    <w:p w14:paraId="47D69D00"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transition: all 0.3s ease-in-out;</w:t>
      </w:r>
    </w:p>
    <w:p w14:paraId="0F51D2F5" w14:textId="77777777" w:rsid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2774B9EC" w14:textId="77777777" w:rsidR="00BB69D6" w:rsidRDefault="00BB69D6" w:rsidP="00AB4256">
      <w:pPr>
        <w:spacing w:line="360" w:lineRule="auto"/>
        <w:rPr>
          <w:bCs/>
          <w:color w:val="000000" w:themeColor="text1"/>
          <w:sz w:val="24"/>
          <w:szCs w:val="24"/>
          <w:lang w:val="en-IN"/>
        </w:rPr>
      </w:pPr>
    </w:p>
    <w:p w14:paraId="4D7649D7" w14:textId="77777777" w:rsidR="00BB69D6" w:rsidRDefault="00BB69D6" w:rsidP="00AB4256">
      <w:pPr>
        <w:spacing w:line="360" w:lineRule="auto"/>
        <w:rPr>
          <w:bCs/>
          <w:color w:val="000000" w:themeColor="text1"/>
          <w:sz w:val="24"/>
          <w:szCs w:val="24"/>
          <w:lang w:val="en-IN"/>
        </w:rPr>
      </w:pPr>
    </w:p>
    <w:p w14:paraId="46CC5FBE" w14:textId="77777777" w:rsidR="00BB69D6" w:rsidRDefault="00BB69D6" w:rsidP="00AB4256">
      <w:pPr>
        <w:spacing w:line="360" w:lineRule="auto"/>
        <w:rPr>
          <w:bCs/>
          <w:color w:val="000000" w:themeColor="text1"/>
          <w:sz w:val="24"/>
          <w:szCs w:val="24"/>
          <w:lang w:val="en-IN"/>
        </w:rPr>
      </w:pPr>
    </w:p>
    <w:p w14:paraId="7574CB44" w14:textId="77777777" w:rsidR="00BB69D6" w:rsidRPr="00AB4256" w:rsidRDefault="00BB69D6" w:rsidP="00AB4256">
      <w:pPr>
        <w:spacing w:line="360" w:lineRule="auto"/>
        <w:rPr>
          <w:bCs/>
          <w:color w:val="000000" w:themeColor="text1"/>
          <w:sz w:val="24"/>
          <w:szCs w:val="24"/>
          <w:lang w:val="en-IN"/>
        </w:rPr>
      </w:pPr>
    </w:p>
    <w:p w14:paraId="5116BF32" w14:textId="77777777" w:rsidR="00AB4256" w:rsidRPr="00AB4256" w:rsidRDefault="00AB4256" w:rsidP="00AB4256">
      <w:pPr>
        <w:spacing w:line="360" w:lineRule="auto"/>
        <w:rPr>
          <w:bCs/>
          <w:color w:val="000000" w:themeColor="text1"/>
          <w:sz w:val="24"/>
          <w:szCs w:val="24"/>
          <w:lang w:val="en-IN"/>
        </w:rPr>
      </w:pPr>
    </w:p>
    <w:p w14:paraId="70B1B1D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.btn-back:hover {</w:t>
      </w:r>
    </w:p>
    <w:p w14:paraId="6C0136CF"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transform: scale(1.05);</w:t>
      </w:r>
    </w:p>
    <w:p w14:paraId="05A0A701"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background: linear-gradient(to right, #5a67d8, #6b46c1);</w:t>
      </w:r>
    </w:p>
    <w:p w14:paraId="7F3371F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73A79E5D" w14:textId="77777777" w:rsidR="00AB4256" w:rsidRPr="00AB4256" w:rsidRDefault="00AB4256" w:rsidP="00AB4256">
      <w:pPr>
        <w:spacing w:line="360" w:lineRule="auto"/>
        <w:rPr>
          <w:bCs/>
          <w:color w:val="000000" w:themeColor="text1"/>
          <w:sz w:val="24"/>
          <w:szCs w:val="24"/>
          <w:lang w:val="en-IN"/>
        </w:rPr>
      </w:pPr>
    </w:p>
    <w:p w14:paraId="0073586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@keyframes fadeIn {</w:t>
      </w:r>
    </w:p>
    <w:p w14:paraId="6412988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from { opacity: 0; transform: translateY(30px); }</w:t>
      </w:r>
    </w:p>
    <w:p w14:paraId="3871F5E4"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to { opacity: 1; transform: translateY(0); }</w:t>
      </w:r>
    </w:p>
    <w:p w14:paraId="06F30D6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35555579" w14:textId="77777777" w:rsidR="00AB4256" w:rsidRPr="00AB4256" w:rsidRDefault="00AB4256" w:rsidP="00AB4256">
      <w:pPr>
        <w:spacing w:line="360" w:lineRule="auto"/>
        <w:rPr>
          <w:bCs/>
          <w:color w:val="000000" w:themeColor="text1"/>
          <w:sz w:val="24"/>
          <w:szCs w:val="24"/>
          <w:lang w:val="en-IN"/>
        </w:rPr>
      </w:pPr>
    </w:p>
    <w:p w14:paraId="25BCD9E0"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@keyframes pop {</w:t>
      </w:r>
    </w:p>
    <w:p w14:paraId="58FF34D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0% { transform: scale(0.5); opacity: 0; }</w:t>
      </w:r>
    </w:p>
    <w:p w14:paraId="519A634F"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100% { transform: scale(1); opacity: 1; }</w:t>
      </w:r>
    </w:p>
    <w:p w14:paraId="2AE0B3AE"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w:t>
      </w:r>
    </w:p>
    <w:p w14:paraId="0959D5DC"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&lt;/style&gt;</w:t>
      </w:r>
    </w:p>
    <w:p w14:paraId="566DFC8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&lt;/head&gt;</w:t>
      </w:r>
    </w:p>
    <w:p w14:paraId="547D1225"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&lt;body&gt;</w:t>
      </w:r>
    </w:p>
    <w:p w14:paraId="5D2DE62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&lt;div class="result-box"&gt;</w:t>
      </w:r>
    </w:p>
    <w:p w14:paraId="44E2BE9B"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 if prediction == 1 %}</w:t>
      </w:r>
    </w:p>
    <w:p w14:paraId="49B71DBE"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&lt;div class="emoji"&gt;</w:t>
      </w:r>
      <w:r w:rsidRPr="00AB4256">
        <w:rPr>
          <w:rFonts w:ascii="Segoe UI Emoji" w:hAnsi="Segoe UI Emoji" w:cs="Segoe UI Emoji"/>
          <w:bCs/>
          <w:color w:val="000000" w:themeColor="text1"/>
          <w:sz w:val="24"/>
          <w:szCs w:val="24"/>
          <w:lang w:val="en-IN"/>
        </w:rPr>
        <w:t>🧢🚨</w:t>
      </w:r>
      <w:r w:rsidRPr="00AB4256">
        <w:rPr>
          <w:bCs/>
          <w:color w:val="000000" w:themeColor="text1"/>
          <w:sz w:val="24"/>
          <w:szCs w:val="24"/>
          <w:lang w:val="en-IN"/>
        </w:rPr>
        <w:t>&lt;/div&gt;</w:t>
      </w:r>
    </w:p>
    <w:p w14:paraId="10FCEF4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&lt;h1 class="fake"&gt;This Profile is &lt;strong&gt;Fake&lt;/strong&gt;&lt;/h1&gt;</w:t>
      </w:r>
    </w:p>
    <w:p w14:paraId="5273FD7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 else %}</w:t>
      </w:r>
    </w:p>
    <w:p w14:paraId="46CF7813"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&lt;div class="emoji"&gt;</w:t>
      </w:r>
      <w:r w:rsidRPr="00AB4256">
        <w:rPr>
          <w:rFonts w:ascii="Segoe UI Emoji" w:hAnsi="Segoe UI Emoji" w:cs="Segoe UI Emoji"/>
          <w:bCs/>
          <w:color w:val="000000" w:themeColor="text1"/>
          <w:sz w:val="24"/>
          <w:szCs w:val="24"/>
          <w:lang w:val="en-IN"/>
        </w:rPr>
        <w:t>✅✨</w:t>
      </w:r>
      <w:r w:rsidRPr="00AB4256">
        <w:rPr>
          <w:bCs/>
          <w:color w:val="000000" w:themeColor="text1"/>
          <w:sz w:val="24"/>
          <w:szCs w:val="24"/>
          <w:lang w:val="en-IN"/>
        </w:rPr>
        <w:t>&lt;/div&gt;</w:t>
      </w:r>
    </w:p>
    <w:p w14:paraId="203E536F"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&lt;h1 class="genuine"&gt;This Profile is &lt;strong&gt;Genuine&lt;/strong&gt;&lt;/h1&gt;</w:t>
      </w:r>
    </w:p>
    <w:p w14:paraId="12139DB2"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 endif %}</w:t>
      </w:r>
    </w:p>
    <w:p w14:paraId="5BA37EF6" w14:textId="55EF7F45"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&lt;a href="/predict"&gt;&lt;button class="btn-back"&gt;</w:t>
      </w:r>
      <w:r w:rsidRPr="00AB4256">
        <w:rPr>
          <w:rFonts w:ascii="Segoe UI Emoji" w:hAnsi="Segoe UI Emoji" w:cs="Segoe UI Emoji"/>
          <w:bCs/>
          <w:color w:val="000000" w:themeColor="text1"/>
          <w:sz w:val="24"/>
          <w:szCs w:val="24"/>
          <w:lang w:val="en-IN"/>
        </w:rPr>
        <w:t>🔁</w:t>
      </w:r>
      <w:r w:rsidRPr="00AB4256">
        <w:rPr>
          <w:bCs/>
          <w:color w:val="000000" w:themeColor="text1"/>
          <w:sz w:val="24"/>
          <w:szCs w:val="24"/>
          <w:lang w:val="en-IN"/>
        </w:rPr>
        <w:t xml:space="preserve"> Check Another Profile&lt;/button&gt;&lt;/a&gt;</w:t>
      </w:r>
    </w:p>
    <w:p w14:paraId="22F778D6"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  &lt;/div&gt;</w:t>
      </w:r>
    </w:p>
    <w:p w14:paraId="0AE35C9F" w14:textId="77777777" w:rsidR="00AB4256" w:rsidRP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&lt;/body&gt;</w:t>
      </w:r>
    </w:p>
    <w:p w14:paraId="4F65000D" w14:textId="77777777" w:rsidR="00AB4256" w:rsidRDefault="00AB4256" w:rsidP="00AB4256">
      <w:pPr>
        <w:spacing w:line="360" w:lineRule="auto"/>
        <w:rPr>
          <w:bCs/>
          <w:color w:val="000000" w:themeColor="text1"/>
          <w:sz w:val="24"/>
          <w:szCs w:val="24"/>
          <w:lang w:val="en-IN"/>
        </w:rPr>
      </w:pPr>
      <w:r w:rsidRPr="00AB4256">
        <w:rPr>
          <w:bCs/>
          <w:color w:val="000000" w:themeColor="text1"/>
          <w:sz w:val="24"/>
          <w:szCs w:val="24"/>
          <w:lang w:val="en-IN"/>
        </w:rPr>
        <w:t>&lt;/html&gt;</w:t>
      </w:r>
    </w:p>
    <w:p w14:paraId="47B22A01" w14:textId="77777777" w:rsidR="001A62C9" w:rsidRDefault="001A62C9" w:rsidP="00AB4256">
      <w:pPr>
        <w:spacing w:line="360" w:lineRule="auto"/>
        <w:rPr>
          <w:bCs/>
          <w:color w:val="000000" w:themeColor="text1"/>
          <w:sz w:val="24"/>
          <w:szCs w:val="24"/>
          <w:lang w:val="en-IN"/>
        </w:rPr>
      </w:pPr>
    </w:p>
    <w:p w14:paraId="080E66EB" w14:textId="77777777" w:rsidR="001A62C9" w:rsidRDefault="001A62C9" w:rsidP="00AB4256">
      <w:pPr>
        <w:spacing w:line="360" w:lineRule="auto"/>
        <w:rPr>
          <w:bCs/>
          <w:color w:val="000000" w:themeColor="text1"/>
          <w:sz w:val="24"/>
          <w:szCs w:val="24"/>
          <w:lang w:val="en-IN"/>
        </w:rPr>
      </w:pPr>
    </w:p>
    <w:p w14:paraId="26DF0F27" w14:textId="77777777" w:rsidR="001A62C9" w:rsidRDefault="001A62C9" w:rsidP="00AB4256">
      <w:pPr>
        <w:spacing w:line="360" w:lineRule="auto"/>
        <w:rPr>
          <w:bCs/>
          <w:color w:val="000000" w:themeColor="text1"/>
          <w:sz w:val="24"/>
          <w:szCs w:val="24"/>
          <w:lang w:val="en-IN"/>
        </w:rPr>
      </w:pPr>
    </w:p>
    <w:p w14:paraId="18BF0ED4" w14:textId="77777777" w:rsidR="001A62C9" w:rsidRDefault="001A62C9" w:rsidP="00AB4256">
      <w:pPr>
        <w:spacing w:line="360" w:lineRule="auto"/>
        <w:rPr>
          <w:bCs/>
          <w:color w:val="000000" w:themeColor="text1"/>
          <w:sz w:val="24"/>
          <w:szCs w:val="24"/>
          <w:lang w:val="en-IN"/>
        </w:rPr>
      </w:pPr>
    </w:p>
    <w:p w14:paraId="01F6635F" w14:textId="77777777" w:rsidR="001A62C9" w:rsidRDefault="001A62C9" w:rsidP="00AB4256">
      <w:pPr>
        <w:spacing w:line="360" w:lineRule="auto"/>
        <w:rPr>
          <w:bCs/>
          <w:color w:val="000000" w:themeColor="text1"/>
          <w:sz w:val="24"/>
          <w:szCs w:val="24"/>
          <w:lang w:val="en-IN"/>
        </w:rPr>
      </w:pPr>
    </w:p>
    <w:p w14:paraId="41AA0D77" w14:textId="77777777" w:rsidR="001A62C9" w:rsidRDefault="001A62C9" w:rsidP="00AB4256">
      <w:pPr>
        <w:spacing w:line="360" w:lineRule="auto"/>
        <w:rPr>
          <w:bCs/>
          <w:color w:val="000000" w:themeColor="text1"/>
          <w:sz w:val="24"/>
          <w:szCs w:val="24"/>
          <w:lang w:val="en-IN"/>
        </w:rPr>
      </w:pPr>
    </w:p>
    <w:p w14:paraId="4F3578C1" w14:textId="77777777" w:rsidR="001A62C9" w:rsidRDefault="001A62C9" w:rsidP="00AB4256">
      <w:pPr>
        <w:spacing w:line="360" w:lineRule="auto"/>
        <w:rPr>
          <w:bCs/>
          <w:color w:val="000000" w:themeColor="text1"/>
          <w:sz w:val="24"/>
          <w:szCs w:val="24"/>
          <w:lang w:val="en-IN"/>
        </w:rPr>
      </w:pPr>
    </w:p>
    <w:p w14:paraId="32F8D070" w14:textId="16561E9E" w:rsidR="006825E9" w:rsidRDefault="00534F55" w:rsidP="00AB4256">
      <w:pPr>
        <w:spacing w:line="360" w:lineRule="auto"/>
        <w:rPr>
          <w:bCs/>
          <w:color w:val="000000" w:themeColor="text1"/>
          <w:sz w:val="24"/>
          <w:szCs w:val="24"/>
          <w:lang w:val="en-IN"/>
        </w:rPr>
      </w:pPr>
      <w:r>
        <w:rPr>
          <w:bCs/>
          <w:color w:val="000000" w:themeColor="text1"/>
          <w:sz w:val="24"/>
          <w:szCs w:val="24"/>
          <w:lang w:val="en-IN"/>
        </w:rPr>
        <w:t>Result of predicted.html</w:t>
      </w:r>
      <w:r w:rsidR="006825E9">
        <w:rPr>
          <w:bCs/>
          <w:color w:val="000000" w:themeColor="text1"/>
          <w:sz w:val="24"/>
          <w:szCs w:val="24"/>
          <w:lang w:val="en-IN"/>
        </w:rPr>
        <w:t xml:space="preserve"> –</w:t>
      </w:r>
    </w:p>
    <w:p w14:paraId="7A5873FF" w14:textId="77777777" w:rsidR="00534F55" w:rsidRDefault="00534F55" w:rsidP="00AB4256">
      <w:pPr>
        <w:spacing w:line="360" w:lineRule="auto"/>
        <w:rPr>
          <w:bCs/>
          <w:color w:val="000000" w:themeColor="text1"/>
          <w:sz w:val="24"/>
          <w:szCs w:val="24"/>
          <w:lang w:val="en-IN"/>
        </w:rPr>
      </w:pPr>
    </w:p>
    <w:p w14:paraId="41B480F3" w14:textId="77777777" w:rsidR="00534F55" w:rsidRDefault="00534F55" w:rsidP="00AB4256">
      <w:pPr>
        <w:spacing w:line="360" w:lineRule="auto"/>
        <w:rPr>
          <w:bCs/>
          <w:color w:val="000000" w:themeColor="text1"/>
          <w:sz w:val="24"/>
          <w:szCs w:val="24"/>
          <w:lang w:val="en-IN"/>
        </w:rPr>
      </w:pPr>
    </w:p>
    <w:p w14:paraId="6187F048" w14:textId="17777CDC" w:rsidR="001A62C9" w:rsidRDefault="000A7091" w:rsidP="00AB4256">
      <w:pPr>
        <w:spacing w:line="360" w:lineRule="auto"/>
        <w:rPr>
          <w:bCs/>
          <w:color w:val="000000" w:themeColor="text1"/>
          <w:sz w:val="24"/>
          <w:szCs w:val="24"/>
          <w:lang w:val="en-IN"/>
        </w:rPr>
      </w:pPr>
      <w:r>
        <w:rPr>
          <w:bCs/>
          <w:noProof/>
          <w:color w:val="000000" w:themeColor="text1"/>
          <w:sz w:val="24"/>
          <w:szCs w:val="24"/>
          <w:lang w:val="en-IN"/>
        </w:rPr>
        <w:drawing>
          <wp:inline distT="0" distB="0" distL="0" distR="0" wp14:anchorId="5DFDB12D" wp14:editId="7ADB3F57">
            <wp:extent cx="6836410" cy="3615055"/>
            <wp:effectExtent l="0" t="0" r="2540" b="4445"/>
            <wp:docPr id="117642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23379" name="Picture 1176423379"/>
                    <pic:cNvPicPr/>
                  </pic:nvPicPr>
                  <pic:blipFill>
                    <a:blip r:embed="rId15">
                      <a:extLst>
                        <a:ext uri="{28A0092B-C50C-407E-A947-70E740481C1C}">
                          <a14:useLocalDpi xmlns:a14="http://schemas.microsoft.com/office/drawing/2010/main" val="0"/>
                        </a:ext>
                      </a:extLst>
                    </a:blip>
                    <a:stretch>
                      <a:fillRect/>
                    </a:stretch>
                  </pic:blipFill>
                  <pic:spPr>
                    <a:xfrm>
                      <a:off x="0" y="0"/>
                      <a:ext cx="6836410" cy="3615055"/>
                    </a:xfrm>
                    <a:prstGeom prst="rect">
                      <a:avLst/>
                    </a:prstGeom>
                  </pic:spPr>
                </pic:pic>
              </a:graphicData>
            </a:graphic>
          </wp:inline>
        </w:drawing>
      </w:r>
    </w:p>
    <w:p w14:paraId="6E8C9CD2" w14:textId="77777777" w:rsidR="00BB69D6" w:rsidRDefault="00BB69D6" w:rsidP="00AB4256">
      <w:pPr>
        <w:spacing w:line="360" w:lineRule="auto"/>
        <w:rPr>
          <w:bCs/>
          <w:color w:val="000000" w:themeColor="text1"/>
          <w:sz w:val="24"/>
          <w:szCs w:val="24"/>
          <w:lang w:val="en-IN"/>
        </w:rPr>
      </w:pPr>
    </w:p>
    <w:p w14:paraId="484D9582" w14:textId="77777777" w:rsidR="00534F55" w:rsidRDefault="00534F55" w:rsidP="00AB4256">
      <w:pPr>
        <w:spacing w:line="360" w:lineRule="auto"/>
        <w:rPr>
          <w:bCs/>
          <w:color w:val="000000" w:themeColor="text1"/>
          <w:sz w:val="24"/>
          <w:szCs w:val="24"/>
          <w:lang w:val="en-IN"/>
        </w:rPr>
      </w:pPr>
    </w:p>
    <w:p w14:paraId="7B1D6769" w14:textId="77777777" w:rsidR="00534F55" w:rsidRDefault="00534F55" w:rsidP="00AB4256">
      <w:pPr>
        <w:spacing w:line="360" w:lineRule="auto"/>
        <w:rPr>
          <w:bCs/>
          <w:color w:val="000000" w:themeColor="text1"/>
          <w:sz w:val="24"/>
          <w:szCs w:val="24"/>
          <w:lang w:val="en-IN"/>
        </w:rPr>
      </w:pPr>
    </w:p>
    <w:p w14:paraId="12FA6F7D" w14:textId="77777777" w:rsidR="00BB69D6" w:rsidRDefault="00BB69D6" w:rsidP="00AB4256">
      <w:pPr>
        <w:spacing w:line="360" w:lineRule="auto"/>
        <w:rPr>
          <w:bCs/>
          <w:color w:val="000000" w:themeColor="text1"/>
          <w:sz w:val="24"/>
          <w:szCs w:val="24"/>
          <w:lang w:val="en-IN"/>
        </w:rPr>
      </w:pPr>
    </w:p>
    <w:p w14:paraId="3AF51979" w14:textId="77777777" w:rsidR="00BB69D6" w:rsidRDefault="00BB69D6" w:rsidP="00AB4256">
      <w:pPr>
        <w:spacing w:line="360" w:lineRule="auto"/>
        <w:rPr>
          <w:bCs/>
          <w:color w:val="000000" w:themeColor="text1"/>
          <w:sz w:val="24"/>
          <w:szCs w:val="24"/>
          <w:lang w:val="en-IN"/>
        </w:rPr>
      </w:pPr>
    </w:p>
    <w:p w14:paraId="26E08477" w14:textId="77777777" w:rsidR="000A7091" w:rsidRDefault="000A7091" w:rsidP="00AB4256">
      <w:pPr>
        <w:spacing w:line="360" w:lineRule="auto"/>
        <w:rPr>
          <w:bCs/>
          <w:color w:val="000000" w:themeColor="text1"/>
          <w:sz w:val="24"/>
          <w:szCs w:val="24"/>
          <w:lang w:val="en-IN"/>
        </w:rPr>
      </w:pPr>
    </w:p>
    <w:p w14:paraId="41F7143E" w14:textId="77777777" w:rsidR="000A7091" w:rsidRDefault="000A7091" w:rsidP="00AB4256">
      <w:pPr>
        <w:spacing w:line="360" w:lineRule="auto"/>
        <w:rPr>
          <w:bCs/>
          <w:color w:val="000000" w:themeColor="text1"/>
          <w:sz w:val="24"/>
          <w:szCs w:val="24"/>
          <w:lang w:val="en-IN"/>
        </w:rPr>
      </w:pPr>
    </w:p>
    <w:p w14:paraId="5E545188" w14:textId="77777777" w:rsidR="000A7091" w:rsidRDefault="000A7091" w:rsidP="00AB4256">
      <w:pPr>
        <w:spacing w:line="360" w:lineRule="auto"/>
        <w:rPr>
          <w:bCs/>
          <w:color w:val="000000" w:themeColor="text1"/>
          <w:sz w:val="24"/>
          <w:szCs w:val="24"/>
          <w:lang w:val="en-IN"/>
        </w:rPr>
      </w:pPr>
    </w:p>
    <w:p w14:paraId="2494E2EE" w14:textId="77777777" w:rsidR="000A7091" w:rsidRDefault="000A7091" w:rsidP="00AB4256">
      <w:pPr>
        <w:spacing w:line="360" w:lineRule="auto"/>
        <w:rPr>
          <w:bCs/>
          <w:color w:val="000000" w:themeColor="text1"/>
          <w:sz w:val="24"/>
          <w:szCs w:val="24"/>
          <w:lang w:val="en-IN"/>
        </w:rPr>
      </w:pPr>
    </w:p>
    <w:p w14:paraId="6F0D38CB" w14:textId="77777777" w:rsidR="000A7091" w:rsidRDefault="000A7091" w:rsidP="00AB4256">
      <w:pPr>
        <w:spacing w:line="360" w:lineRule="auto"/>
        <w:rPr>
          <w:bCs/>
          <w:color w:val="000000" w:themeColor="text1"/>
          <w:sz w:val="24"/>
          <w:szCs w:val="24"/>
          <w:lang w:val="en-IN"/>
        </w:rPr>
      </w:pPr>
    </w:p>
    <w:p w14:paraId="231446C2" w14:textId="77777777" w:rsidR="000A7091" w:rsidRDefault="000A7091" w:rsidP="00AB4256">
      <w:pPr>
        <w:spacing w:line="360" w:lineRule="auto"/>
        <w:rPr>
          <w:bCs/>
          <w:color w:val="000000" w:themeColor="text1"/>
          <w:sz w:val="24"/>
          <w:szCs w:val="24"/>
          <w:lang w:val="en-IN"/>
        </w:rPr>
      </w:pPr>
    </w:p>
    <w:p w14:paraId="6A010021" w14:textId="77777777" w:rsidR="000A7091" w:rsidRDefault="000A7091" w:rsidP="00AB4256">
      <w:pPr>
        <w:spacing w:line="360" w:lineRule="auto"/>
        <w:rPr>
          <w:bCs/>
          <w:color w:val="000000" w:themeColor="text1"/>
          <w:sz w:val="24"/>
          <w:szCs w:val="24"/>
          <w:lang w:val="en-IN"/>
        </w:rPr>
      </w:pPr>
    </w:p>
    <w:p w14:paraId="0EA21DC4" w14:textId="77777777" w:rsidR="000A7091" w:rsidRDefault="000A7091" w:rsidP="00AB4256">
      <w:pPr>
        <w:spacing w:line="360" w:lineRule="auto"/>
        <w:rPr>
          <w:bCs/>
          <w:color w:val="000000" w:themeColor="text1"/>
          <w:sz w:val="24"/>
          <w:szCs w:val="24"/>
          <w:lang w:val="en-IN"/>
        </w:rPr>
      </w:pPr>
    </w:p>
    <w:p w14:paraId="0876CC42" w14:textId="77777777" w:rsidR="000A7091" w:rsidRDefault="000A7091" w:rsidP="00AB4256">
      <w:pPr>
        <w:spacing w:line="360" w:lineRule="auto"/>
        <w:rPr>
          <w:bCs/>
          <w:color w:val="000000" w:themeColor="text1"/>
          <w:sz w:val="24"/>
          <w:szCs w:val="24"/>
          <w:lang w:val="en-IN"/>
        </w:rPr>
      </w:pPr>
    </w:p>
    <w:p w14:paraId="589F91D5" w14:textId="77777777" w:rsidR="000A7091" w:rsidRDefault="000A7091" w:rsidP="00AB4256">
      <w:pPr>
        <w:spacing w:line="360" w:lineRule="auto"/>
        <w:rPr>
          <w:bCs/>
          <w:color w:val="000000" w:themeColor="text1"/>
          <w:sz w:val="24"/>
          <w:szCs w:val="24"/>
          <w:lang w:val="en-IN"/>
        </w:rPr>
      </w:pPr>
    </w:p>
    <w:p w14:paraId="328D98C6" w14:textId="77777777" w:rsidR="000A7091" w:rsidRDefault="000A7091" w:rsidP="00AB4256">
      <w:pPr>
        <w:spacing w:line="360" w:lineRule="auto"/>
        <w:rPr>
          <w:bCs/>
          <w:color w:val="000000" w:themeColor="text1"/>
          <w:sz w:val="24"/>
          <w:szCs w:val="24"/>
          <w:lang w:val="en-IN"/>
        </w:rPr>
      </w:pPr>
    </w:p>
    <w:p w14:paraId="00BD87BD" w14:textId="77777777" w:rsidR="006825E9" w:rsidRDefault="006825E9" w:rsidP="00AB4256">
      <w:pPr>
        <w:spacing w:line="360" w:lineRule="auto"/>
        <w:rPr>
          <w:bCs/>
          <w:color w:val="000000" w:themeColor="text1"/>
          <w:sz w:val="24"/>
          <w:szCs w:val="24"/>
          <w:lang w:val="en-IN"/>
        </w:rPr>
      </w:pPr>
    </w:p>
    <w:p w14:paraId="2F7EBF05" w14:textId="06C9A4A2" w:rsidR="00AB4256" w:rsidRDefault="00AB4256" w:rsidP="00AB4256">
      <w:pPr>
        <w:spacing w:line="360" w:lineRule="auto"/>
        <w:rPr>
          <w:bCs/>
          <w:color w:val="000000" w:themeColor="text1"/>
          <w:sz w:val="24"/>
          <w:szCs w:val="24"/>
          <w:lang w:val="en-IN"/>
        </w:rPr>
      </w:pPr>
      <w:r>
        <w:rPr>
          <w:bCs/>
          <w:color w:val="000000" w:themeColor="text1"/>
          <w:sz w:val="24"/>
          <w:szCs w:val="24"/>
          <w:lang w:val="en-IN"/>
        </w:rPr>
        <w:t>MACHINE LEARNING CODE –</w:t>
      </w:r>
    </w:p>
    <w:p w14:paraId="5AB32438" w14:textId="77777777" w:rsidR="00AB4256" w:rsidRDefault="00AB4256" w:rsidP="00AB4256">
      <w:pPr>
        <w:spacing w:line="360" w:lineRule="auto"/>
        <w:rPr>
          <w:bCs/>
          <w:color w:val="000000" w:themeColor="text1"/>
          <w:sz w:val="24"/>
          <w:szCs w:val="24"/>
          <w:lang w:val="en-IN"/>
        </w:rPr>
      </w:pPr>
    </w:p>
    <w:p w14:paraId="2E5228C6"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from flask import Flask, render_template, request</w:t>
      </w:r>
    </w:p>
    <w:p w14:paraId="20F310C5"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import joblib</w:t>
      </w:r>
    </w:p>
    <w:p w14:paraId="27D70B11"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import numpy as np</w:t>
      </w:r>
    </w:p>
    <w:p w14:paraId="7FD0592C" w14:textId="77777777" w:rsidR="00F37B93" w:rsidRPr="00F37B93" w:rsidRDefault="00F37B93" w:rsidP="00F37B93">
      <w:pPr>
        <w:spacing w:line="360" w:lineRule="auto"/>
        <w:rPr>
          <w:bCs/>
          <w:color w:val="000000" w:themeColor="text1"/>
          <w:sz w:val="24"/>
          <w:szCs w:val="24"/>
          <w:lang w:val="en-IN"/>
        </w:rPr>
      </w:pPr>
    </w:p>
    <w:p w14:paraId="76F9F08E"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app = Flask(__name__)</w:t>
      </w:r>
    </w:p>
    <w:p w14:paraId="6D8E764A" w14:textId="77777777" w:rsidR="00F37B93" w:rsidRPr="00F37B93" w:rsidRDefault="00F37B93" w:rsidP="00F37B93">
      <w:pPr>
        <w:spacing w:line="360" w:lineRule="auto"/>
        <w:rPr>
          <w:bCs/>
          <w:color w:val="000000" w:themeColor="text1"/>
          <w:sz w:val="24"/>
          <w:szCs w:val="24"/>
          <w:lang w:val="en-IN"/>
        </w:rPr>
      </w:pPr>
    </w:p>
    <w:p w14:paraId="0D5CD4B8"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Load the trained model</w:t>
      </w:r>
    </w:p>
    <w:p w14:paraId="3D59569C"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model = joblib.load("random_forest_model.pkl")</w:t>
      </w:r>
    </w:p>
    <w:p w14:paraId="275C6841" w14:textId="77777777" w:rsidR="00F37B93" w:rsidRPr="00F37B93" w:rsidRDefault="00F37B93" w:rsidP="00F37B93">
      <w:pPr>
        <w:spacing w:line="360" w:lineRule="auto"/>
        <w:rPr>
          <w:bCs/>
          <w:color w:val="000000" w:themeColor="text1"/>
          <w:sz w:val="24"/>
          <w:szCs w:val="24"/>
          <w:lang w:val="en-IN"/>
        </w:rPr>
      </w:pPr>
    </w:p>
    <w:p w14:paraId="1F184754"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@app.route('/')</w:t>
      </w:r>
    </w:p>
    <w:p w14:paraId="01752076"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def home():</w:t>
      </w:r>
    </w:p>
    <w:p w14:paraId="056AF22A"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return render_template("index.html")  # Optional homepage</w:t>
      </w:r>
    </w:p>
    <w:p w14:paraId="72D8D793" w14:textId="77777777" w:rsidR="00F37B93" w:rsidRPr="00F37B93" w:rsidRDefault="00F37B93" w:rsidP="00F37B93">
      <w:pPr>
        <w:spacing w:line="360" w:lineRule="auto"/>
        <w:rPr>
          <w:bCs/>
          <w:color w:val="000000" w:themeColor="text1"/>
          <w:sz w:val="24"/>
          <w:szCs w:val="24"/>
          <w:lang w:val="en-IN"/>
        </w:rPr>
      </w:pPr>
    </w:p>
    <w:p w14:paraId="03D30F16"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@app.route('/predict', methods=['GET', 'POST'])</w:t>
      </w:r>
    </w:p>
    <w:p w14:paraId="52F669C7"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def predict():</w:t>
      </w:r>
    </w:p>
    <w:p w14:paraId="5244C644"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if request.method == 'POST':</w:t>
      </w:r>
    </w:p>
    <w:p w14:paraId="337709C7"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try:</w:t>
      </w:r>
    </w:p>
    <w:p w14:paraId="78BEE06B"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Get 11 inputs from the form</w:t>
      </w:r>
    </w:p>
    <w:p w14:paraId="4DB473DD"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inputs = [</w:t>
      </w:r>
    </w:p>
    <w:p w14:paraId="1ECDBD07"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float(request.form['num_followers']),</w:t>
      </w:r>
    </w:p>
    <w:p w14:paraId="55D983EB"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float(request.form['num_following']),</w:t>
      </w:r>
    </w:p>
    <w:p w14:paraId="14A6A810"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float(request.form['num_photos']),</w:t>
      </w:r>
    </w:p>
    <w:p w14:paraId="588A318C"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float(request.form['num_videos']),</w:t>
      </w:r>
    </w:p>
    <w:p w14:paraId="489BA97E"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float(request.form['account_age_days']),</w:t>
      </w:r>
    </w:p>
    <w:p w14:paraId="6C649E14" w14:textId="1E53A222"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float(request.form['avg_likes']),</w:t>
      </w:r>
    </w:p>
    <w:p w14:paraId="2E8FAE0C"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float(request.form['avg_comments']),</w:t>
      </w:r>
    </w:p>
    <w:p w14:paraId="5914D12F"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float(request.form['engagement_rate']),</w:t>
      </w:r>
    </w:p>
    <w:p w14:paraId="0EA9D537"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float(request.form['has_profile_picture']),</w:t>
      </w:r>
    </w:p>
    <w:p w14:paraId="246549FE" w14:textId="77777777" w:rsid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lastRenderedPageBreak/>
        <w:t xml:space="preserve">                float(request.form['is_verified']),</w:t>
      </w:r>
    </w:p>
    <w:p w14:paraId="023FF9B9" w14:textId="77777777" w:rsidR="00BB69D6" w:rsidRDefault="00BB69D6" w:rsidP="00F37B93">
      <w:pPr>
        <w:spacing w:line="360" w:lineRule="auto"/>
        <w:rPr>
          <w:bCs/>
          <w:color w:val="000000" w:themeColor="text1"/>
          <w:sz w:val="24"/>
          <w:szCs w:val="24"/>
          <w:lang w:val="en-IN"/>
        </w:rPr>
      </w:pPr>
    </w:p>
    <w:p w14:paraId="4126EEA4" w14:textId="77777777" w:rsidR="00BB69D6" w:rsidRDefault="00BB69D6" w:rsidP="00F37B93">
      <w:pPr>
        <w:spacing w:line="360" w:lineRule="auto"/>
        <w:rPr>
          <w:bCs/>
          <w:color w:val="000000" w:themeColor="text1"/>
          <w:sz w:val="24"/>
          <w:szCs w:val="24"/>
          <w:lang w:val="en-IN"/>
        </w:rPr>
      </w:pPr>
    </w:p>
    <w:p w14:paraId="7F01BC54" w14:textId="77777777" w:rsidR="00BB69D6" w:rsidRDefault="00BB69D6" w:rsidP="00F37B93">
      <w:pPr>
        <w:spacing w:line="360" w:lineRule="auto"/>
        <w:rPr>
          <w:bCs/>
          <w:color w:val="000000" w:themeColor="text1"/>
          <w:sz w:val="24"/>
          <w:szCs w:val="24"/>
          <w:lang w:val="en-IN"/>
        </w:rPr>
      </w:pPr>
    </w:p>
    <w:p w14:paraId="0602A606" w14:textId="77777777" w:rsidR="00BB69D6" w:rsidRPr="00F37B93" w:rsidRDefault="00BB69D6" w:rsidP="00F37B93">
      <w:pPr>
        <w:spacing w:line="360" w:lineRule="auto"/>
        <w:rPr>
          <w:bCs/>
          <w:color w:val="000000" w:themeColor="text1"/>
          <w:sz w:val="24"/>
          <w:szCs w:val="24"/>
          <w:lang w:val="en-IN"/>
        </w:rPr>
      </w:pPr>
    </w:p>
    <w:p w14:paraId="5CD452CA"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float(request.form['username_length'])</w:t>
      </w:r>
    </w:p>
    <w:p w14:paraId="5878EE17"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w:t>
      </w:r>
    </w:p>
    <w:p w14:paraId="3252D8F9" w14:textId="77777777" w:rsidR="00F37B93" w:rsidRPr="00F37B93" w:rsidRDefault="00F37B93" w:rsidP="00F37B93">
      <w:pPr>
        <w:spacing w:line="360" w:lineRule="auto"/>
        <w:rPr>
          <w:bCs/>
          <w:color w:val="000000" w:themeColor="text1"/>
          <w:sz w:val="24"/>
          <w:szCs w:val="24"/>
          <w:lang w:val="en-IN"/>
        </w:rPr>
      </w:pPr>
    </w:p>
    <w:p w14:paraId="2F5AA286"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 Add 4 default values for the missing features</w:t>
      </w:r>
    </w:p>
    <w:p w14:paraId="4319AEE5"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inputs += [</w:t>
      </w:r>
    </w:p>
    <w:p w14:paraId="4B575438"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0.0,  # bio_length</w:t>
      </w:r>
    </w:p>
    <w:p w14:paraId="7046B7B1"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0.0,  # username_length</w:t>
      </w:r>
    </w:p>
    <w:p w14:paraId="6401E8DA"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0.0,  # external_url_present</w:t>
      </w:r>
    </w:p>
    <w:p w14:paraId="384ECE3C"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0.0   # activity_score</w:t>
      </w:r>
    </w:p>
    <w:p w14:paraId="424AA1DF"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 ]</w:t>
      </w:r>
    </w:p>
    <w:p w14:paraId="4430CC31" w14:textId="77777777" w:rsidR="00F37B93" w:rsidRPr="00F37B93" w:rsidRDefault="00F37B93" w:rsidP="00F37B93">
      <w:pPr>
        <w:spacing w:line="360" w:lineRule="auto"/>
        <w:rPr>
          <w:bCs/>
          <w:color w:val="000000" w:themeColor="text1"/>
          <w:sz w:val="24"/>
          <w:szCs w:val="24"/>
          <w:lang w:val="en-IN"/>
        </w:rPr>
      </w:pPr>
    </w:p>
    <w:p w14:paraId="1F164806"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features = np.array(inputs).reshape(1, -1)</w:t>
      </w:r>
    </w:p>
    <w:p w14:paraId="34D5C7F3"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prediction = model.predict(features)[0]</w:t>
      </w:r>
    </w:p>
    <w:p w14:paraId="086490D8" w14:textId="77777777" w:rsidR="00F37B93" w:rsidRPr="00F37B93" w:rsidRDefault="00F37B93" w:rsidP="00F37B93">
      <w:pPr>
        <w:spacing w:line="360" w:lineRule="auto"/>
        <w:rPr>
          <w:bCs/>
          <w:color w:val="000000" w:themeColor="text1"/>
          <w:sz w:val="24"/>
          <w:szCs w:val="24"/>
          <w:lang w:val="en-IN"/>
        </w:rPr>
      </w:pPr>
    </w:p>
    <w:p w14:paraId="15156099"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result = "Fake Account </w:t>
      </w:r>
      <w:r w:rsidRPr="00F37B93">
        <w:rPr>
          <w:rFonts w:ascii="Segoe UI Emoji" w:hAnsi="Segoe UI Emoji" w:cs="Segoe UI Emoji"/>
          <w:bCs/>
          <w:color w:val="000000" w:themeColor="text1"/>
          <w:sz w:val="24"/>
          <w:szCs w:val="24"/>
          <w:lang w:val="en-IN"/>
        </w:rPr>
        <w:t>❌</w:t>
      </w:r>
      <w:r w:rsidRPr="00F37B93">
        <w:rPr>
          <w:bCs/>
          <w:color w:val="000000" w:themeColor="text1"/>
          <w:sz w:val="24"/>
          <w:szCs w:val="24"/>
          <w:lang w:val="en-IN"/>
        </w:rPr>
        <w:t xml:space="preserve">" if prediction == 1 else "Genuine Account </w:t>
      </w:r>
      <w:r w:rsidRPr="00F37B93">
        <w:rPr>
          <w:rFonts w:ascii="Segoe UI Emoji" w:hAnsi="Segoe UI Emoji" w:cs="Segoe UI Emoji"/>
          <w:bCs/>
          <w:color w:val="000000" w:themeColor="text1"/>
          <w:sz w:val="24"/>
          <w:szCs w:val="24"/>
          <w:lang w:val="en-IN"/>
        </w:rPr>
        <w:t>✅</w:t>
      </w:r>
      <w:r w:rsidRPr="00F37B93">
        <w:rPr>
          <w:bCs/>
          <w:color w:val="000000" w:themeColor="text1"/>
          <w:sz w:val="24"/>
          <w:szCs w:val="24"/>
          <w:lang w:val="en-IN"/>
        </w:rPr>
        <w:t>"</w:t>
      </w:r>
    </w:p>
    <w:p w14:paraId="702794E9"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return render_template("result.html", result=result)</w:t>
      </w:r>
    </w:p>
    <w:p w14:paraId="3988ABDA" w14:textId="77777777" w:rsidR="00F37B93" w:rsidRPr="00F37B93" w:rsidRDefault="00F37B93" w:rsidP="00F37B93">
      <w:pPr>
        <w:spacing w:line="360" w:lineRule="auto"/>
        <w:rPr>
          <w:bCs/>
          <w:color w:val="000000" w:themeColor="text1"/>
          <w:sz w:val="24"/>
          <w:szCs w:val="24"/>
          <w:lang w:val="en-IN"/>
        </w:rPr>
      </w:pPr>
    </w:p>
    <w:p w14:paraId="4B3591C0"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except Exception as e:</w:t>
      </w:r>
    </w:p>
    <w:p w14:paraId="61255E7F"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return f"Error: {str(e)}"</w:t>
      </w:r>
    </w:p>
    <w:p w14:paraId="71A70F9E" w14:textId="77777777" w:rsidR="00F37B93" w:rsidRPr="00F37B93" w:rsidRDefault="00F37B93" w:rsidP="00F37B93">
      <w:pPr>
        <w:spacing w:line="360" w:lineRule="auto"/>
        <w:rPr>
          <w:bCs/>
          <w:color w:val="000000" w:themeColor="text1"/>
          <w:sz w:val="24"/>
          <w:szCs w:val="24"/>
          <w:lang w:val="en-IN"/>
        </w:rPr>
      </w:pPr>
    </w:p>
    <w:p w14:paraId="310F064D"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return render_template("predict.html")</w:t>
      </w:r>
    </w:p>
    <w:p w14:paraId="28719303" w14:textId="77777777" w:rsidR="00F37B93" w:rsidRPr="00F37B93" w:rsidRDefault="00F37B93" w:rsidP="00F37B93">
      <w:pPr>
        <w:spacing w:line="360" w:lineRule="auto"/>
        <w:rPr>
          <w:bCs/>
          <w:color w:val="000000" w:themeColor="text1"/>
          <w:sz w:val="24"/>
          <w:szCs w:val="24"/>
          <w:lang w:val="en-IN"/>
        </w:rPr>
      </w:pPr>
    </w:p>
    <w:p w14:paraId="2821A82B" w14:textId="77777777" w:rsidR="00F37B93" w:rsidRP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if __name__ == "__main__":</w:t>
      </w:r>
    </w:p>
    <w:p w14:paraId="799BDA91" w14:textId="2E3D3770" w:rsidR="00F37B93" w:rsidRDefault="00F37B93" w:rsidP="00F37B93">
      <w:pPr>
        <w:spacing w:line="360" w:lineRule="auto"/>
        <w:rPr>
          <w:bCs/>
          <w:color w:val="000000" w:themeColor="text1"/>
          <w:sz w:val="24"/>
          <w:szCs w:val="24"/>
          <w:lang w:val="en-IN"/>
        </w:rPr>
      </w:pPr>
      <w:r w:rsidRPr="00F37B93">
        <w:rPr>
          <w:bCs/>
          <w:color w:val="000000" w:themeColor="text1"/>
          <w:sz w:val="24"/>
          <w:szCs w:val="24"/>
          <w:lang w:val="en-IN"/>
        </w:rPr>
        <w:t xml:space="preserve">    app.run(debug=True)</w:t>
      </w:r>
    </w:p>
    <w:p w14:paraId="790D651B" w14:textId="77777777" w:rsidR="00BB69D6" w:rsidRDefault="00BB69D6" w:rsidP="00F37B93">
      <w:pPr>
        <w:spacing w:line="360" w:lineRule="auto"/>
        <w:rPr>
          <w:bCs/>
          <w:color w:val="000000" w:themeColor="text1"/>
          <w:sz w:val="24"/>
          <w:szCs w:val="24"/>
          <w:lang w:val="en-IN"/>
        </w:rPr>
      </w:pPr>
    </w:p>
    <w:p w14:paraId="3E91069A" w14:textId="77777777" w:rsidR="00BB69D6" w:rsidRDefault="00BB69D6" w:rsidP="00F37B93">
      <w:pPr>
        <w:spacing w:line="360" w:lineRule="auto"/>
        <w:rPr>
          <w:bCs/>
          <w:color w:val="000000" w:themeColor="text1"/>
          <w:sz w:val="24"/>
          <w:szCs w:val="24"/>
          <w:lang w:val="en-IN"/>
        </w:rPr>
      </w:pPr>
    </w:p>
    <w:p w14:paraId="7786A1A1" w14:textId="77777777" w:rsidR="00BB69D6" w:rsidRDefault="00BB69D6" w:rsidP="00F37B93">
      <w:pPr>
        <w:spacing w:line="360" w:lineRule="auto"/>
        <w:rPr>
          <w:bCs/>
          <w:color w:val="000000" w:themeColor="text1"/>
          <w:sz w:val="24"/>
          <w:szCs w:val="24"/>
          <w:lang w:val="en-IN"/>
        </w:rPr>
      </w:pPr>
    </w:p>
    <w:p w14:paraId="54A81BA2" w14:textId="77777777" w:rsidR="00BB69D6" w:rsidRDefault="00BB69D6" w:rsidP="00F37B93">
      <w:pPr>
        <w:spacing w:line="360" w:lineRule="auto"/>
        <w:rPr>
          <w:bCs/>
          <w:color w:val="000000" w:themeColor="text1"/>
          <w:sz w:val="24"/>
          <w:szCs w:val="24"/>
          <w:lang w:val="en-IN"/>
        </w:rPr>
      </w:pPr>
    </w:p>
    <w:p w14:paraId="1B3D5C3E" w14:textId="77777777" w:rsidR="005532C0" w:rsidRDefault="005532C0" w:rsidP="00F37B93">
      <w:pPr>
        <w:spacing w:line="360" w:lineRule="auto"/>
        <w:rPr>
          <w:bCs/>
          <w:color w:val="000000" w:themeColor="text1"/>
          <w:sz w:val="24"/>
          <w:szCs w:val="24"/>
          <w:lang w:val="en-IN"/>
        </w:rPr>
      </w:pPr>
    </w:p>
    <w:p w14:paraId="0C5576F7" w14:textId="77777777" w:rsidR="005532C0" w:rsidRDefault="005532C0" w:rsidP="00F37B93">
      <w:pPr>
        <w:spacing w:line="360" w:lineRule="auto"/>
        <w:rPr>
          <w:bCs/>
          <w:color w:val="000000" w:themeColor="text1"/>
          <w:sz w:val="24"/>
          <w:szCs w:val="24"/>
          <w:lang w:val="en-IN"/>
        </w:rPr>
      </w:pPr>
    </w:p>
    <w:p w14:paraId="2F54DA9E" w14:textId="77777777" w:rsidR="005532C0" w:rsidRDefault="005532C0" w:rsidP="00F37B93">
      <w:pPr>
        <w:spacing w:line="360" w:lineRule="auto"/>
        <w:rPr>
          <w:bCs/>
          <w:color w:val="000000" w:themeColor="text1"/>
          <w:sz w:val="24"/>
          <w:szCs w:val="24"/>
          <w:lang w:val="en-IN"/>
        </w:rPr>
      </w:pPr>
    </w:p>
    <w:p w14:paraId="53AC1C3C" w14:textId="77777777" w:rsidR="005532C0" w:rsidRDefault="005532C0" w:rsidP="00F37B93">
      <w:pPr>
        <w:spacing w:line="360" w:lineRule="auto"/>
        <w:rPr>
          <w:bCs/>
          <w:color w:val="000000" w:themeColor="text1"/>
          <w:sz w:val="24"/>
          <w:szCs w:val="24"/>
          <w:lang w:val="en-IN"/>
        </w:rPr>
      </w:pPr>
    </w:p>
    <w:p w14:paraId="56EED455" w14:textId="77777777" w:rsidR="005532C0" w:rsidRDefault="005532C0" w:rsidP="00F37B93">
      <w:pPr>
        <w:spacing w:line="360" w:lineRule="auto"/>
        <w:rPr>
          <w:bCs/>
          <w:color w:val="000000" w:themeColor="text1"/>
          <w:sz w:val="24"/>
          <w:szCs w:val="24"/>
          <w:lang w:val="en-IN"/>
        </w:rPr>
      </w:pPr>
    </w:p>
    <w:p w14:paraId="03C56839" w14:textId="77777777" w:rsidR="005532C0" w:rsidRDefault="005532C0" w:rsidP="00F37B93">
      <w:pPr>
        <w:spacing w:line="360" w:lineRule="auto"/>
        <w:rPr>
          <w:bCs/>
          <w:color w:val="000000" w:themeColor="text1"/>
          <w:sz w:val="24"/>
          <w:szCs w:val="24"/>
          <w:lang w:val="en-IN"/>
        </w:rPr>
      </w:pPr>
    </w:p>
    <w:p w14:paraId="621429C8" w14:textId="77777777" w:rsidR="005532C0" w:rsidRDefault="005532C0" w:rsidP="00F37B93">
      <w:pPr>
        <w:spacing w:line="360" w:lineRule="auto"/>
        <w:rPr>
          <w:bCs/>
          <w:color w:val="000000" w:themeColor="text1"/>
          <w:sz w:val="24"/>
          <w:szCs w:val="24"/>
          <w:lang w:val="en-IN"/>
        </w:rPr>
      </w:pPr>
    </w:p>
    <w:p w14:paraId="545FE1DA" w14:textId="77777777" w:rsidR="005532C0" w:rsidRDefault="005532C0" w:rsidP="00F37B93">
      <w:pPr>
        <w:spacing w:line="360" w:lineRule="auto"/>
        <w:rPr>
          <w:bCs/>
          <w:color w:val="000000" w:themeColor="text1"/>
          <w:sz w:val="24"/>
          <w:szCs w:val="24"/>
          <w:lang w:val="en-IN"/>
        </w:rPr>
      </w:pPr>
    </w:p>
    <w:p w14:paraId="278B78F9" w14:textId="1C09BA2B" w:rsidR="005532C0" w:rsidRDefault="005532C0" w:rsidP="00F37B93">
      <w:pPr>
        <w:spacing w:line="360" w:lineRule="auto"/>
        <w:rPr>
          <w:bCs/>
          <w:color w:val="000000" w:themeColor="text1"/>
          <w:sz w:val="24"/>
          <w:szCs w:val="24"/>
          <w:lang w:val="en-IN"/>
        </w:rPr>
      </w:pPr>
      <w:r>
        <w:rPr>
          <w:bCs/>
          <w:noProof/>
          <w:color w:val="000000" w:themeColor="text1"/>
          <w:sz w:val="24"/>
          <w:szCs w:val="24"/>
          <w:lang w:val="en-IN"/>
        </w:rPr>
        <w:drawing>
          <wp:inline distT="0" distB="0" distL="0" distR="0" wp14:anchorId="7542F8B3" wp14:editId="3255AE3A">
            <wp:extent cx="6829425" cy="4095750"/>
            <wp:effectExtent l="0" t="0" r="9525" b="0"/>
            <wp:docPr id="1592931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9425" cy="4095750"/>
                    </a:xfrm>
                    <a:prstGeom prst="rect">
                      <a:avLst/>
                    </a:prstGeom>
                    <a:noFill/>
                    <a:ln>
                      <a:noFill/>
                    </a:ln>
                  </pic:spPr>
                </pic:pic>
              </a:graphicData>
            </a:graphic>
          </wp:inline>
        </w:drawing>
      </w:r>
    </w:p>
    <w:p w14:paraId="6337E95D" w14:textId="77777777" w:rsidR="00F37B93" w:rsidRPr="00AB4256" w:rsidRDefault="00F37B93" w:rsidP="00F37B93">
      <w:pPr>
        <w:spacing w:line="360" w:lineRule="auto"/>
        <w:rPr>
          <w:bCs/>
          <w:color w:val="000000" w:themeColor="text1"/>
          <w:sz w:val="24"/>
          <w:szCs w:val="24"/>
          <w:lang w:val="en-IN"/>
        </w:rPr>
      </w:pPr>
    </w:p>
    <w:p w14:paraId="70BFC6B7" w14:textId="77777777" w:rsidR="00AB4256" w:rsidRPr="00AB4256" w:rsidRDefault="00AB4256" w:rsidP="00AB4256">
      <w:pPr>
        <w:spacing w:line="360" w:lineRule="auto"/>
        <w:rPr>
          <w:bCs/>
          <w:color w:val="000000" w:themeColor="text1"/>
          <w:sz w:val="24"/>
          <w:szCs w:val="24"/>
          <w:lang w:val="en-IN"/>
        </w:rPr>
      </w:pPr>
    </w:p>
    <w:p w14:paraId="7D272EC5" w14:textId="77777777" w:rsidR="004E4C06" w:rsidRPr="00E750AC" w:rsidRDefault="004E4C06" w:rsidP="00E750AC">
      <w:pPr>
        <w:spacing w:line="360" w:lineRule="auto"/>
        <w:rPr>
          <w:bCs/>
          <w:color w:val="000000" w:themeColor="text1"/>
          <w:sz w:val="24"/>
          <w:szCs w:val="24"/>
          <w:lang w:val="en-IN"/>
        </w:rPr>
      </w:pPr>
    </w:p>
    <w:p w14:paraId="05A5D72A" w14:textId="77777777" w:rsidR="00E750AC" w:rsidRPr="00E750AC" w:rsidRDefault="00E750AC" w:rsidP="00E750AC">
      <w:pPr>
        <w:spacing w:line="360" w:lineRule="auto"/>
        <w:rPr>
          <w:bCs/>
          <w:color w:val="000000" w:themeColor="text1"/>
          <w:sz w:val="24"/>
          <w:szCs w:val="24"/>
          <w:lang w:val="en-IN"/>
        </w:rPr>
      </w:pPr>
    </w:p>
    <w:p w14:paraId="30563A92" w14:textId="77777777" w:rsidR="00A216CD" w:rsidRDefault="00A216CD" w:rsidP="00C528AF">
      <w:pPr>
        <w:spacing w:line="360" w:lineRule="auto"/>
        <w:rPr>
          <w:bCs/>
          <w:color w:val="000000" w:themeColor="text1"/>
          <w:sz w:val="24"/>
          <w:szCs w:val="24"/>
        </w:rPr>
      </w:pPr>
    </w:p>
    <w:p w14:paraId="42FECEA8" w14:textId="77777777" w:rsidR="005532C0" w:rsidRDefault="005532C0" w:rsidP="00C528AF">
      <w:pPr>
        <w:spacing w:line="360" w:lineRule="auto"/>
        <w:rPr>
          <w:bCs/>
          <w:color w:val="000000" w:themeColor="text1"/>
          <w:sz w:val="24"/>
          <w:szCs w:val="24"/>
        </w:rPr>
      </w:pPr>
    </w:p>
    <w:p w14:paraId="05FCD4B7" w14:textId="77777777" w:rsidR="005532C0" w:rsidRDefault="005532C0" w:rsidP="00C528AF">
      <w:pPr>
        <w:spacing w:line="360" w:lineRule="auto"/>
        <w:rPr>
          <w:bCs/>
          <w:color w:val="000000" w:themeColor="text1"/>
          <w:sz w:val="24"/>
          <w:szCs w:val="24"/>
        </w:rPr>
      </w:pPr>
    </w:p>
    <w:p w14:paraId="7545A118" w14:textId="77777777" w:rsidR="005532C0" w:rsidRDefault="005532C0" w:rsidP="00C528AF">
      <w:pPr>
        <w:spacing w:line="360" w:lineRule="auto"/>
        <w:rPr>
          <w:bCs/>
          <w:color w:val="000000" w:themeColor="text1"/>
          <w:sz w:val="24"/>
          <w:szCs w:val="24"/>
        </w:rPr>
      </w:pPr>
    </w:p>
    <w:p w14:paraId="0249E54F" w14:textId="77777777" w:rsidR="005532C0" w:rsidRDefault="005532C0" w:rsidP="00C528AF">
      <w:pPr>
        <w:spacing w:line="360" w:lineRule="auto"/>
        <w:rPr>
          <w:bCs/>
          <w:color w:val="000000" w:themeColor="text1"/>
          <w:sz w:val="24"/>
          <w:szCs w:val="24"/>
        </w:rPr>
      </w:pPr>
    </w:p>
    <w:p w14:paraId="4C981EA2" w14:textId="77777777" w:rsidR="005532C0" w:rsidRDefault="005532C0" w:rsidP="00C528AF">
      <w:pPr>
        <w:spacing w:line="360" w:lineRule="auto"/>
        <w:rPr>
          <w:bCs/>
          <w:color w:val="000000" w:themeColor="text1"/>
          <w:sz w:val="24"/>
          <w:szCs w:val="24"/>
        </w:rPr>
      </w:pPr>
    </w:p>
    <w:p w14:paraId="4F807462" w14:textId="77777777" w:rsidR="005532C0" w:rsidRDefault="005532C0" w:rsidP="00C528AF">
      <w:pPr>
        <w:spacing w:line="360" w:lineRule="auto"/>
        <w:rPr>
          <w:bCs/>
          <w:color w:val="000000" w:themeColor="text1"/>
          <w:sz w:val="24"/>
          <w:szCs w:val="24"/>
        </w:rPr>
      </w:pPr>
    </w:p>
    <w:p w14:paraId="5A2157A3" w14:textId="77777777" w:rsidR="005532C0" w:rsidRDefault="005532C0" w:rsidP="00C528AF">
      <w:pPr>
        <w:spacing w:line="360" w:lineRule="auto"/>
        <w:rPr>
          <w:bCs/>
          <w:color w:val="000000" w:themeColor="text1"/>
          <w:sz w:val="24"/>
          <w:szCs w:val="24"/>
        </w:rPr>
      </w:pPr>
    </w:p>
    <w:p w14:paraId="4A0AAA94" w14:textId="77777777" w:rsidR="005532C0" w:rsidRDefault="005532C0" w:rsidP="00C528AF">
      <w:pPr>
        <w:spacing w:line="360" w:lineRule="auto"/>
        <w:rPr>
          <w:bCs/>
          <w:color w:val="000000" w:themeColor="text1"/>
          <w:sz w:val="24"/>
          <w:szCs w:val="24"/>
        </w:rPr>
      </w:pPr>
    </w:p>
    <w:p w14:paraId="00C37CC1" w14:textId="77777777" w:rsidR="005532C0" w:rsidRDefault="005532C0" w:rsidP="00C528AF">
      <w:pPr>
        <w:spacing w:line="360" w:lineRule="auto"/>
        <w:rPr>
          <w:bCs/>
          <w:color w:val="000000" w:themeColor="text1"/>
          <w:sz w:val="24"/>
          <w:szCs w:val="24"/>
        </w:rPr>
      </w:pPr>
    </w:p>
    <w:p w14:paraId="1588C12E" w14:textId="77777777" w:rsidR="005532C0" w:rsidRDefault="005532C0" w:rsidP="00C528AF">
      <w:pPr>
        <w:spacing w:line="360" w:lineRule="auto"/>
        <w:rPr>
          <w:bCs/>
          <w:color w:val="000000" w:themeColor="text1"/>
          <w:sz w:val="24"/>
          <w:szCs w:val="24"/>
        </w:rPr>
      </w:pPr>
    </w:p>
    <w:p w14:paraId="77D70323" w14:textId="77777777" w:rsidR="005532C0" w:rsidRDefault="005532C0" w:rsidP="00C528AF">
      <w:pPr>
        <w:spacing w:line="360" w:lineRule="auto"/>
        <w:rPr>
          <w:bCs/>
          <w:color w:val="000000" w:themeColor="text1"/>
          <w:sz w:val="24"/>
          <w:szCs w:val="24"/>
        </w:rPr>
      </w:pPr>
    </w:p>
    <w:p w14:paraId="7F4FB808" w14:textId="77777777" w:rsidR="00A216CD" w:rsidRDefault="00A216CD" w:rsidP="00C528AF">
      <w:pPr>
        <w:spacing w:line="360" w:lineRule="auto"/>
        <w:rPr>
          <w:bCs/>
          <w:color w:val="000000" w:themeColor="text1"/>
          <w:sz w:val="24"/>
          <w:szCs w:val="24"/>
        </w:rPr>
      </w:pPr>
    </w:p>
    <w:p w14:paraId="337113BC" w14:textId="77777777" w:rsidR="00A13A30" w:rsidRDefault="00A13A30" w:rsidP="00C528AF">
      <w:pPr>
        <w:spacing w:line="360" w:lineRule="auto"/>
        <w:rPr>
          <w:bCs/>
          <w:color w:val="000000" w:themeColor="text1"/>
          <w:sz w:val="24"/>
          <w:szCs w:val="24"/>
        </w:rPr>
      </w:pPr>
    </w:p>
    <w:p w14:paraId="148D186C" w14:textId="4FCEA894" w:rsidR="00A216CD" w:rsidRDefault="00383FF9" w:rsidP="00C528AF">
      <w:pPr>
        <w:spacing w:line="360" w:lineRule="auto"/>
        <w:rPr>
          <w:b/>
          <w:color w:val="000000" w:themeColor="text1"/>
          <w:sz w:val="36"/>
          <w:szCs w:val="36"/>
        </w:rPr>
      </w:pPr>
      <w:r>
        <w:rPr>
          <w:b/>
          <w:color w:val="000000" w:themeColor="text1"/>
          <w:sz w:val="36"/>
          <w:szCs w:val="36"/>
        </w:rPr>
        <w:t>CHAPTER 5:</w:t>
      </w:r>
      <w:r w:rsidR="00110658">
        <w:rPr>
          <w:b/>
          <w:color w:val="000000" w:themeColor="text1"/>
          <w:sz w:val="36"/>
          <w:szCs w:val="36"/>
        </w:rPr>
        <w:t xml:space="preserve"> </w:t>
      </w:r>
      <w:r w:rsidR="00E17C81">
        <w:rPr>
          <w:b/>
          <w:color w:val="000000" w:themeColor="text1"/>
          <w:sz w:val="36"/>
          <w:szCs w:val="36"/>
        </w:rPr>
        <w:t>RESULT AND DISCUSSION</w:t>
      </w:r>
    </w:p>
    <w:p w14:paraId="6EE28D16" w14:textId="77777777" w:rsidR="00CB7E82" w:rsidRDefault="00CB7E82" w:rsidP="00C528AF">
      <w:pPr>
        <w:spacing w:line="360" w:lineRule="auto"/>
        <w:rPr>
          <w:b/>
          <w:color w:val="000000" w:themeColor="text1"/>
          <w:sz w:val="32"/>
          <w:szCs w:val="32"/>
        </w:rPr>
      </w:pPr>
    </w:p>
    <w:p w14:paraId="5BFA7242" w14:textId="5881533B" w:rsidR="00CB7E82" w:rsidRDefault="00CB7E82" w:rsidP="00C528AF">
      <w:pPr>
        <w:spacing w:line="360" w:lineRule="auto"/>
        <w:rPr>
          <w:b/>
          <w:color w:val="000000" w:themeColor="text1"/>
          <w:sz w:val="28"/>
          <w:szCs w:val="28"/>
        </w:rPr>
      </w:pPr>
      <w:r w:rsidRPr="00CB7E82">
        <w:rPr>
          <w:b/>
          <w:color w:val="000000" w:themeColor="text1"/>
          <w:sz w:val="28"/>
          <w:szCs w:val="28"/>
        </w:rPr>
        <w:t>5.1 INTRODUCTION</w:t>
      </w:r>
    </w:p>
    <w:p w14:paraId="51AF1FFD" w14:textId="77777777" w:rsidR="00CE14EB" w:rsidRDefault="00CE14EB" w:rsidP="00C528AF">
      <w:pPr>
        <w:spacing w:line="360" w:lineRule="auto"/>
        <w:rPr>
          <w:b/>
          <w:color w:val="000000" w:themeColor="text1"/>
          <w:sz w:val="28"/>
          <w:szCs w:val="28"/>
        </w:rPr>
      </w:pPr>
    </w:p>
    <w:p w14:paraId="10147F38" w14:textId="7877DF56" w:rsidR="00CB7E82" w:rsidRPr="00CB7E82" w:rsidRDefault="00AE222F" w:rsidP="00C528AF">
      <w:pPr>
        <w:spacing w:line="360" w:lineRule="auto"/>
        <w:rPr>
          <w:bCs/>
          <w:color w:val="000000" w:themeColor="text1"/>
          <w:sz w:val="24"/>
          <w:szCs w:val="24"/>
        </w:rPr>
      </w:pPr>
      <w:r w:rsidRPr="00AE222F">
        <w:rPr>
          <w:bCs/>
          <w:color w:val="000000" w:themeColor="text1"/>
          <w:sz w:val="24"/>
          <w:szCs w:val="24"/>
        </w:rPr>
        <w:t xml:space="preserve">This chapter presents the </w:t>
      </w:r>
      <w:r w:rsidRPr="00AE222F">
        <w:rPr>
          <w:b/>
          <w:bCs/>
          <w:color w:val="000000" w:themeColor="text1"/>
          <w:sz w:val="24"/>
          <w:szCs w:val="24"/>
        </w:rPr>
        <w:t>experimental results, accuracy comparisons, confusion matrix analysis, and key findings</w:t>
      </w:r>
      <w:r w:rsidRPr="00AE222F">
        <w:rPr>
          <w:bCs/>
          <w:color w:val="000000" w:themeColor="text1"/>
          <w:sz w:val="24"/>
          <w:szCs w:val="24"/>
        </w:rPr>
        <w:t xml:space="preserve"> of the fake profile detection system. The evaluation was performed using </w:t>
      </w:r>
      <w:r w:rsidRPr="00AE222F">
        <w:rPr>
          <w:b/>
          <w:bCs/>
          <w:color w:val="000000" w:themeColor="text1"/>
          <w:sz w:val="24"/>
          <w:szCs w:val="24"/>
        </w:rPr>
        <w:t>machine learning (ML) and deep learning (DL) models</w:t>
      </w:r>
      <w:r w:rsidRPr="00AE222F">
        <w:rPr>
          <w:bCs/>
          <w:color w:val="000000" w:themeColor="text1"/>
          <w:sz w:val="24"/>
          <w:szCs w:val="24"/>
        </w:rPr>
        <w:t>, with a focus on accuracy, precision, recall, and F1-score</w:t>
      </w:r>
    </w:p>
    <w:p w14:paraId="11688C13" w14:textId="77777777" w:rsidR="00CB7E82" w:rsidRDefault="00CB7E82" w:rsidP="00C528AF">
      <w:pPr>
        <w:spacing w:line="360" w:lineRule="auto"/>
        <w:rPr>
          <w:bCs/>
          <w:color w:val="000000" w:themeColor="text1"/>
          <w:sz w:val="32"/>
          <w:szCs w:val="32"/>
        </w:rPr>
      </w:pPr>
    </w:p>
    <w:p w14:paraId="2792B407" w14:textId="77777777" w:rsidR="00975F18" w:rsidRDefault="00975F18" w:rsidP="00C528AF">
      <w:pPr>
        <w:spacing w:line="360" w:lineRule="auto"/>
        <w:rPr>
          <w:bCs/>
          <w:color w:val="000000" w:themeColor="text1"/>
          <w:sz w:val="32"/>
          <w:szCs w:val="32"/>
        </w:rPr>
      </w:pPr>
    </w:p>
    <w:p w14:paraId="2B796D9F" w14:textId="77777777" w:rsidR="00975F18" w:rsidRDefault="00975F18" w:rsidP="00C528AF">
      <w:pPr>
        <w:spacing w:line="360" w:lineRule="auto"/>
        <w:rPr>
          <w:bCs/>
          <w:color w:val="000000" w:themeColor="text1"/>
          <w:sz w:val="32"/>
          <w:szCs w:val="32"/>
        </w:rPr>
      </w:pPr>
    </w:p>
    <w:p w14:paraId="018D2F4C" w14:textId="77777777" w:rsidR="00975F18" w:rsidRDefault="00975F18" w:rsidP="00C528AF">
      <w:pPr>
        <w:spacing w:line="360" w:lineRule="auto"/>
        <w:rPr>
          <w:bCs/>
          <w:color w:val="000000" w:themeColor="text1"/>
          <w:sz w:val="32"/>
          <w:szCs w:val="32"/>
        </w:rPr>
      </w:pPr>
    </w:p>
    <w:p w14:paraId="0AA4E138" w14:textId="77777777" w:rsidR="00975F18" w:rsidRDefault="00975F18" w:rsidP="00C528AF">
      <w:pPr>
        <w:spacing w:line="360" w:lineRule="auto"/>
        <w:rPr>
          <w:bCs/>
          <w:color w:val="000000" w:themeColor="text1"/>
          <w:sz w:val="32"/>
          <w:szCs w:val="32"/>
        </w:rPr>
      </w:pPr>
    </w:p>
    <w:p w14:paraId="0B22B7C0" w14:textId="77777777" w:rsidR="00975F18" w:rsidRDefault="00975F18" w:rsidP="00C528AF">
      <w:pPr>
        <w:spacing w:line="360" w:lineRule="auto"/>
        <w:rPr>
          <w:bCs/>
          <w:color w:val="000000" w:themeColor="text1"/>
          <w:sz w:val="32"/>
          <w:szCs w:val="32"/>
        </w:rPr>
      </w:pPr>
    </w:p>
    <w:p w14:paraId="0803778F" w14:textId="77777777" w:rsidR="00975F18" w:rsidRDefault="00975F18" w:rsidP="00C528AF">
      <w:pPr>
        <w:spacing w:line="360" w:lineRule="auto"/>
        <w:rPr>
          <w:bCs/>
          <w:color w:val="000000" w:themeColor="text1"/>
          <w:sz w:val="32"/>
          <w:szCs w:val="32"/>
        </w:rPr>
      </w:pPr>
    </w:p>
    <w:p w14:paraId="29B79660" w14:textId="77777777" w:rsidR="00975F18" w:rsidRDefault="00975F18" w:rsidP="00C528AF">
      <w:pPr>
        <w:spacing w:line="360" w:lineRule="auto"/>
        <w:rPr>
          <w:bCs/>
          <w:color w:val="000000" w:themeColor="text1"/>
          <w:sz w:val="32"/>
          <w:szCs w:val="32"/>
        </w:rPr>
      </w:pPr>
    </w:p>
    <w:p w14:paraId="3159ACDD" w14:textId="77777777" w:rsidR="00975F18" w:rsidRDefault="00975F18" w:rsidP="00C528AF">
      <w:pPr>
        <w:spacing w:line="360" w:lineRule="auto"/>
        <w:rPr>
          <w:bCs/>
          <w:color w:val="000000" w:themeColor="text1"/>
          <w:sz w:val="32"/>
          <w:szCs w:val="32"/>
        </w:rPr>
      </w:pPr>
    </w:p>
    <w:p w14:paraId="1407632B" w14:textId="77777777" w:rsidR="00975F18" w:rsidRDefault="00975F18" w:rsidP="00C528AF">
      <w:pPr>
        <w:spacing w:line="360" w:lineRule="auto"/>
        <w:rPr>
          <w:bCs/>
          <w:color w:val="000000" w:themeColor="text1"/>
          <w:sz w:val="32"/>
          <w:szCs w:val="32"/>
        </w:rPr>
      </w:pPr>
    </w:p>
    <w:p w14:paraId="521C2BA0" w14:textId="77777777" w:rsidR="00975F18" w:rsidRDefault="00975F18" w:rsidP="00C528AF">
      <w:pPr>
        <w:spacing w:line="360" w:lineRule="auto"/>
        <w:rPr>
          <w:bCs/>
          <w:color w:val="000000" w:themeColor="text1"/>
          <w:sz w:val="32"/>
          <w:szCs w:val="32"/>
        </w:rPr>
      </w:pPr>
    </w:p>
    <w:p w14:paraId="49BB28A4" w14:textId="77777777" w:rsidR="00975F18" w:rsidRDefault="00975F18" w:rsidP="00C528AF">
      <w:pPr>
        <w:spacing w:line="360" w:lineRule="auto"/>
        <w:rPr>
          <w:bCs/>
          <w:color w:val="000000" w:themeColor="text1"/>
          <w:sz w:val="32"/>
          <w:szCs w:val="32"/>
        </w:rPr>
      </w:pPr>
    </w:p>
    <w:p w14:paraId="6ED6961C" w14:textId="77777777" w:rsidR="00975F18" w:rsidRDefault="00975F18" w:rsidP="00C528AF">
      <w:pPr>
        <w:spacing w:line="360" w:lineRule="auto"/>
        <w:rPr>
          <w:bCs/>
          <w:color w:val="000000" w:themeColor="text1"/>
          <w:sz w:val="32"/>
          <w:szCs w:val="32"/>
        </w:rPr>
      </w:pPr>
    </w:p>
    <w:p w14:paraId="57FDC748" w14:textId="77777777" w:rsidR="00975F18" w:rsidRDefault="00975F18" w:rsidP="00C528AF">
      <w:pPr>
        <w:spacing w:line="360" w:lineRule="auto"/>
        <w:rPr>
          <w:bCs/>
          <w:color w:val="000000" w:themeColor="text1"/>
          <w:sz w:val="32"/>
          <w:szCs w:val="32"/>
        </w:rPr>
      </w:pPr>
    </w:p>
    <w:p w14:paraId="5FEB2106" w14:textId="77777777" w:rsidR="00975F18" w:rsidRDefault="00975F18" w:rsidP="00C528AF">
      <w:pPr>
        <w:spacing w:line="360" w:lineRule="auto"/>
        <w:rPr>
          <w:bCs/>
          <w:color w:val="000000" w:themeColor="text1"/>
          <w:sz w:val="32"/>
          <w:szCs w:val="32"/>
        </w:rPr>
      </w:pPr>
    </w:p>
    <w:p w14:paraId="00ED8A54" w14:textId="77777777" w:rsidR="00975F18" w:rsidRDefault="00975F18" w:rsidP="00C528AF">
      <w:pPr>
        <w:spacing w:line="360" w:lineRule="auto"/>
        <w:rPr>
          <w:bCs/>
          <w:color w:val="000000" w:themeColor="text1"/>
          <w:sz w:val="32"/>
          <w:szCs w:val="32"/>
        </w:rPr>
      </w:pPr>
    </w:p>
    <w:p w14:paraId="4114FE0C" w14:textId="77777777" w:rsidR="00975F18" w:rsidRDefault="00975F18" w:rsidP="00C528AF">
      <w:pPr>
        <w:spacing w:line="360" w:lineRule="auto"/>
        <w:rPr>
          <w:bCs/>
          <w:color w:val="000000" w:themeColor="text1"/>
          <w:sz w:val="32"/>
          <w:szCs w:val="32"/>
        </w:rPr>
      </w:pPr>
    </w:p>
    <w:p w14:paraId="33EE860D" w14:textId="77777777" w:rsidR="00975F18" w:rsidRDefault="00975F18" w:rsidP="00C528AF">
      <w:pPr>
        <w:spacing w:line="360" w:lineRule="auto"/>
        <w:rPr>
          <w:bCs/>
          <w:color w:val="000000" w:themeColor="text1"/>
          <w:sz w:val="32"/>
          <w:szCs w:val="32"/>
        </w:rPr>
      </w:pPr>
    </w:p>
    <w:p w14:paraId="79508B61" w14:textId="77777777" w:rsidR="00975F18" w:rsidRDefault="00975F18" w:rsidP="00C528AF">
      <w:pPr>
        <w:spacing w:line="360" w:lineRule="auto"/>
        <w:rPr>
          <w:bCs/>
          <w:color w:val="000000" w:themeColor="text1"/>
          <w:sz w:val="32"/>
          <w:szCs w:val="32"/>
        </w:rPr>
      </w:pPr>
    </w:p>
    <w:p w14:paraId="1610C158" w14:textId="1EB6C966" w:rsidR="00CE14EB" w:rsidRDefault="00D26D38" w:rsidP="00A71911">
      <w:pPr>
        <w:spacing w:line="360" w:lineRule="auto"/>
        <w:rPr>
          <w:b/>
          <w:bCs/>
          <w:color w:val="000000" w:themeColor="text1"/>
          <w:sz w:val="28"/>
          <w:szCs w:val="28"/>
          <w:lang w:val="en-IN"/>
        </w:rPr>
      </w:pPr>
      <w:r>
        <w:rPr>
          <w:b/>
          <w:bCs/>
          <w:color w:val="000000" w:themeColor="text1"/>
          <w:sz w:val="28"/>
          <w:szCs w:val="28"/>
          <w:lang w:val="en-IN"/>
        </w:rPr>
        <w:t>5.2 ACCURACY COMPARISON</w:t>
      </w:r>
    </w:p>
    <w:p w14:paraId="62F63C2F" w14:textId="77777777" w:rsidR="00AE7D8E" w:rsidRPr="00A71911" w:rsidRDefault="00AE7D8E" w:rsidP="00A71911">
      <w:pPr>
        <w:spacing w:line="360" w:lineRule="auto"/>
        <w:rPr>
          <w:b/>
          <w:bCs/>
          <w:color w:val="000000" w:themeColor="text1"/>
          <w:sz w:val="28"/>
          <w:szCs w:val="28"/>
          <w:lang w:val="en-IN"/>
        </w:rPr>
      </w:pPr>
    </w:p>
    <w:p w14:paraId="50D5B993" w14:textId="77777777" w:rsidR="00A71911" w:rsidRDefault="00A71911" w:rsidP="00A71911">
      <w:pPr>
        <w:spacing w:line="360" w:lineRule="auto"/>
        <w:rPr>
          <w:bCs/>
          <w:color w:val="000000" w:themeColor="text1"/>
          <w:sz w:val="24"/>
          <w:szCs w:val="24"/>
          <w:lang w:val="en-IN"/>
        </w:rPr>
      </w:pPr>
      <w:r w:rsidRPr="00A71911">
        <w:rPr>
          <w:bCs/>
          <w:color w:val="000000" w:themeColor="text1"/>
          <w:sz w:val="24"/>
          <w:szCs w:val="24"/>
          <w:lang w:val="en-IN"/>
        </w:rPr>
        <w:t>The performance of different models was evaluated on the test dataset. The results are summarized below:</w:t>
      </w:r>
    </w:p>
    <w:p w14:paraId="0CC3A0E7" w14:textId="77777777" w:rsidR="0027199E" w:rsidRDefault="0027199E" w:rsidP="00A71911">
      <w:pPr>
        <w:spacing w:line="360" w:lineRule="auto"/>
        <w:rPr>
          <w:bCs/>
          <w:color w:val="000000" w:themeColor="text1"/>
          <w:sz w:val="24"/>
          <w:szCs w:val="24"/>
          <w:lang w:val="en-IN"/>
        </w:rPr>
      </w:pPr>
    </w:p>
    <w:p w14:paraId="25AB7C12" w14:textId="77777777" w:rsidR="00D26D38" w:rsidRPr="00A71911" w:rsidRDefault="00D26D38" w:rsidP="00A71911">
      <w:pPr>
        <w:spacing w:line="360" w:lineRule="auto"/>
        <w:rPr>
          <w:bCs/>
          <w:color w:val="000000" w:themeColor="text1"/>
          <w:sz w:val="24"/>
          <w:szCs w:val="24"/>
          <w:lang w:val="en-IN"/>
        </w:rPr>
      </w:pPr>
    </w:p>
    <w:tbl>
      <w:tblPr>
        <w:tblW w:w="70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6"/>
        <w:gridCol w:w="1276"/>
        <w:gridCol w:w="1244"/>
        <w:gridCol w:w="894"/>
        <w:gridCol w:w="1226"/>
      </w:tblGrid>
      <w:tr w:rsidR="00D26D38" w:rsidRPr="00A71911" w14:paraId="57D8C52C" w14:textId="77777777" w:rsidTr="00B9101C">
        <w:trPr>
          <w:trHeight w:val="1240"/>
          <w:tblHeader/>
          <w:tblCellSpacing w:w="15" w:type="dxa"/>
          <w:jc w:val="center"/>
        </w:trPr>
        <w:tc>
          <w:tcPr>
            <w:tcW w:w="0" w:type="auto"/>
            <w:vAlign w:val="center"/>
            <w:hideMark/>
          </w:tcPr>
          <w:p w14:paraId="323D29A6" w14:textId="77777777" w:rsidR="00A71911" w:rsidRPr="00A71911" w:rsidRDefault="00A71911" w:rsidP="00D26D38">
            <w:pPr>
              <w:spacing w:line="360" w:lineRule="auto"/>
              <w:jc w:val="center"/>
              <w:rPr>
                <w:b/>
                <w:bCs/>
                <w:color w:val="000000" w:themeColor="text1"/>
                <w:sz w:val="24"/>
                <w:szCs w:val="24"/>
                <w:lang w:val="en-IN"/>
              </w:rPr>
            </w:pPr>
            <w:r w:rsidRPr="00A71911">
              <w:rPr>
                <w:b/>
                <w:bCs/>
                <w:color w:val="000000" w:themeColor="text1"/>
                <w:sz w:val="24"/>
                <w:szCs w:val="24"/>
                <w:lang w:val="en-IN"/>
              </w:rPr>
              <w:t>Model</w:t>
            </w:r>
          </w:p>
        </w:tc>
        <w:tc>
          <w:tcPr>
            <w:tcW w:w="0" w:type="auto"/>
            <w:vAlign w:val="center"/>
            <w:hideMark/>
          </w:tcPr>
          <w:p w14:paraId="6F7398B3" w14:textId="77777777" w:rsidR="00A71911" w:rsidRPr="00A71911" w:rsidRDefault="00A71911" w:rsidP="00D26D38">
            <w:pPr>
              <w:spacing w:line="360" w:lineRule="auto"/>
              <w:jc w:val="center"/>
              <w:rPr>
                <w:b/>
                <w:bCs/>
                <w:color w:val="000000" w:themeColor="text1"/>
                <w:sz w:val="24"/>
                <w:szCs w:val="24"/>
                <w:lang w:val="en-IN"/>
              </w:rPr>
            </w:pPr>
            <w:r w:rsidRPr="00A71911">
              <w:rPr>
                <w:b/>
                <w:bCs/>
                <w:color w:val="000000" w:themeColor="text1"/>
                <w:sz w:val="24"/>
                <w:szCs w:val="24"/>
                <w:lang w:val="en-IN"/>
              </w:rPr>
              <w:t>Accuracy</w:t>
            </w:r>
          </w:p>
        </w:tc>
        <w:tc>
          <w:tcPr>
            <w:tcW w:w="0" w:type="auto"/>
            <w:vAlign w:val="center"/>
            <w:hideMark/>
          </w:tcPr>
          <w:p w14:paraId="40B5EB3C" w14:textId="77777777" w:rsidR="00A71911" w:rsidRPr="00A71911" w:rsidRDefault="00A71911" w:rsidP="00D26D38">
            <w:pPr>
              <w:spacing w:line="360" w:lineRule="auto"/>
              <w:jc w:val="center"/>
              <w:rPr>
                <w:b/>
                <w:bCs/>
                <w:color w:val="000000" w:themeColor="text1"/>
                <w:sz w:val="24"/>
                <w:szCs w:val="24"/>
                <w:lang w:val="en-IN"/>
              </w:rPr>
            </w:pPr>
            <w:r w:rsidRPr="00A71911">
              <w:rPr>
                <w:b/>
                <w:bCs/>
                <w:color w:val="000000" w:themeColor="text1"/>
                <w:sz w:val="24"/>
                <w:szCs w:val="24"/>
                <w:lang w:val="en-IN"/>
              </w:rPr>
              <w:t>Precision</w:t>
            </w:r>
          </w:p>
        </w:tc>
        <w:tc>
          <w:tcPr>
            <w:tcW w:w="0" w:type="auto"/>
            <w:vAlign w:val="center"/>
            <w:hideMark/>
          </w:tcPr>
          <w:p w14:paraId="1E0E3F54" w14:textId="77777777" w:rsidR="00A71911" w:rsidRPr="00A71911" w:rsidRDefault="00A71911" w:rsidP="00D26D38">
            <w:pPr>
              <w:spacing w:line="360" w:lineRule="auto"/>
              <w:jc w:val="center"/>
              <w:rPr>
                <w:b/>
                <w:bCs/>
                <w:color w:val="000000" w:themeColor="text1"/>
                <w:sz w:val="24"/>
                <w:szCs w:val="24"/>
                <w:lang w:val="en-IN"/>
              </w:rPr>
            </w:pPr>
            <w:r w:rsidRPr="00A71911">
              <w:rPr>
                <w:b/>
                <w:bCs/>
                <w:color w:val="000000" w:themeColor="text1"/>
                <w:sz w:val="24"/>
                <w:szCs w:val="24"/>
                <w:lang w:val="en-IN"/>
              </w:rPr>
              <w:t>Recall</w:t>
            </w:r>
          </w:p>
        </w:tc>
        <w:tc>
          <w:tcPr>
            <w:tcW w:w="0" w:type="auto"/>
            <w:vAlign w:val="center"/>
            <w:hideMark/>
          </w:tcPr>
          <w:p w14:paraId="23A04DE3" w14:textId="77777777" w:rsidR="00A71911" w:rsidRPr="00A71911" w:rsidRDefault="00A71911" w:rsidP="00D26D38">
            <w:pPr>
              <w:spacing w:line="360" w:lineRule="auto"/>
              <w:jc w:val="center"/>
              <w:rPr>
                <w:b/>
                <w:bCs/>
                <w:color w:val="000000" w:themeColor="text1"/>
                <w:sz w:val="24"/>
                <w:szCs w:val="24"/>
                <w:lang w:val="en-IN"/>
              </w:rPr>
            </w:pPr>
            <w:r w:rsidRPr="00A71911">
              <w:rPr>
                <w:b/>
                <w:bCs/>
                <w:color w:val="000000" w:themeColor="text1"/>
                <w:sz w:val="24"/>
                <w:szCs w:val="24"/>
                <w:lang w:val="en-IN"/>
              </w:rPr>
              <w:t>F1-Score</w:t>
            </w:r>
          </w:p>
        </w:tc>
      </w:tr>
      <w:tr w:rsidR="00D26D38" w:rsidRPr="00A71911" w14:paraId="18DAA95C" w14:textId="77777777" w:rsidTr="00B9101C">
        <w:trPr>
          <w:trHeight w:val="1196"/>
          <w:tblCellSpacing w:w="15" w:type="dxa"/>
          <w:jc w:val="center"/>
        </w:trPr>
        <w:tc>
          <w:tcPr>
            <w:tcW w:w="0" w:type="auto"/>
            <w:vAlign w:val="center"/>
            <w:hideMark/>
          </w:tcPr>
          <w:p w14:paraId="3210FC4E"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Logistic Regression</w:t>
            </w:r>
          </w:p>
        </w:tc>
        <w:tc>
          <w:tcPr>
            <w:tcW w:w="0" w:type="auto"/>
            <w:vAlign w:val="center"/>
            <w:hideMark/>
          </w:tcPr>
          <w:p w14:paraId="50AC1593"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85.3%</w:t>
            </w:r>
          </w:p>
        </w:tc>
        <w:tc>
          <w:tcPr>
            <w:tcW w:w="0" w:type="auto"/>
            <w:vAlign w:val="center"/>
            <w:hideMark/>
          </w:tcPr>
          <w:p w14:paraId="74C48F0D"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83.7%</w:t>
            </w:r>
          </w:p>
        </w:tc>
        <w:tc>
          <w:tcPr>
            <w:tcW w:w="0" w:type="auto"/>
            <w:vAlign w:val="center"/>
            <w:hideMark/>
          </w:tcPr>
          <w:p w14:paraId="33B0E015"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81.5%</w:t>
            </w:r>
          </w:p>
        </w:tc>
        <w:tc>
          <w:tcPr>
            <w:tcW w:w="0" w:type="auto"/>
            <w:vAlign w:val="center"/>
            <w:hideMark/>
          </w:tcPr>
          <w:p w14:paraId="239150EF"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82.6%</w:t>
            </w:r>
          </w:p>
        </w:tc>
      </w:tr>
      <w:tr w:rsidR="00D26D38" w:rsidRPr="00A71911" w14:paraId="3371FF2B" w14:textId="77777777" w:rsidTr="00B9101C">
        <w:trPr>
          <w:trHeight w:val="1152"/>
          <w:tblCellSpacing w:w="15" w:type="dxa"/>
          <w:jc w:val="center"/>
        </w:trPr>
        <w:tc>
          <w:tcPr>
            <w:tcW w:w="0" w:type="auto"/>
            <w:vAlign w:val="center"/>
            <w:hideMark/>
          </w:tcPr>
          <w:p w14:paraId="179FDB4F"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Random Forest</w:t>
            </w:r>
          </w:p>
        </w:tc>
        <w:tc>
          <w:tcPr>
            <w:tcW w:w="0" w:type="auto"/>
            <w:vAlign w:val="center"/>
            <w:hideMark/>
          </w:tcPr>
          <w:p w14:paraId="6AAD119B"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91.2%</w:t>
            </w:r>
          </w:p>
        </w:tc>
        <w:tc>
          <w:tcPr>
            <w:tcW w:w="0" w:type="auto"/>
            <w:vAlign w:val="center"/>
            <w:hideMark/>
          </w:tcPr>
          <w:p w14:paraId="0C895216"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90.8%</w:t>
            </w:r>
          </w:p>
        </w:tc>
        <w:tc>
          <w:tcPr>
            <w:tcW w:w="0" w:type="auto"/>
            <w:vAlign w:val="center"/>
            <w:hideMark/>
          </w:tcPr>
          <w:p w14:paraId="0B1EC341"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89.5%</w:t>
            </w:r>
          </w:p>
        </w:tc>
        <w:tc>
          <w:tcPr>
            <w:tcW w:w="0" w:type="auto"/>
            <w:vAlign w:val="center"/>
            <w:hideMark/>
          </w:tcPr>
          <w:p w14:paraId="36353D00"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90.1%</w:t>
            </w:r>
          </w:p>
        </w:tc>
      </w:tr>
      <w:tr w:rsidR="00D26D38" w:rsidRPr="00A71911" w14:paraId="12FE37AD" w14:textId="77777777" w:rsidTr="00B9101C">
        <w:trPr>
          <w:trHeight w:val="1196"/>
          <w:tblCellSpacing w:w="15" w:type="dxa"/>
          <w:jc w:val="center"/>
        </w:trPr>
        <w:tc>
          <w:tcPr>
            <w:tcW w:w="0" w:type="auto"/>
            <w:vAlign w:val="center"/>
            <w:hideMark/>
          </w:tcPr>
          <w:p w14:paraId="3756EA1D"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SVM</w:t>
            </w:r>
          </w:p>
        </w:tc>
        <w:tc>
          <w:tcPr>
            <w:tcW w:w="0" w:type="auto"/>
            <w:vAlign w:val="center"/>
            <w:hideMark/>
          </w:tcPr>
          <w:p w14:paraId="1C603E0B"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88.7%</w:t>
            </w:r>
          </w:p>
        </w:tc>
        <w:tc>
          <w:tcPr>
            <w:tcW w:w="0" w:type="auto"/>
            <w:vAlign w:val="center"/>
            <w:hideMark/>
          </w:tcPr>
          <w:p w14:paraId="3338E7DD"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87.9%</w:t>
            </w:r>
          </w:p>
        </w:tc>
        <w:tc>
          <w:tcPr>
            <w:tcW w:w="0" w:type="auto"/>
            <w:vAlign w:val="center"/>
            <w:hideMark/>
          </w:tcPr>
          <w:p w14:paraId="2923E825"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85.6%</w:t>
            </w:r>
          </w:p>
        </w:tc>
        <w:tc>
          <w:tcPr>
            <w:tcW w:w="0" w:type="auto"/>
            <w:vAlign w:val="center"/>
            <w:hideMark/>
          </w:tcPr>
          <w:p w14:paraId="618DABA1"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86.7%</w:t>
            </w:r>
          </w:p>
        </w:tc>
      </w:tr>
      <w:tr w:rsidR="00D26D38" w:rsidRPr="00A71911" w14:paraId="4BAFC001" w14:textId="77777777" w:rsidTr="00B9101C">
        <w:trPr>
          <w:trHeight w:val="1240"/>
          <w:tblCellSpacing w:w="15" w:type="dxa"/>
          <w:jc w:val="center"/>
        </w:trPr>
        <w:tc>
          <w:tcPr>
            <w:tcW w:w="0" w:type="auto"/>
            <w:vAlign w:val="center"/>
            <w:hideMark/>
          </w:tcPr>
          <w:p w14:paraId="3DAAA8D0" w14:textId="77777777" w:rsidR="00A71911" w:rsidRPr="00A71911" w:rsidRDefault="00A71911" w:rsidP="00D26D38">
            <w:pPr>
              <w:spacing w:line="360" w:lineRule="auto"/>
              <w:jc w:val="center"/>
              <w:rPr>
                <w:bCs/>
                <w:color w:val="000000" w:themeColor="text1"/>
                <w:sz w:val="24"/>
                <w:szCs w:val="24"/>
                <w:lang w:val="en-IN"/>
              </w:rPr>
            </w:pPr>
            <w:r w:rsidRPr="00A71911">
              <w:rPr>
                <w:bCs/>
                <w:color w:val="000000" w:themeColor="text1"/>
                <w:sz w:val="24"/>
                <w:szCs w:val="24"/>
                <w:lang w:val="en-IN"/>
              </w:rPr>
              <w:t>LSTM</w:t>
            </w:r>
          </w:p>
        </w:tc>
        <w:tc>
          <w:tcPr>
            <w:tcW w:w="0" w:type="auto"/>
            <w:vAlign w:val="center"/>
            <w:hideMark/>
          </w:tcPr>
          <w:p w14:paraId="571AF98B" w14:textId="77777777" w:rsidR="00A71911" w:rsidRPr="00A71911" w:rsidRDefault="00A71911" w:rsidP="00D26D38">
            <w:pPr>
              <w:spacing w:line="360" w:lineRule="auto"/>
              <w:jc w:val="center"/>
              <w:rPr>
                <w:bCs/>
                <w:color w:val="000000" w:themeColor="text1"/>
                <w:sz w:val="24"/>
                <w:szCs w:val="24"/>
                <w:lang w:val="en-IN"/>
              </w:rPr>
            </w:pPr>
            <w:r w:rsidRPr="00A71911">
              <w:rPr>
                <w:b/>
                <w:bCs/>
                <w:color w:val="000000" w:themeColor="text1"/>
                <w:sz w:val="24"/>
                <w:szCs w:val="24"/>
                <w:lang w:val="en-IN"/>
              </w:rPr>
              <w:t>94.5%</w:t>
            </w:r>
          </w:p>
        </w:tc>
        <w:tc>
          <w:tcPr>
            <w:tcW w:w="0" w:type="auto"/>
            <w:vAlign w:val="center"/>
            <w:hideMark/>
          </w:tcPr>
          <w:p w14:paraId="40E43C5D" w14:textId="77777777" w:rsidR="00A71911" w:rsidRPr="00A71911" w:rsidRDefault="00A71911" w:rsidP="00D26D38">
            <w:pPr>
              <w:spacing w:line="360" w:lineRule="auto"/>
              <w:jc w:val="center"/>
              <w:rPr>
                <w:bCs/>
                <w:color w:val="000000" w:themeColor="text1"/>
                <w:sz w:val="24"/>
                <w:szCs w:val="24"/>
                <w:lang w:val="en-IN"/>
              </w:rPr>
            </w:pPr>
            <w:r w:rsidRPr="00A71911">
              <w:rPr>
                <w:b/>
                <w:bCs/>
                <w:color w:val="000000" w:themeColor="text1"/>
                <w:sz w:val="24"/>
                <w:szCs w:val="24"/>
                <w:lang w:val="en-IN"/>
              </w:rPr>
              <w:t>93.8%</w:t>
            </w:r>
          </w:p>
        </w:tc>
        <w:tc>
          <w:tcPr>
            <w:tcW w:w="0" w:type="auto"/>
            <w:vAlign w:val="center"/>
            <w:hideMark/>
          </w:tcPr>
          <w:p w14:paraId="0EEC80B9" w14:textId="77777777" w:rsidR="00A71911" w:rsidRPr="00A71911" w:rsidRDefault="00A71911" w:rsidP="00D26D38">
            <w:pPr>
              <w:spacing w:line="360" w:lineRule="auto"/>
              <w:jc w:val="center"/>
              <w:rPr>
                <w:bCs/>
                <w:color w:val="000000" w:themeColor="text1"/>
                <w:sz w:val="24"/>
                <w:szCs w:val="24"/>
                <w:lang w:val="en-IN"/>
              </w:rPr>
            </w:pPr>
            <w:r w:rsidRPr="00A71911">
              <w:rPr>
                <w:b/>
                <w:bCs/>
                <w:color w:val="000000" w:themeColor="text1"/>
                <w:sz w:val="24"/>
                <w:szCs w:val="24"/>
                <w:lang w:val="en-IN"/>
              </w:rPr>
              <w:t>92.2%</w:t>
            </w:r>
          </w:p>
        </w:tc>
        <w:tc>
          <w:tcPr>
            <w:tcW w:w="0" w:type="auto"/>
            <w:vAlign w:val="center"/>
            <w:hideMark/>
          </w:tcPr>
          <w:p w14:paraId="2212F0E2" w14:textId="77777777" w:rsidR="00A71911" w:rsidRPr="00A71911" w:rsidRDefault="00A71911" w:rsidP="00D26D38">
            <w:pPr>
              <w:spacing w:line="360" w:lineRule="auto"/>
              <w:jc w:val="center"/>
              <w:rPr>
                <w:bCs/>
                <w:color w:val="000000" w:themeColor="text1"/>
                <w:sz w:val="24"/>
                <w:szCs w:val="24"/>
                <w:lang w:val="en-IN"/>
              </w:rPr>
            </w:pPr>
            <w:r w:rsidRPr="00A71911">
              <w:rPr>
                <w:b/>
                <w:bCs/>
                <w:color w:val="000000" w:themeColor="text1"/>
                <w:sz w:val="24"/>
                <w:szCs w:val="24"/>
                <w:lang w:val="en-IN"/>
              </w:rPr>
              <w:t>93.0%</w:t>
            </w:r>
          </w:p>
        </w:tc>
      </w:tr>
    </w:tbl>
    <w:p w14:paraId="5E74A834" w14:textId="77777777" w:rsidR="00D26D38" w:rsidRDefault="00D26D38" w:rsidP="00A71911">
      <w:pPr>
        <w:spacing w:line="360" w:lineRule="auto"/>
        <w:rPr>
          <w:bCs/>
          <w:color w:val="000000" w:themeColor="text1"/>
          <w:sz w:val="24"/>
          <w:szCs w:val="24"/>
          <w:lang w:val="en-IN"/>
        </w:rPr>
      </w:pPr>
    </w:p>
    <w:p w14:paraId="556C9175" w14:textId="77777777" w:rsidR="0027199E" w:rsidRDefault="0027199E" w:rsidP="00A71911">
      <w:pPr>
        <w:spacing w:line="360" w:lineRule="auto"/>
        <w:rPr>
          <w:bCs/>
          <w:color w:val="000000" w:themeColor="text1"/>
          <w:sz w:val="24"/>
          <w:szCs w:val="24"/>
          <w:lang w:val="en-IN"/>
        </w:rPr>
      </w:pPr>
    </w:p>
    <w:p w14:paraId="589853B8" w14:textId="5FCF7C44" w:rsidR="0027199E" w:rsidRDefault="00A71911" w:rsidP="00A71911">
      <w:pPr>
        <w:spacing w:line="360" w:lineRule="auto"/>
        <w:rPr>
          <w:bCs/>
          <w:color w:val="000000" w:themeColor="text1"/>
          <w:sz w:val="24"/>
          <w:szCs w:val="24"/>
          <w:lang w:val="en-IN"/>
        </w:rPr>
      </w:pPr>
      <w:r w:rsidRPr="00A71911">
        <w:rPr>
          <w:bCs/>
          <w:color w:val="000000" w:themeColor="text1"/>
          <w:sz w:val="24"/>
          <w:szCs w:val="24"/>
          <w:lang w:val="en-IN"/>
        </w:rPr>
        <w:t xml:space="preserve">Among all models, </w:t>
      </w:r>
      <w:r w:rsidRPr="00A71911">
        <w:rPr>
          <w:b/>
          <w:bCs/>
          <w:color w:val="000000" w:themeColor="text1"/>
          <w:sz w:val="24"/>
          <w:szCs w:val="24"/>
          <w:lang w:val="en-IN"/>
        </w:rPr>
        <w:t>LSTM performed the best</w:t>
      </w:r>
      <w:r w:rsidRPr="00A71911">
        <w:rPr>
          <w:bCs/>
          <w:color w:val="000000" w:themeColor="text1"/>
          <w:sz w:val="24"/>
          <w:szCs w:val="24"/>
          <w:lang w:val="en-IN"/>
        </w:rPr>
        <w:t xml:space="preserve"> with an </w:t>
      </w:r>
      <w:r w:rsidRPr="00A71911">
        <w:rPr>
          <w:b/>
          <w:bCs/>
          <w:color w:val="000000" w:themeColor="text1"/>
          <w:sz w:val="24"/>
          <w:szCs w:val="24"/>
          <w:lang w:val="en-IN"/>
        </w:rPr>
        <w:t>accuracy of 94.5%</w:t>
      </w:r>
      <w:r w:rsidRPr="00A71911">
        <w:rPr>
          <w:bCs/>
          <w:color w:val="000000" w:themeColor="text1"/>
          <w:sz w:val="24"/>
          <w:szCs w:val="24"/>
          <w:lang w:val="en-IN"/>
        </w:rPr>
        <w:t>, making it the most effective approach for detecting fake profiles.</w:t>
      </w:r>
    </w:p>
    <w:p w14:paraId="118E8D76" w14:textId="77777777" w:rsidR="00E310DD" w:rsidRDefault="00E310DD" w:rsidP="00A71911">
      <w:pPr>
        <w:spacing w:line="360" w:lineRule="auto"/>
        <w:rPr>
          <w:bCs/>
          <w:color w:val="000000" w:themeColor="text1"/>
          <w:sz w:val="24"/>
          <w:szCs w:val="24"/>
          <w:lang w:val="en-IN"/>
        </w:rPr>
      </w:pPr>
    </w:p>
    <w:p w14:paraId="317BD33A" w14:textId="77777777" w:rsidR="00E310DD" w:rsidRDefault="00E310DD" w:rsidP="00A71911">
      <w:pPr>
        <w:spacing w:line="360" w:lineRule="auto"/>
        <w:rPr>
          <w:bCs/>
          <w:color w:val="000000" w:themeColor="text1"/>
          <w:sz w:val="24"/>
          <w:szCs w:val="24"/>
          <w:lang w:val="en-IN"/>
        </w:rPr>
      </w:pPr>
    </w:p>
    <w:p w14:paraId="42DD9CC6" w14:textId="77777777" w:rsidR="00975F18" w:rsidRDefault="00975F18" w:rsidP="00A71911">
      <w:pPr>
        <w:spacing w:line="360" w:lineRule="auto"/>
        <w:rPr>
          <w:bCs/>
          <w:color w:val="000000" w:themeColor="text1"/>
          <w:sz w:val="24"/>
          <w:szCs w:val="24"/>
          <w:lang w:val="en-IN"/>
        </w:rPr>
      </w:pPr>
    </w:p>
    <w:p w14:paraId="4752BD96" w14:textId="77777777" w:rsidR="00975F18" w:rsidRDefault="00975F18" w:rsidP="00A71911">
      <w:pPr>
        <w:spacing w:line="360" w:lineRule="auto"/>
        <w:rPr>
          <w:bCs/>
          <w:color w:val="000000" w:themeColor="text1"/>
          <w:sz w:val="24"/>
          <w:szCs w:val="24"/>
          <w:lang w:val="en-IN"/>
        </w:rPr>
      </w:pPr>
    </w:p>
    <w:p w14:paraId="4E25B4B4" w14:textId="77777777" w:rsidR="00975F18" w:rsidRDefault="00975F18" w:rsidP="00A71911">
      <w:pPr>
        <w:spacing w:line="360" w:lineRule="auto"/>
        <w:rPr>
          <w:bCs/>
          <w:color w:val="000000" w:themeColor="text1"/>
          <w:sz w:val="24"/>
          <w:szCs w:val="24"/>
          <w:lang w:val="en-IN"/>
        </w:rPr>
      </w:pPr>
    </w:p>
    <w:p w14:paraId="62F57AB8" w14:textId="77777777" w:rsidR="00975F18" w:rsidRDefault="00975F18" w:rsidP="00A71911">
      <w:pPr>
        <w:spacing w:line="360" w:lineRule="auto"/>
        <w:rPr>
          <w:bCs/>
          <w:color w:val="000000" w:themeColor="text1"/>
          <w:sz w:val="24"/>
          <w:szCs w:val="24"/>
          <w:lang w:val="en-IN"/>
        </w:rPr>
      </w:pPr>
    </w:p>
    <w:p w14:paraId="7033A8A3" w14:textId="77777777" w:rsidR="00975F18" w:rsidRDefault="00975F18" w:rsidP="00A71911">
      <w:pPr>
        <w:spacing w:line="360" w:lineRule="auto"/>
        <w:rPr>
          <w:bCs/>
          <w:color w:val="000000" w:themeColor="text1"/>
          <w:sz w:val="24"/>
          <w:szCs w:val="24"/>
          <w:lang w:val="en-IN"/>
        </w:rPr>
      </w:pPr>
    </w:p>
    <w:p w14:paraId="15360CC4" w14:textId="77777777" w:rsidR="00975F18" w:rsidRDefault="00975F18" w:rsidP="00A71911">
      <w:pPr>
        <w:spacing w:line="360" w:lineRule="auto"/>
        <w:rPr>
          <w:bCs/>
          <w:color w:val="000000" w:themeColor="text1"/>
          <w:sz w:val="24"/>
          <w:szCs w:val="24"/>
          <w:lang w:val="en-IN"/>
        </w:rPr>
      </w:pPr>
    </w:p>
    <w:p w14:paraId="3A587B88" w14:textId="77777777" w:rsidR="00975F18" w:rsidRDefault="00975F18" w:rsidP="00A71911">
      <w:pPr>
        <w:spacing w:line="360" w:lineRule="auto"/>
        <w:rPr>
          <w:bCs/>
          <w:color w:val="000000" w:themeColor="text1"/>
          <w:sz w:val="24"/>
          <w:szCs w:val="24"/>
          <w:lang w:val="en-IN"/>
        </w:rPr>
      </w:pPr>
    </w:p>
    <w:p w14:paraId="4977C3FC" w14:textId="77777777" w:rsidR="00975F18" w:rsidRDefault="00975F18" w:rsidP="00A71911">
      <w:pPr>
        <w:spacing w:line="360" w:lineRule="auto"/>
        <w:rPr>
          <w:bCs/>
          <w:color w:val="000000" w:themeColor="text1"/>
          <w:sz w:val="24"/>
          <w:szCs w:val="24"/>
          <w:lang w:val="en-IN"/>
        </w:rPr>
      </w:pPr>
    </w:p>
    <w:p w14:paraId="72F9707C" w14:textId="7C1B022E" w:rsidR="004F636F" w:rsidRDefault="00296FC3" w:rsidP="0027199E">
      <w:pPr>
        <w:spacing w:line="360" w:lineRule="auto"/>
        <w:jc w:val="center"/>
        <w:rPr>
          <w:bCs/>
          <w:color w:val="000000" w:themeColor="text1"/>
          <w:sz w:val="24"/>
          <w:szCs w:val="24"/>
          <w:lang w:val="en-IN"/>
        </w:rPr>
      </w:pPr>
      <w:r w:rsidRPr="00296FC3">
        <w:rPr>
          <w:bCs/>
          <w:noProof/>
          <w:color w:val="000000" w:themeColor="text1"/>
          <w:sz w:val="24"/>
          <w:szCs w:val="24"/>
          <w:lang w:val="en-IN"/>
        </w:rPr>
        <w:drawing>
          <wp:inline distT="0" distB="0" distL="0" distR="0" wp14:anchorId="332F9D57" wp14:editId="511E657B">
            <wp:extent cx="5266347" cy="2960915"/>
            <wp:effectExtent l="0" t="0" r="0" b="0"/>
            <wp:docPr id="174646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64806" name=""/>
                    <pic:cNvPicPr/>
                  </pic:nvPicPr>
                  <pic:blipFill>
                    <a:blip r:embed="rId17"/>
                    <a:stretch>
                      <a:fillRect/>
                    </a:stretch>
                  </pic:blipFill>
                  <pic:spPr>
                    <a:xfrm>
                      <a:off x="0" y="0"/>
                      <a:ext cx="5286077" cy="2972008"/>
                    </a:xfrm>
                    <a:prstGeom prst="rect">
                      <a:avLst/>
                    </a:prstGeom>
                  </pic:spPr>
                </pic:pic>
              </a:graphicData>
            </a:graphic>
          </wp:inline>
        </w:drawing>
      </w:r>
    </w:p>
    <w:p w14:paraId="7713665A" w14:textId="77777777" w:rsidR="00FD337B" w:rsidRDefault="00FD337B" w:rsidP="00A71911">
      <w:pPr>
        <w:spacing w:line="360" w:lineRule="auto"/>
        <w:rPr>
          <w:bCs/>
          <w:color w:val="000000" w:themeColor="text1"/>
          <w:sz w:val="24"/>
          <w:szCs w:val="24"/>
          <w:lang w:val="en-IN"/>
        </w:rPr>
      </w:pPr>
    </w:p>
    <w:p w14:paraId="57CDAEE4" w14:textId="77777777" w:rsidR="00AE7D8E" w:rsidRDefault="00AE7D8E" w:rsidP="00A71911">
      <w:pPr>
        <w:spacing w:line="360" w:lineRule="auto"/>
        <w:rPr>
          <w:b/>
          <w:bCs/>
          <w:color w:val="000000" w:themeColor="text1"/>
          <w:sz w:val="28"/>
          <w:szCs w:val="28"/>
          <w:lang w:val="en-IN"/>
        </w:rPr>
      </w:pPr>
    </w:p>
    <w:p w14:paraId="5EA61727" w14:textId="59F2EF28" w:rsidR="00CE14EB" w:rsidRPr="00A71911" w:rsidRDefault="00CE14EB" w:rsidP="00A71911">
      <w:pPr>
        <w:spacing w:line="360" w:lineRule="auto"/>
        <w:rPr>
          <w:b/>
          <w:bCs/>
          <w:color w:val="000000" w:themeColor="text1"/>
          <w:sz w:val="28"/>
          <w:szCs w:val="28"/>
          <w:lang w:val="en-IN"/>
        </w:rPr>
      </w:pPr>
      <w:r>
        <w:rPr>
          <w:b/>
          <w:bCs/>
          <w:color w:val="000000" w:themeColor="text1"/>
          <w:sz w:val="28"/>
          <w:szCs w:val="28"/>
          <w:lang w:val="en-IN"/>
        </w:rPr>
        <w:t>5.3 CONFUSION MATRIX ANALYSIS</w:t>
      </w:r>
      <w:r w:rsidR="00AE7D8E">
        <w:rPr>
          <w:b/>
          <w:bCs/>
          <w:color w:val="000000" w:themeColor="text1"/>
          <w:sz w:val="28"/>
          <w:szCs w:val="28"/>
          <w:lang w:val="en-IN"/>
        </w:rPr>
        <w:br/>
      </w:r>
    </w:p>
    <w:p w14:paraId="3D3B505C" w14:textId="780FDEC4" w:rsidR="00CE14EB" w:rsidRDefault="00A71911" w:rsidP="00A71911">
      <w:pPr>
        <w:spacing w:line="360" w:lineRule="auto"/>
        <w:rPr>
          <w:bCs/>
          <w:color w:val="000000" w:themeColor="text1"/>
          <w:sz w:val="24"/>
          <w:szCs w:val="24"/>
          <w:lang w:val="en-IN"/>
        </w:rPr>
      </w:pPr>
      <w:r w:rsidRPr="00A71911">
        <w:rPr>
          <w:bCs/>
          <w:color w:val="000000" w:themeColor="text1"/>
          <w:sz w:val="24"/>
          <w:szCs w:val="24"/>
          <w:lang w:val="en-IN"/>
        </w:rPr>
        <w:t xml:space="preserve">The </w:t>
      </w:r>
      <w:r w:rsidRPr="00A71911">
        <w:rPr>
          <w:b/>
          <w:bCs/>
          <w:color w:val="000000" w:themeColor="text1"/>
          <w:sz w:val="24"/>
          <w:szCs w:val="24"/>
          <w:lang w:val="en-IN"/>
        </w:rPr>
        <w:t>confusion matrix</w:t>
      </w:r>
      <w:r w:rsidRPr="00A71911">
        <w:rPr>
          <w:bCs/>
          <w:color w:val="000000" w:themeColor="text1"/>
          <w:sz w:val="24"/>
          <w:szCs w:val="24"/>
          <w:lang w:val="en-IN"/>
        </w:rPr>
        <w:t xml:space="preserve"> for the LSTM model is shown below:</w:t>
      </w:r>
    </w:p>
    <w:p w14:paraId="5D52E26E" w14:textId="77777777" w:rsidR="004F636F" w:rsidRPr="00A71911" w:rsidRDefault="004F636F" w:rsidP="00A71911">
      <w:pPr>
        <w:spacing w:line="360" w:lineRule="auto"/>
        <w:rPr>
          <w:bCs/>
          <w:color w:val="000000" w:themeColor="text1"/>
          <w:sz w:val="24"/>
          <w:szCs w:val="24"/>
          <w:lang w:val="en-IN"/>
        </w:rPr>
      </w:pPr>
    </w:p>
    <w:tbl>
      <w:tblPr>
        <w:tblW w:w="570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1149"/>
        <w:gridCol w:w="1014"/>
      </w:tblGrid>
      <w:tr w:rsidR="00A71911" w:rsidRPr="00A71911" w14:paraId="7A03F2A3" w14:textId="77777777" w:rsidTr="00B9101C">
        <w:trPr>
          <w:trHeight w:val="1096"/>
          <w:tblHeader/>
          <w:tblCellSpacing w:w="15" w:type="dxa"/>
          <w:jc w:val="center"/>
        </w:trPr>
        <w:tc>
          <w:tcPr>
            <w:tcW w:w="3494" w:type="dxa"/>
            <w:vAlign w:val="center"/>
            <w:hideMark/>
          </w:tcPr>
          <w:p w14:paraId="376F5DFC" w14:textId="77777777" w:rsidR="00A71911" w:rsidRPr="00A71911" w:rsidRDefault="00A71911" w:rsidP="00CE14EB">
            <w:pPr>
              <w:spacing w:line="360" w:lineRule="auto"/>
              <w:jc w:val="center"/>
              <w:rPr>
                <w:b/>
                <w:bCs/>
                <w:color w:val="000000" w:themeColor="text1"/>
                <w:sz w:val="24"/>
                <w:szCs w:val="24"/>
                <w:lang w:val="en-IN"/>
              </w:rPr>
            </w:pPr>
            <w:r w:rsidRPr="00A71911">
              <w:rPr>
                <w:b/>
                <w:bCs/>
                <w:color w:val="000000" w:themeColor="text1"/>
                <w:sz w:val="24"/>
                <w:szCs w:val="24"/>
                <w:lang w:val="en-IN"/>
              </w:rPr>
              <w:t>Actual \ Predicted</w:t>
            </w:r>
          </w:p>
        </w:tc>
        <w:tc>
          <w:tcPr>
            <w:tcW w:w="1119" w:type="dxa"/>
            <w:vAlign w:val="center"/>
            <w:hideMark/>
          </w:tcPr>
          <w:p w14:paraId="46756C88" w14:textId="77777777" w:rsidR="00A71911" w:rsidRPr="00A71911" w:rsidRDefault="00A71911" w:rsidP="00CE14EB">
            <w:pPr>
              <w:spacing w:line="360" w:lineRule="auto"/>
              <w:jc w:val="center"/>
              <w:rPr>
                <w:b/>
                <w:bCs/>
                <w:color w:val="000000" w:themeColor="text1"/>
                <w:sz w:val="24"/>
                <w:szCs w:val="24"/>
                <w:lang w:val="en-IN"/>
              </w:rPr>
            </w:pPr>
            <w:r w:rsidRPr="00A71911">
              <w:rPr>
                <w:b/>
                <w:bCs/>
                <w:color w:val="000000" w:themeColor="text1"/>
                <w:sz w:val="24"/>
                <w:szCs w:val="24"/>
                <w:lang w:val="en-IN"/>
              </w:rPr>
              <w:t>Fake</w:t>
            </w:r>
          </w:p>
        </w:tc>
        <w:tc>
          <w:tcPr>
            <w:tcW w:w="0" w:type="auto"/>
            <w:vAlign w:val="center"/>
            <w:hideMark/>
          </w:tcPr>
          <w:p w14:paraId="21D16B09" w14:textId="77777777" w:rsidR="00A71911" w:rsidRPr="00A71911" w:rsidRDefault="00A71911" w:rsidP="00CE14EB">
            <w:pPr>
              <w:spacing w:line="360" w:lineRule="auto"/>
              <w:jc w:val="center"/>
              <w:rPr>
                <w:b/>
                <w:bCs/>
                <w:color w:val="000000" w:themeColor="text1"/>
                <w:sz w:val="24"/>
                <w:szCs w:val="24"/>
                <w:lang w:val="en-IN"/>
              </w:rPr>
            </w:pPr>
            <w:r w:rsidRPr="00A71911">
              <w:rPr>
                <w:b/>
                <w:bCs/>
                <w:color w:val="000000" w:themeColor="text1"/>
                <w:sz w:val="24"/>
                <w:szCs w:val="24"/>
                <w:lang w:val="en-IN"/>
              </w:rPr>
              <w:t>Real</w:t>
            </w:r>
          </w:p>
        </w:tc>
      </w:tr>
      <w:tr w:rsidR="00A71911" w:rsidRPr="00A71911" w14:paraId="4F1BD85C" w14:textId="77777777" w:rsidTr="00B9101C">
        <w:trPr>
          <w:trHeight w:val="1056"/>
          <w:tblCellSpacing w:w="15" w:type="dxa"/>
          <w:jc w:val="center"/>
        </w:trPr>
        <w:tc>
          <w:tcPr>
            <w:tcW w:w="3494" w:type="dxa"/>
            <w:vAlign w:val="center"/>
            <w:hideMark/>
          </w:tcPr>
          <w:p w14:paraId="0480442A" w14:textId="77777777" w:rsidR="00A71911" w:rsidRPr="00A71911" w:rsidRDefault="00A71911" w:rsidP="00CE14EB">
            <w:pPr>
              <w:spacing w:line="360" w:lineRule="auto"/>
              <w:jc w:val="center"/>
              <w:rPr>
                <w:bCs/>
                <w:color w:val="000000" w:themeColor="text1"/>
                <w:sz w:val="24"/>
                <w:szCs w:val="24"/>
                <w:lang w:val="en-IN"/>
              </w:rPr>
            </w:pPr>
            <w:r w:rsidRPr="00A71911">
              <w:rPr>
                <w:b/>
                <w:bCs/>
                <w:color w:val="000000" w:themeColor="text1"/>
                <w:sz w:val="24"/>
                <w:szCs w:val="24"/>
                <w:lang w:val="en-IN"/>
              </w:rPr>
              <w:t>Fake</w:t>
            </w:r>
          </w:p>
        </w:tc>
        <w:tc>
          <w:tcPr>
            <w:tcW w:w="1119" w:type="dxa"/>
            <w:vAlign w:val="center"/>
            <w:hideMark/>
          </w:tcPr>
          <w:p w14:paraId="47C3B6EE" w14:textId="77777777" w:rsidR="00A71911" w:rsidRPr="00A71911" w:rsidRDefault="00A71911" w:rsidP="00CE14EB">
            <w:pPr>
              <w:spacing w:line="360" w:lineRule="auto"/>
              <w:jc w:val="center"/>
              <w:rPr>
                <w:bCs/>
                <w:color w:val="000000" w:themeColor="text1"/>
                <w:sz w:val="24"/>
                <w:szCs w:val="24"/>
                <w:lang w:val="en-IN"/>
              </w:rPr>
            </w:pPr>
            <w:r w:rsidRPr="00A71911">
              <w:rPr>
                <w:bCs/>
                <w:color w:val="000000" w:themeColor="text1"/>
                <w:sz w:val="24"/>
                <w:szCs w:val="24"/>
                <w:lang w:val="en-IN"/>
              </w:rPr>
              <w:t>460</w:t>
            </w:r>
          </w:p>
        </w:tc>
        <w:tc>
          <w:tcPr>
            <w:tcW w:w="0" w:type="auto"/>
            <w:vAlign w:val="center"/>
            <w:hideMark/>
          </w:tcPr>
          <w:p w14:paraId="3A4DA0BA" w14:textId="77777777" w:rsidR="00A71911" w:rsidRPr="00A71911" w:rsidRDefault="00A71911" w:rsidP="00CE14EB">
            <w:pPr>
              <w:spacing w:line="360" w:lineRule="auto"/>
              <w:jc w:val="center"/>
              <w:rPr>
                <w:bCs/>
                <w:color w:val="000000" w:themeColor="text1"/>
                <w:sz w:val="24"/>
                <w:szCs w:val="24"/>
                <w:lang w:val="en-IN"/>
              </w:rPr>
            </w:pPr>
            <w:r w:rsidRPr="00A71911">
              <w:rPr>
                <w:bCs/>
                <w:color w:val="000000" w:themeColor="text1"/>
                <w:sz w:val="24"/>
                <w:szCs w:val="24"/>
                <w:lang w:val="en-IN"/>
              </w:rPr>
              <w:t>30</w:t>
            </w:r>
          </w:p>
        </w:tc>
      </w:tr>
      <w:tr w:rsidR="00A71911" w:rsidRPr="00A71911" w14:paraId="47612520" w14:textId="77777777" w:rsidTr="00B9101C">
        <w:trPr>
          <w:trHeight w:val="1056"/>
          <w:tblCellSpacing w:w="15" w:type="dxa"/>
          <w:jc w:val="center"/>
        </w:trPr>
        <w:tc>
          <w:tcPr>
            <w:tcW w:w="3494" w:type="dxa"/>
            <w:vAlign w:val="center"/>
            <w:hideMark/>
          </w:tcPr>
          <w:p w14:paraId="7A4824A0" w14:textId="77777777" w:rsidR="00A71911" w:rsidRPr="00A71911" w:rsidRDefault="00A71911" w:rsidP="00CE14EB">
            <w:pPr>
              <w:spacing w:line="360" w:lineRule="auto"/>
              <w:jc w:val="center"/>
              <w:rPr>
                <w:bCs/>
                <w:color w:val="000000" w:themeColor="text1"/>
                <w:sz w:val="24"/>
                <w:szCs w:val="24"/>
                <w:lang w:val="en-IN"/>
              </w:rPr>
            </w:pPr>
            <w:r w:rsidRPr="00A71911">
              <w:rPr>
                <w:b/>
                <w:bCs/>
                <w:color w:val="000000" w:themeColor="text1"/>
                <w:sz w:val="24"/>
                <w:szCs w:val="24"/>
                <w:lang w:val="en-IN"/>
              </w:rPr>
              <w:t>Real</w:t>
            </w:r>
          </w:p>
        </w:tc>
        <w:tc>
          <w:tcPr>
            <w:tcW w:w="1119" w:type="dxa"/>
            <w:vAlign w:val="center"/>
            <w:hideMark/>
          </w:tcPr>
          <w:p w14:paraId="3CB1FAD9" w14:textId="77777777" w:rsidR="00A71911" w:rsidRPr="00A71911" w:rsidRDefault="00A71911" w:rsidP="00CE14EB">
            <w:pPr>
              <w:spacing w:line="360" w:lineRule="auto"/>
              <w:jc w:val="center"/>
              <w:rPr>
                <w:bCs/>
                <w:color w:val="000000" w:themeColor="text1"/>
                <w:sz w:val="24"/>
                <w:szCs w:val="24"/>
                <w:lang w:val="en-IN"/>
              </w:rPr>
            </w:pPr>
            <w:r w:rsidRPr="00A71911">
              <w:rPr>
                <w:bCs/>
                <w:color w:val="000000" w:themeColor="text1"/>
                <w:sz w:val="24"/>
                <w:szCs w:val="24"/>
                <w:lang w:val="en-IN"/>
              </w:rPr>
              <w:t>25</w:t>
            </w:r>
          </w:p>
        </w:tc>
        <w:tc>
          <w:tcPr>
            <w:tcW w:w="0" w:type="auto"/>
            <w:vAlign w:val="center"/>
            <w:hideMark/>
          </w:tcPr>
          <w:p w14:paraId="12F11FE4" w14:textId="77777777" w:rsidR="00A71911" w:rsidRPr="00A71911" w:rsidRDefault="00A71911" w:rsidP="00CE14EB">
            <w:pPr>
              <w:spacing w:line="360" w:lineRule="auto"/>
              <w:jc w:val="center"/>
              <w:rPr>
                <w:bCs/>
                <w:color w:val="000000" w:themeColor="text1"/>
                <w:sz w:val="24"/>
                <w:szCs w:val="24"/>
                <w:lang w:val="en-IN"/>
              </w:rPr>
            </w:pPr>
            <w:r w:rsidRPr="00A71911">
              <w:rPr>
                <w:bCs/>
                <w:color w:val="000000" w:themeColor="text1"/>
                <w:sz w:val="24"/>
                <w:szCs w:val="24"/>
                <w:lang w:val="en-IN"/>
              </w:rPr>
              <w:t>485</w:t>
            </w:r>
          </w:p>
        </w:tc>
      </w:tr>
    </w:tbl>
    <w:p w14:paraId="1E6E1B15" w14:textId="77777777" w:rsidR="00CE14EB" w:rsidRDefault="00CE14EB" w:rsidP="00CE14EB">
      <w:pPr>
        <w:spacing w:line="360" w:lineRule="auto"/>
        <w:ind w:left="720"/>
        <w:rPr>
          <w:bCs/>
          <w:color w:val="000000" w:themeColor="text1"/>
          <w:sz w:val="24"/>
          <w:szCs w:val="24"/>
          <w:lang w:val="en-IN"/>
        </w:rPr>
      </w:pPr>
    </w:p>
    <w:p w14:paraId="5A6B9BC2" w14:textId="77777777" w:rsidR="00B9101C" w:rsidRDefault="00B9101C" w:rsidP="00CE14EB">
      <w:pPr>
        <w:spacing w:line="360" w:lineRule="auto"/>
        <w:ind w:left="720"/>
        <w:rPr>
          <w:bCs/>
          <w:color w:val="000000" w:themeColor="text1"/>
          <w:sz w:val="24"/>
          <w:szCs w:val="24"/>
          <w:lang w:val="en-IN"/>
        </w:rPr>
      </w:pPr>
    </w:p>
    <w:p w14:paraId="1755C56F" w14:textId="77777777" w:rsidR="00975F18" w:rsidRDefault="00975F18" w:rsidP="00CE14EB">
      <w:pPr>
        <w:spacing w:line="360" w:lineRule="auto"/>
        <w:ind w:left="720"/>
        <w:rPr>
          <w:bCs/>
          <w:color w:val="000000" w:themeColor="text1"/>
          <w:sz w:val="24"/>
          <w:szCs w:val="24"/>
          <w:lang w:val="en-IN"/>
        </w:rPr>
      </w:pPr>
    </w:p>
    <w:p w14:paraId="6E42E344" w14:textId="77777777" w:rsidR="00975F18" w:rsidRDefault="00975F18" w:rsidP="00CE14EB">
      <w:pPr>
        <w:spacing w:line="360" w:lineRule="auto"/>
        <w:ind w:left="720"/>
        <w:rPr>
          <w:bCs/>
          <w:color w:val="000000" w:themeColor="text1"/>
          <w:sz w:val="24"/>
          <w:szCs w:val="24"/>
          <w:lang w:val="en-IN"/>
        </w:rPr>
      </w:pPr>
    </w:p>
    <w:p w14:paraId="3064F43E" w14:textId="77777777" w:rsidR="00975F18" w:rsidRDefault="00975F18" w:rsidP="00CE14EB">
      <w:pPr>
        <w:spacing w:line="360" w:lineRule="auto"/>
        <w:ind w:left="720"/>
        <w:rPr>
          <w:bCs/>
          <w:color w:val="000000" w:themeColor="text1"/>
          <w:sz w:val="24"/>
          <w:szCs w:val="24"/>
          <w:lang w:val="en-IN"/>
        </w:rPr>
      </w:pPr>
    </w:p>
    <w:p w14:paraId="4D391CBA" w14:textId="77777777" w:rsidR="00975F18" w:rsidRDefault="00975F18" w:rsidP="00CE14EB">
      <w:pPr>
        <w:spacing w:line="360" w:lineRule="auto"/>
        <w:ind w:left="720"/>
        <w:rPr>
          <w:bCs/>
          <w:color w:val="000000" w:themeColor="text1"/>
          <w:sz w:val="24"/>
          <w:szCs w:val="24"/>
          <w:lang w:val="en-IN"/>
        </w:rPr>
      </w:pPr>
    </w:p>
    <w:p w14:paraId="47C01EAA" w14:textId="77777777" w:rsidR="00B9101C" w:rsidRDefault="00B9101C" w:rsidP="00CE14EB">
      <w:pPr>
        <w:spacing w:line="360" w:lineRule="auto"/>
        <w:ind w:left="720"/>
        <w:rPr>
          <w:bCs/>
          <w:color w:val="000000" w:themeColor="text1"/>
          <w:sz w:val="24"/>
          <w:szCs w:val="24"/>
          <w:lang w:val="en-IN"/>
        </w:rPr>
      </w:pPr>
    </w:p>
    <w:p w14:paraId="391CD4B3" w14:textId="77777777" w:rsidR="00B9101C" w:rsidRDefault="00B9101C" w:rsidP="00CE14EB">
      <w:pPr>
        <w:spacing w:line="360" w:lineRule="auto"/>
        <w:ind w:left="720"/>
        <w:rPr>
          <w:bCs/>
          <w:color w:val="000000" w:themeColor="text1"/>
          <w:sz w:val="24"/>
          <w:szCs w:val="24"/>
          <w:lang w:val="en-IN"/>
        </w:rPr>
      </w:pPr>
    </w:p>
    <w:p w14:paraId="26FE5511" w14:textId="77777777" w:rsidR="00B9101C" w:rsidRPr="00CE14EB" w:rsidRDefault="00B9101C" w:rsidP="00CE14EB">
      <w:pPr>
        <w:spacing w:line="360" w:lineRule="auto"/>
        <w:ind w:left="720"/>
        <w:rPr>
          <w:bCs/>
          <w:color w:val="000000" w:themeColor="text1"/>
          <w:sz w:val="24"/>
          <w:szCs w:val="24"/>
          <w:lang w:val="en-IN"/>
        </w:rPr>
      </w:pPr>
    </w:p>
    <w:p w14:paraId="74DA1869" w14:textId="120208E1" w:rsidR="00A71911" w:rsidRDefault="00A71911" w:rsidP="0083574E">
      <w:pPr>
        <w:numPr>
          <w:ilvl w:val="0"/>
          <w:numId w:val="32"/>
        </w:numPr>
        <w:spacing w:line="360" w:lineRule="auto"/>
        <w:rPr>
          <w:bCs/>
          <w:color w:val="000000" w:themeColor="text1"/>
          <w:sz w:val="24"/>
          <w:szCs w:val="24"/>
          <w:lang w:val="en-IN"/>
        </w:rPr>
      </w:pPr>
      <w:r w:rsidRPr="00A71911">
        <w:rPr>
          <w:b/>
          <w:bCs/>
          <w:color w:val="000000" w:themeColor="text1"/>
          <w:sz w:val="24"/>
          <w:szCs w:val="24"/>
          <w:lang w:val="en-IN"/>
        </w:rPr>
        <w:t>True Positives (TP) = 460</w:t>
      </w:r>
      <w:r w:rsidRPr="00A71911">
        <w:rPr>
          <w:bCs/>
          <w:color w:val="000000" w:themeColor="text1"/>
          <w:sz w:val="24"/>
          <w:szCs w:val="24"/>
          <w:lang w:val="en-IN"/>
        </w:rPr>
        <w:t xml:space="preserve"> (Correctly identified fake profiles)</w:t>
      </w:r>
    </w:p>
    <w:p w14:paraId="13A3AE54" w14:textId="77777777" w:rsidR="00AE7D8E" w:rsidRPr="00A71911" w:rsidRDefault="00AE7D8E" w:rsidP="00AE7D8E">
      <w:pPr>
        <w:spacing w:line="360" w:lineRule="auto"/>
        <w:ind w:left="720"/>
        <w:rPr>
          <w:bCs/>
          <w:color w:val="000000" w:themeColor="text1"/>
          <w:sz w:val="24"/>
          <w:szCs w:val="24"/>
          <w:lang w:val="en-IN"/>
        </w:rPr>
      </w:pPr>
    </w:p>
    <w:p w14:paraId="6DE7618A" w14:textId="77777777" w:rsidR="00A71911" w:rsidRDefault="00A71911" w:rsidP="0083574E">
      <w:pPr>
        <w:numPr>
          <w:ilvl w:val="0"/>
          <w:numId w:val="32"/>
        </w:numPr>
        <w:spacing w:line="360" w:lineRule="auto"/>
        <w:rPr>
          <w:bCs/>
          <w:color w:val="000000" w:themeColor="text1"/>
          <w:sz w:val="24"/>
          <w:szCs w:val="24"/>
          <w:lang w:val="en-IN"/>
        </w:rPr>
      </w:pPr>
      <w:r w:rsidRPr="00A71911">
        <w:rPr>
          <w:b/>
          <w:bCs/>
          <w:color w:val="000000" w:themeColor="text1"/>
          <w:sz w:val="24"/>
          <w:szCs w:val="24"/>
          <w:lang w:val="en-IN"/>
        </w:rPr>
        <w:t>True Negatives (TN) = 485</w:t>
      </w:r>
      <w:r w:rsidRPr="00A71911">
        <w:rPr>
          <w:bCs/>
          <w:color w:val="000000" w:themeColor="text1"/>
          <w:sz w:val="24"/>
          <w:szCs w:val="24"/>
          <w:lang w:val="en-IN"/>
        </w:rPr>
        <w:t xml:space="preserve"> (Correctly identified real profiles)</w:t>
      </w:r>
    </w:p>
    <w:p w14:paraId="4A17FA99" w14:textId="77777777" w:rsidR="00AE7D8E" w:rsidRPr="00A71911" w:rsidRDefault="00AE7D8E" w:rsidP="00AE7D8E">
      <w:pPr>
        <w:spacing w:line="360" w:lineRule="auto"/>
        <w:rPr>
          <w:bCs/>
          <w:color w:val="000000" w:themeColor="text1"/>
          <w:sz w:val="24"/>
          <w:szCs w:val="24"/>
          <w:lang w:val="en-IN"/>
        </w:rPr>
      </w:pPr>
    </w:p>
    <w:p w14:paraId="6095CC77" w14:textId="77777777" w:rsidR="00A71911" w:rsidRDefault="00A71911" w:rsidP="0083574E">
      <w:pPr>
        <w:numPr>
          <w:ilvl w:val="0"/>
          <w:numId w:val="32"/>
        </w:numPr>
        <w:spacing w:line="360" w:lineRule="auto"/>
        <w:rPr>
          <w:bCs/>
          <w:color w:val="000000" w:themeColor="text1"/>
          <w:sz w:val="24"/>
          <w:szCs w:val="24"/>
          <w:lang w:val="en-IN"/>
        </w:rPr>
      </w:pPr>
      <w:r w:rsidRPr="00A71911">
        <w:rPr>
          <w:b/>
          <w:bCs/>
          <w:color w:val="000000" w:themeColor="text1"/>
          <w:sz w:val="24"/>
          <w:szCs w:val="24"/>
          <w:lang w:val="en-IN"/>
        </w:rPr>
        <w:t>False Positives (FP) = 30</w:t>
      </w:r>
      <w:r w:rsidRPr="00A71911">
        <w:rPr>
          <w:bCs/>
          <w:color w:val="000000" w:themeColor="text1"/>
          <w:sz w:val="24"/>
          <w:szCs w:val="24"/>
          <w:lang w:val="en-IN"/>
        </w:rPr>
        <w:t xml:space="preserve"> (Real profiles misclassified as fake)</w:t>
      </w:r>
    </w:p>
    <w:p w14:paraId="2B7C2056" w14:textId="77777777" w:rsidR="00AE7D8E" w:rsidRPr="00A71911" w:rsidRDefault="00AE7D8E" w:rsidP="00AE7D8E">
      <w:pPr>
        <w:spacing w:line="360" w:lineRule="auto"/>
        <w:rPr>
          <w:bCs/>
          <w:color w:val="000000" w:themeColor="text1"/>
          <w:sz w:val="24"/>
          <w:szCs w:val="24"/>
          <w:lang w:val="en-IN"/>
        </w:rPr>
      </w:pPr>
    </w:p>
    <w:p w14:paraId="1D9117D8" w14:textId="691712D1" w:rsidR="0027199E" w:rsidRPr="00AE7D8E" w:rsidRDefault="00A71911" w:rsidP="0083574E">
      <w:pPr>
        <w:numPr>
          <w:ilvl w:val="0"/>
          <w:numId w:val="32"/>
        </w:numPr>
        <w:spacing w:line="360" w:lineRule="auto"/>
        <w:rPr>
          <w:bCs/>
          <w:color w:val="000000" w:themeColor="text1"/>
          <w:sz w:val="24"/>
          <w:szCs w:val="24"/>
          <w:lang w:val="en-IN"/>
        </w:rPr>
      </w:pPr>
      <w:r w:rsidRPr="00AE7D8E">
        <w:rPr>
          <w:b/>
          <w:bCs/>
          <w:color w:val="000000" w:themeColor="text1"/>
          <w:sz w:val="24"/>
          <w:szCs w:val="24"/>
          <w:lang w:val="en-IN"/>
        </w:rPr>
        <w:t>False Negatives (FN) = 25</w:t>
      </w:r>
      <w:r w:rsidRPr="00AE7D8E">
        <w:rPr>
          <w:bCs/>
          <w:color w:val="000000" w:themeColor="text1"/>
          <w:sz w:val="24"/>
          <w:szCs w:val="24"/>
          <w:lang w:val="en-IN"/>
        </w:rPr>
        <w:t xml:space="preserve"> (Fake profiles misclassified as real)</w:t>
      </w:r>
    </w:p>
    <w:p w14:paraId="2DA81BCA" w14:textId="77777777" w:rsidR="0027199E" w:rsidRPr="00A71911" w:rsidRDefault="0027199E" w:rsidP="0027199E">
      <w:pPr>
        <w:spacing w:line="360" w:lineRule="auto"/>
        <w:rPr>
          <w:bCs/>
          <w:color w:val="000000" w:themeColor="text1"/>
          <w:sz w:val="24"/>
          <w:szCs w:val="24"/>
          <w:lang w:val="en-IN"/>
        </w:rPr>
      </w:pPr>
    </w:p>
    <w:p w14:paraId="758FB417" w14:textId="77777777" w:rsidR="00FD337B" w:rsidRDefault="00FD337B" w:rsidP="00A71911">
      <w:pPr>
        <w:spacing w:line="360" w:lineRule="auto"/>
        <w:rPr>
          <w:bCs/>
          <w:color w:val="000000" w:themeColor="text1"/>
          <w:sz w:val="24"/>
          <w:szCs w:val="24"/>
          <w:lang w:val="en-IN"/>
        </w:rPr>
      </w:pPr>
    </w:p>
    <w:p w14:paraId="4AA07DD4" w14:textId="5318B2C9" w:rsidR="00A71911" w:rsidRDefault="00CE14EB" w:rsidP="00A71911">
      <w:pPr>
        <w:spacing w:line="360" w:lineRule="auto"/>
        <w:rPr>
          <w:b/>
          <w:bCs/>
          <w:color w:val="000000" w:themeColor="text1"/>
          <w:sz w:val="28"/>
          <w:szCs w:val="28"/>
          <w:lang w:val="en-IN"/>
        </w:rPr>
      </w:pPr>
      <w:r>
        <w:rPr>
          <w:b/>
          <w:bCs/>
          <w:color w:val="000000" w:themeColor="text1"/>
          <w:sz w:val="28"/>
          <w:szCs w:val="28"/>
          <w:lang w:val="en-IN"/>
        </w:rPr>
        <w:t>5.4 KEY FINDINGS</w:t>
      </w:r>
    </w:p>
    <w:p w14:paraId="078DD1DD" w14:textId="77777777" w:rsidR="00AE7D8E" w:rsidRPr="00A71911" w:rsidRDefault="00AE7D8E" w:rsidP="00A71911">
      <w:pPr>
        <w:spacing w:line="360" w:lineRule="auto"/>
        <w:rPr>
          <w:b/>
          <w:bCs/>
          <w:color w:val="000000" w:themeColor="text1"/>
          <w:sz w:val="28"/>
          <w:szCs w:val="28"/>
          <w:lang w:val="en-IN"/>
        </w:rPr>
      </w:pPr>
    </w:p>
    <w:p w14:paraId="0A07F979" w14:textId="77777777" w:rsidR="00A71911" w:rsidRDefault="00A71911" w:rsidP="0083574E">
      <w:pPr>
        <w:numPr>
          <w:ilvl w:val="0"/>
          <w:numId w:val="33"/>
        </w:numPr>
        <w:spacing w:line="360" w:lineRule="auto"/>
        <w:rPr>
          <w:bCs/>
          <w:color w:val="000000" w:themeColor="text1"/>
          <w:sz w:val="24"/>
          <w:szCs w:val="24"/>
          <w:lang w:val="en-IN"/>
        </w:rPr>
      </w:pPr>
      <w:r w:rsidRPr="00A71911">
        <w:rPr>
          <w:b/>
          <w:bCs/>
          <w:color w:val="000000" w:themeColor="text1"/>
          <w:sz w:val="24"/>
          <w:szCs w:val="24"/>
          <w:lang w:val="en-IN"/>
        </w:rPr>
        <w:t>Deep learning models outperform traditional ML approaches</w:t>
      </w:r>
      <w:r w:rsidRPr="00A71911">
        <w:rPr>
          <w:bCs/>
          <w:color w:val="000000" w:themeColor="text1"/>
          <w:sz w:val="24"/>
          <w:szCs w:val="24"/>
          <w:lang w:val="en-IN"/>
        </w:rPr>
        <w:t>, with LSTM achieving the highest accuracy.</w:t>
      </w:r>
    </w:p>
    <w:p w14:paraId="5769FCCC" w14:textId="77777777" w:rsidR="00AE7D8E" w:rsidRPr="00A71911" w:rsidRDefault="00AE7D8E" w:rsidP="00AE7D8E">
      <w:pPr>
        <w:spacing w:line="360" w:lineRule="auto"/>
        <w:ind w:left="720"/>
        <w:rPr>
          <w:bCs/>
          <w:color w:val="000000" w:themeColor="text1"/>
          <w:sz w:val="24"/>
          <w:szCs w:val="24"/>
          <w:lang w:val="en-IN"/>
        </w:rPr>
      </w:pPr>
    </w:p>
    <w:p w14:paraId="6EFA470F" w14:textId="77777777" w:rsidR="00A71911" w:rsidRDefault="00A71911" w:rsidP="0083574E">
      <w:pPr>
        <w:numPr>
          <w:ilvl w:val="0"/>
          <w:numId w:val="33"/>
        </w:numPr>
        <w:spacing w:line="360" w:lineRule="auto"/>
        <w:rPr>
          <w:bCs/>
          <w:color w:val="000000" w:themeColor="text1"/>
          <w:sz w:val="24"/>
          <w:szCs w:val="24"/>
          <w:lang w:val="en-IN"/>
        </w:rPr>
      </w:pPr>
      <w:r w:rsidRPr="00A71911">
        <w:rPr>
          <w:b/>
          <w:bCs/>
          <w:color w:val="000000" w:themeColor="text1"/>
          <w:sz w:val="24"/>
          <w:szCs w:val="24"/>
          <w:lang w:val="en-IN"/>
        </w:rPr>
        <w:t>Profile-based and behavior-based features are critical</w:t>
      </w:r>
      <w:r w:rsidRPr="00A71911">
        <w:rPr>
          <w:bCs/>
          <w:color w:val="000000" w:themeColor="text1"/>
          <w:sz w:val="24"/>
          <w:szCs w:val="24"/>
          <w:lang w:val="en-IN"/>
        </w:rPr>
        <w:t xml:space="preserve"> in distinguishing fake profiles.</w:t>
      </w:r>
    </w:p>
    <w:p w14:paraId="52388A25" w14:textId="77777777" w:rsidR="00AE7D8E" w:rsidRPr="00A71911" w:rsidRDefault="00AE7D8E" w:rsidP="00AE7D8E">
      <w:pPr>
        <w:spacing w:line="360" w:lineRule="auto"/>
        <w:rPr>
          <w:bCs/>
          <w:color w:val="000000" w:themeColor="text1"/>
          <w:sz w:val="24"/>
          <w:szCs w:val="24"/>
          <w:lang w:val="en-IN"/>
        </w:rPr>
      </w:pPr>
    </w:p>
    <w:p w14:paraId="1284FBD2" w14:textId="77777777" w:rsidR="00A71911" w:rsidRDefault="00A71911" w:rsidP="0083574E">
      <w:pPr>
        <w:numPr>
          <w:ilvl w:val="0"/>
          <w:numId w:val="33"/>
        </w:numPr>
        <w:spacing w:line="360" w:lineRule="auto"/>
        <w:rPr>
          <w:bCs/>
          <w:color w:val="000000" w:themeColor="text1"/>
          <w:sz w:val="24"/>
          <w:szCs w:val="24"/>
          <w:lang w:val="en-IN"/>
        </w:rPr>
      </w:pPr>
      <w:r w:rsidRPr="00A71911">
        <w:rPr>
          <w:b/>
          <w:bCs/>
          <w:color w:val="000000" w:themeColor="text1"/>
          <w:sz w:val="24"/>
          <w:szCs w:val="24"/>
          <w:lang w:val="en-IN"/>
        </w:rPr>
        <w:t>NLP techniques significantly improve detection</w:t>
      </w:r>
      <w:r w:rsidRPr="00A71911">
        <w:rPr>
          <w:bCs/>
          <w:color w:val="000000" w:themeColor="text1"/>
          <w:sz w:val="24"/>
          <w:szCs w:val="24"/>
          <w:lang w:val="en-IN"/>
        </w:rPr>
        <w:t>, especially for analyzing suspicious textual content.</w:t>
      </w:r>
    </w:p>
    <w:p w14:paraId="4D86BE02" w14:textId="77777777" w:rsidR="00AE7D8E" w:rsidRPr="00A71911" w:rsidRDefault="00AE7D8E" w:rsidP="00AE7D8E">
      <w:pPr>
        <w:spacing w:line="360" w:lineRule="auto"/>
        <w:rPr>
          <w:bCs/>
          <w:color w:val="000000" w:themeColor="text1"/>
          <w:sz w:val="24"/>
          <w:szCs w:val="24"/>
          <w:lang w:val="en-IN"/>
        </w:rPr>
      </w:pPr>
    </w:p>
    <w:p w14:paraId="67B6B776" w14:textId="77777777" w:rsidR="00FD337B" w:rsidRPr="0027199E" w:rsidRDefault="00A71911" w:rsidP="0083574E">
      <w:pPr>
        <w:numPr>
          <w:ilvl w:val="0"/>
          <w:numId w:val="33"/>
        </w:numPr>
        <w:spacing w:line="360" w:lineRule="auto"/>
        <w:rPr>
          <w:bCs/>
          <w:color w:val="000000" w:themeColor="text1"/>
          <w:sz w:val="24"/>
          <w:szCs w:val="24"/>
          <w:lang w:val="en-IN"/>
        </w:rPr>
      </w:pPr>
      <w:r w:rsidRPr="00A71911">
        <w:rPr>
          <w:b/>
          <w:bCs/>
          <w:color w:val="000000" w:themeColor="text1"/>
          <w:sz w:val="24"/>
          <w:szCs w:val="24"/>
          <w:lang w:val="en-IN"/>
        </w:rPr>
        <w:t>Hybrid AI approaches combining ML, DL, and network analysis can further enhance detection accuracy</w:t>
      </w:r>
    </w:p>
    <w:p w14:paraId="7640C0AD" w14:textId="77777777" w:rsidR="0027199E" w:rsidRDefault="0027199E" w:rsidP="0027199E">
      <w:pPr>
        <w:spacing w:line="360" w:lineRule="auto"/>
        <w:ind w:left="360"/>
        <w:rPr>
          <w:b/>
          <w:bCs/>
          <w:color w:val="000000" w:themeColor="text1"/>
          <w:sz w:val="24"/>
          <w:szCs w:val="24"/>
          <w:lang w:val="en-IN"/>
        </w:rPr>
      </w:pPr>
    </w:p>
    <w:p w14:paraId="4F171523" w14:textId="77777777" w:rsidR="00AE7D8E" w:rsidRDefault="00AE7D8E" w:rsidP="0027199E">
      <w:pPr>
        <w:spacing w:line="360" w:lineRule="auto"/>
        <w:ind w:left="360"/>
        <w:rPr>
          <w:b/>
          <w:bCs/>
          <w:color w:val="000000" w:themeColor="text1"/>
          <w:sz w:val="24"/>
          <w:szCs w:val="24"/>
          <w:lang w:val="en-IN"/>
        </w:rPr>
      </w:pPr>
    </w:p>
    <w:p w14:paraId="6DA07CDE" w14:textId="77777777" w:rsidR="00AE7D8E" w:rsidRDefault="00AE7D8E" w:rsidP="0027199E">
      <w:pPr>
        <w:spacing w:line="360" w:lineRule="auto"/>
        <w:ind w:left="360"/>
        <w:rPr>
          <w:b/>
          <w:bCs/>
          <w:color w:val="000000" w:themeColor="text1"/>
          <w:sz w:val="24"/>
          <w:szCs w:val="24"/>
          <w:lang w:val="en-IN"/>
        </w:rPr>
      </w:pPr>
    </w:p>
    <w:p w14:paraId="6C5C6475" w14:textId="77777777" w:rsidR="00AE7D8E" w:rsidRDefault="00AE7D8E" w:rsidP="0027199E">
      <w:pPr>
        <w:spacing w:line="360" w:lineRule="auto"/>
        <w:ind w:left="360"/>
        <w:rPr>
          <w:b/>
          <w:bCs/>
          <w:color w:val="000000" w:themeColor="text1"/>
          <w:sz w:val="24"/>
          <w:szCs w:val="24"/>
          <w:lang w:val="en-IN"/>
        </w:rPr>
      </w:pPr>
    </w:p>
    <w:p w14:paraId="63D67D30" w14:textId="77777777" w:rsidR="00AE7D8E" w:rsidRDefault="00AE7D8E" w:rsidP="0027199E">
      <w:pPr>
        <w:spacing w:line="360" w:lineRule="auto"/>
        <w:ind w:left="360"/>
        <w:rPr>
          <w:b/>
          <w:bCs/>
          <w:color w:val="000000" w:themeColor="text1"/>
          <w:sz w:val="24"/>
          <w:szCs w:val="24"/>
          <w:lang w:val="en-IN"/>
        </w:rPr>
      </w:pPr>
    </w:p>
    <w:p w14:paraId="6BDDB786" w14:textId="77777777" w:rsidR="00AE7D8E" w:rsidRDefault="00AE7D8E" w:rsidP="0027199E">
      <w:pPr>
        <w:spacing w:line="360" w:lineRule="auto"/>
        <w:ind w:left="360"/>
        <w:rPr>
          <w:b/>
          <w:bCs/>
          <w:color w:val="000000" w:themeColor="text1"/>
          <w:sz w:val="24"/>
          <w:szCs w:val="24"/>
          <w:lang w:val="en-IN"/>
        </w:rPr>
      </w:pPr>
    </w:p>
    <w:p w14:paraId="45C5AC07" w14:textId="77777777" w:rsidR="00AE7D8E" w:rsidRDefault="00AE7D8E" w:rsidP="0027199E">
      <w:pPr>
        <w:spacing w:line="360" w:lineRule="auto"/>
        <w:ind w:left="360"/>
        <w:rPr>
          <w:b/>
          <w:bCs/>
          <w:color w:val="000000" w:themeColor="text1"/>
          <w:sz w:val="24"/>
          <w:szCs w:val="24"/>
          <w:lang w:val="en-IN"/>
        </w:rPr>
      </w:pPr>
    </w:p>
    <w:p w14:paraId="0CF4AA56" w14:textId="77777777" w:rsidR="00AE7D8E" w:rsidRDefault="00AE7D8E" w:rsidP="0027199E">
      <w:pPr>
        <w:spacing w:line="360" w:lineRule="auto"/>
        <w:ind w:left="360"/>
        <w:rPr>
          <w:b/>
          <w:bCs/>
          <w:color w:val="000000" w:themeColor="text1"/>
          <w:sz w:val="24"/>
          <w:szCs w:val="24"/>
          <w:lang w:val="en-IN"/>
        </w:rPr>
      </w:pPr>
    </w:p>
    <w:p w14:paraId="62D7C213" w14:textId="77777777" w:rsidR="00AE7D8E" w:rsidRDefault="00AE7D8E" w:rsidP="0027199E">
      <w:pPr>
        <w:spacing w:line="360" w:lineRule="auto"/>
        <w:ind w:left="360"/>
        <w:rPr>
          <w:b/>
          <w:bCs/>
          <w:color w:val="000000" w:themeColor="text1"/>
          <w:sz w:val="24"/>
          <w:szCs w:val="24"/>
          <w:lang w:val="en-IN"/>
        </w:rPr>
      </w:pPr>
    </w:p>
    <w:p w14:paraId="6B683E79" w14:textId="77777777" w:rsidR="00AE7D8E" w:rsidRDefault="00AE7D8E" w:rsidP="0027199E">
      <w:pPr>
        <w:spacing w:line="360" w:lineRule="auto"/>
        <w:ind w:left="360"/>
        <w:rPr>
          <w:b/>
          <w:bCs/>
          <w:color w:val="000000" w:themeColor="text1"/>
          <w:sz w:val="24"/>
          <w:szCs w:val="24"/>
          <w:lang w:val="en-IN"/>
        </w:rPr>
      </w:pPr>
    </w:p>
    <w:p w14:paraId="1EA2FA60" w14:textId="77777777" w:rsidR="00AE7D8E" w:rsidRDefault="00AE7D8E" w:rsidP="0027199E">
      <w:pPr>
        <w:spacing w:line="360" w:lineRule="auto"/>
        <w:ind w:left="360"/>
        <w:rPr>
          <w:b/>
          <w:bCs/>
          <w:color w:val="000000" w:themeColor="text1"/>
          <w:sz w:val="24"/>
          <w:szCs w:val="24"/>
          <w:lang w:val="en-IN"/>
        </w:rPr>
      </w:pPr>
    </w:p>
    <w:p w14:paraId="603930CE" w14:textId="77777777" w:rsidR="00AE7D8E" w:rsidRDefault="00AE7D8E" w:rsidP="0027199E">
      <w:pPr>
        <w:spacing w:line="360" w:lineRule="auto"/>
        <w:ind w:left="360"/>
        <w:rPr>
          <w:b/>
          <w:bCs/>
          <w:color w:val="000000" w:themeColor="text1"/>
          <w:sz w:val="24"/>
          <w:szCs w:val="24"/>
          <w:lang w:val="en-IN"/>
        </w:rPr>
      </w:pPr>
    </w:p>
    <w:p w14:paraId="0ED16DF3" w14:textId="77777777" w:rsidR="00AE7D8E" w:rsidRDefault="00AE7D8E" w:rsidP="0027199E">
      <w:pPr>
        <w:spacing w:line="360" w:lineRule="auto"/>
        <w:ind w:left="360"/>
        <w:rPr>
          <w:b/>
          <w:bCs/>
          <w:color w:val="000000" w:themeColor="text1"/>
          <w:sz w:val="24"/>
          <w:szCs w:val="24"/>
          <w:lang w:val="en-IN"/>
        </w:rPr>
      </w:pPr>
    </w:p>
    <w:p w14:paraId="5C89B581" w14:textId="77777777" w:rsidR="00AE7D8E" w:rsidRDefault="00AE7D8E" w:rsidP="0027199E">
      <w:pPr>
        <w:spacing w:line="360" w:lineRule="auto"/>
        <w:ind w:left="360"/>
        <w:rPr>
          <w:b/>
          <w:bCs/>
          <w:color w:val="000000" w:themeColor="text1"/>
          <w:sz w:val="24"/>
          <w:szCs w:val="24"/>
          <w:lang w:val="en-IN"/>
        </w:rPr>
      </w:pPr>
    </w:p>
    <w:p w14:paraId="1B865164" w14:textId="77777777" w:rsidR="00AE7D8E" w:rsidRDefault="00AE7D8E" w:rsidP="0027199E">
      <w:pPr>
        <w:spacing w:line="360" w:lineRule="auto"/>
        <w:ind w:left="360"/>
        <w:rPr>
          <w:b/>
          <w:bCs/>
          <w:color w:val="000000" w:themeColor="text1"/>
          <w:sz w:val="24"/>
          <w:szCs w:val="24"/>
          <w:lang w:val="en-IN"/>
        </w:rPr>
      </w:pPr>
    </w:p>
    <w:p w14:paraId="481D3DFD" w14:textId="77777777" w:rsidR="00AE7D8E" w:rsidRDefault="00AE7D8E" w:rsidP="0027199E">
      <w:pPr>
        <w:spacing w:line="360" w:lineRule="auto"/>
        <w:ind w:left="360"/>
        <w:rPr>
          <w:b/>
          <w:bCs/>
          <w:color w:val="000000" w:themeColor="text1"/>
          <w:sz w:val="24"/>
          <w:szCs w:val="24"/>
          <w:lang w:val="en-IN"/>
        </w:rPr>
      </w:pPr>
    </w:p>
    <w:p w14:paraId="3B73AB7A" w14:textId="77777777" w:rsidR="00AE7D8E" w:rsidRDefault="00AE7D8E" w:rsidP="0027199E">
      <w:pPr>
        <w:spacing w:line="360" w:lineRule="auto"/>
        <w:ind w:left="360"/>
        <w:rPr>
          <w:b/>
          <w:bCs/>
          <w:color w:val="000000" w:themeColor="text1"/>
          <w:sz w:val="24"/>
          <w:szCs w:val="24"/>
          <w:lang w:val="en-IN"/>
        </w:rPr>
      </w:pPr>
    </w:p>
    <w:p w14:paraId="0CA6E457" w14:textId="77777777" w:rsidR="00AE7D8E" w:rsidRDefault="00AE7D8E" w:rsidP="0027199E">
      <w:pPr>
        <w:spacing w:line="360" w:lineRule="auto"/>
        <w:ind w:left="360"/>
        <w:rPr>
          <w:b/>
          <w:bCs/>
          <w:color w:val="000000" w:themeColor="text1"/>
          <w:sz w:val="24"/>
          <w:szCs w:val="24"/>
          <w:lang w:val="en-IN"/>
        </w:rPr>
      </w:pPr>
    </w:p>
    <w:p w14:paraId="22C74233" w14:textId="0C1523C8" w:rsidR="0027199E" w:rsidRPr="00FD337B" w:rsidRDefault="00D25A2F" w:rsidP="00D25A2F">
      <w:pPr>
        <w:spacing w:line="360" w:lineRule="auto"/>
        <w:ind w:left="360"/>
        <w:jc w:val="center"/>
        <w:rPr>
          <w:bCs/>
          <w:color w:val="000000" w:themeColor="text1"/>
          <w:sz w:val="24"/>
          <w:szCs w:val="24"/>
          <w:lang w:val="en-IN"/>
        </w:rPr>
      </w:pPr>
      <w:r w:rsidRPr="00D25A2F">
        <w:rPr>
          <w:bCs/>
          <w:noProof/>
          <w:color w:val="000000" w:themeColor="text1"/>
          <w:sz w:val="24"/>
          <w:szCs w:val="24"/>
          <w:lang w:val="en-IN"/>
        </w:rPr>
        <w:drawing>
          <wp:inline distT="0" distB="0" distL="0" distR="0" wp14:anchorId="220A6874" wp14:editId="0455F7D8">
            <wp:extent cx="5838825" cy="4476750"/>
            <wp:effectExtent l="0" t="0" r="9525" b="0"/>
            <wp:docPr id="1510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28212" name=""/>
                    <pic:cNvPicPr/>
                  </pic:nvPicPr>
                  <pic:blipFill>
                    <a:blip r:embed="rId18"/>
                    <a:stretch>
                      <a:fillRect/>
                    </a:stretch>
                  </pic:blipFill>
                  <pic:spPr>
                    <a:xfrm>
                      <a:off x="0" y="0"/>
                      <a:ext cx="5838825" cy="4476750"/>
                    </a:xfrm>
                    <a:prstGeom prst="rect">
                      <a:avLst/>
                    </a:prstGeom>
                  </pic:spPr>
                </pic:pic>
              </a:graphicData>
            </a:graphic>
          </wp:inline>
        </w:drawing>
      </w:r>
    </w:p>
    <w:p w14:paraId="12BD5406" w14:textId="1B8FF3C9" w:rsidR="00A71911" w:rsidRDefault="00A71911" w:rsidP="00FD337B">
      <w:pPr>
        <w:spacing w:line="360" w:lineRule="auto"/>
        <w:ind w:left="720"/>
        <w:jc w:val="center"/>
        <w:rPr>
          <w:bCs/>
          <w:color w:val="000000" w:themeColor="text1"/>
          <w:sz w:val="24"/>
          <w:szCs w:val="24"/>
          <w:lang w:val="en-IN"/>
        </w:rPr>
      </w:pPr>
    </w:p>
    <w:p w14:paraId="0DDF1C73" w14:textId="77777777" w:rsidR="00444205" w:rsidRDefault="00444205" w:rsidP="00FD337B">
      <w:pPr>
        <w:spacing w:line="360" w:lineRule="auto"/>
        <w:ind w:left="720"/>
        <w:jc w:val="center"/>
        <w:rPr>
          <w:bCs/>
          <w:color w:val="000000" w:themeColor="text1"/>
          <w:sz w:val="24"/>
          <w:szCs w:val="24"/>
          <w:lang w:val="en-IN"/>
        </w:rPr>
      </w:pPr>
    </w:p>
    <w:p w14:paraId="09F0E07B" w14:textId="77777777" w:rsidR="00AE7D8E" w:rsidRDefault="00AE7D8E" w:rsidP="00FD337B">
      <w:pPr>
        <w:spacing w:line="360" w:lineRule="auto"/>
        <w:ind w:left="720"/>
        <w:jc w:val="center"/>
        <w:rPr>
          <w:bCs/>
          <w:color w:val="000000" w:themeColor="text1"/>
          <w:sz w:val="24"/>
          <w:szCs w:val="24"/>
          <w:lang w:val="en-IN"/>
        </w:rPr>
      </w:pPr>
    </w:p>
    <w:p w14:paraId="5947210C" w14:textId="77777777" w:rsidR="00AE7D8E" w:rsidRDefault="00AE7D8E" w:rsidP="00FD337B">
      <w:pPr>
        <w:spacing w:line="360" w:lineRule="auto"/>
        <w:ind w:left="720"/>
        <w:jc w:val="center"/>
        <w:rPr>
          <w:bCs/>
          <w:color w:val="000000" w:themeColor="text1"/>
          <w:sz w:val="24"/>
          <w:szCs w:val="24"/>
          <w:lang w:val="en-IN"/>
        </w:rPr>
      </w:pPr>
    </w:p>
    <w:p w14:paraId="57D62679" w14:textId="77777777" w:rsidR="00AE7D8E" w:rsidRDefault="00AE7D8E" w:rsidP="00FD337B">
      <w:pPr>
        <w:spacing w:line="360" w:lineRule="auto"/>
        <w:ind w:left="720"/>
        <w:jc w:val="center"/>
        <w:rPr>
          <w:bCs/>
          <w:color w:val="000000" w:themeColor="text1"/>
          <w:sz w:val="24"/>
          <w:szCs w:val="24"/>
          <w:lang w:val="en-IN"/>
        </w:rPr>
      </w:pPr>
    </w:p>
    <w:p w14:paraId="7C308E23" w14:textId="77777777" w:rsidR="00AE7D8E" w:rsidRDefault="00AE7D8E" w:rsidP="00FD337B">
      <w:pPr>
        <w:spacing w:line="360" w:lineRule="auto"/>
        <w:ind w:left="720"/>
        <w:jc w:val="center"/>
        <w:rPr>
          <w:bCs/>
          <w:color w:val="000000" w:themeColor="text1"/>
          <w:sz w:val="24"/>
          <w:szCs w:val="24"/>
          <w:lang w:val="en-IN"/>
        </w:rPr>
      </w:pPr>
    </w:p>
    <w:p w14:paraId="722B166D" w14:textId="77777777" w:rsidR="00AE7D8E" w:rsidRDefault="00AE7D8E" w:rsidP="00FD337B">
      <w:pPr>
        <w:spacing w:line="360" w:lineRule="auto"/>
        <w:ind w:left="720"/>
        <w:jc w:val="center"/>
        <w:rPr>
          <w:bCs/>
          <w:color w:val="000000" w:themeColor="text1"/>
          <w:sz w:val="24"/>
          <w:szCs w:val="24"/>
          <w:lang w:val="en-IN"/>
        </w:rPr>
      </w:pPr>
    </w:p>
    <w:p w14:paraId="2BF9B76E" w14:textId="77777777" w:rsidR="00AE7D8E" w:rsidRDefault="00AE7D8E" w:rsidP="00FD337B">
      <w:pPr>
        <w:spacing w:line="360" w:lineRule="auto"/>
        <w:ind w:left="720"/>
        <w:jc w:val="center"/>
        <w:rPr>
          <w:bCs/>
          <w:color w:val="000000" w:themeColor="text1"/>
          <w:sz w:val="24"/>
          <w:szCs w:val="24"/>
          <w:lang w:val="en-IN"/>
        </w:rPr>
      </w:pPr>
    </w:p>
    <w:p w14:paraId="37C046A2" w14:textId="77777777" w:rsidR="00AE7D8E" w:rsidRDefault="00AE7D8E" w:rsidP="00FD337B">
      <w:pPr>
        <w:spacing w:line="360" w:lineRule="auto"/>
        <w:ind w:left="720"/>
        <w:jc w:val="center"/>
        <w:rPr>
          <w:bCs/>
          <w:color w:val="000000" w:themeColor="text1"/>
          <w:sz w:val="24"/>
          <w:szCs w:val="24"/>
          <w:lang w:val="en-IN"/>
        </w:rPr>
      </w:pPr>
    </w:p>
    <w:p w14:paraId="4A2A60E7" w14:textId="77777777" w:rsidR="00444205" w:rsidRDefault="00444205" w:rsidP="00FD337B">
      <w:pPr>
        <w:spacing w:line="360" w:lineRule="auto"/>
        <w:ind w:left="720"/>
        <w:jc w:val="center"/>
        <w:rPr>
          <w:bCs/>
          <w:color w:val="000000" w:themeColor="text1"/>
          <w:sz w:val="24"/>
          <w:szCs w:val="24"/>
          <w:lang w:val="en-IN"/>
        </w:rPr>
      </w:pPr>
    </w:p>
    <w:p w14:paraId="2E569B32" w14:textId="77777777" w:rsidR="00444205" w:rsidRDefault="00444205" w:rsidP="00FD337B">
      <w:pPr>
        <w:spacing w:line="360" w:lineRule="auto"/>
        <w:ind w:left="720"/>
        <w:jc w:val="center"/>
        <w:rPr>
          <w:bCs/>
          <w:color w:val="000000" w:themeColor="text1"/>
          <w:sz w:val="24"/>
          <w:szCs w:val="24"/>
          <w:lang w:val="en-IN"/>
        </w:rPr>
      </w:pPr>
    </w:p>
    <w:p w14:paraId="6EA79AC1" w14:textId="77777777" w:rsidR="00444205" w:rsidRDefault="00444205" w:rsidP="00FD337B">
      <w:pPr>
        <w:spacing w:line="360" w:lineRule="auto"/>
        <w:ind w:left="720"/>
        <w:jc w:val="center"/>
        <w:rPr>
          <w:bCs/>
          <w:color w:val="000000" w:themeColor="text1"/>
          <w:sz w:val="24"/>
          <w:szCs w:val="24"/>
          <w:lang w:val="en-IN"/>
        </w:rPr>
      </w:pPr>
    </w:p>
    <w:p w14:paraId="374C53AC" w14:textId="77777777" w:rsidR="00444205" w:rsidRDefault="00444205" w:rsidP="00FD337B">
      <w:pPr>
        <w:spacing w:line="360" w:lineRule="auto"/>
        <w:ind w:left="720"/>
        <w:jc w:val="center"/>
        <w:rPr>
          <w:bCs/>
          <w:color w:val="000000" w:themeColor="text1"/>
          <w:sz w:val="24"/>
          <w:szCs w:val="24"/>
          <w:lang w:val="en-IN"/>
        </w:rPr>
      </w:pPr>
    </w:p>
    <w:p w14:paraId="64BC70D5" w14:textId="77777777" w:rsidR="00444205" w:rsidRDefault="00444205" w:rsidP="00FD337B">
      <w:pPr>
        <w:spacing w:line="360" w:lineRule="auto"/>
        <w:ind w:left="720"/>
        <w:jc w:val="center"/>
        <w:rPr>
          <w:bCs/>
          <w:color w:val="000000" w:themeColor="text1"/>
          <w:sz w:val="24"/>
          <w:szCs w:val="24"/>
          <w:lang w:val="en-IN"/>
        </w:rPr>
      </w:pPr>
    </w:p>
    <w:p w14:paraId="680F41EF" w14:textId="77777777" w:rsidR="00444205" w:rsidRDefault="00444205" w:rsidP="00FD337B">
      <w:pPr>
        <w:spacing w:line="360" w:lineRule="auto"/>
        <w:ind w:left="720"/>
        <w:jc w:val="center"/>
        <w:rPr>
          <w:bCs/>
          <w:color w:val="000000" w:themeColor="text1"/>
          <w:sz w:val="24"/>
          <w:szCs w:val="24"/>
          <w:lang w:val="en-IN"/>
        </w:rPr>
      </w:pPr>
    </w:p>
    <w:p w14:paraId="55E11933" w14:textId="28EF8031" w:rsidR="00353A45" w:rsidRDefault="00353A45" w:rsidP="00353A45">
      <w:pPr>
        <w:spacing w:line="360" w:lineRule="auto"/>
        <w:rPr>
          <w:bCs/>
          <w:color w:val="000000" w:themeColor="text1"/>
          <w:sz w:val="24"/>
          <w:szCs w:val="24"/>
          <w:lang w:val="en-IN"/>
        </w:rPr>
      </w:pPr>
    </w:p>
    <w:p w14:paraId="713884A8" w14:textId="5D906D87" w:rsidR="00353A45" w:rsidRDefault="00353A45" w:rsidP="00353A45">
      <w:pPr>
        <w:spacing w:line="360" w:lineRule="auto"/>
        <w:rPr>
          <w:b/>
          <w:color w:val="000000" w:themeColor="text1"/>
          <w:sz w:val="36"/>
          <w:szCs w:val="36"/>
          <w:lang w:val="en-IN"/>
        </w:rPr>
      </w:pPr>
      <w:r>
        <w:rPr>
          <w:b/>
          <w:color w:val="000000" w:themeColor="text1"/>
          <w:sz w:val="36"/>
          <w:szCs w:val="36"/>
          <w:lang w:val="en-IN"/>
        </w:rPr>
        <w:t>CHAPTER 6: CONCLUSION AND FUTURE SCOPE</w:t>
      </w:r>
    </w:p>
    <w:p w14:paraId="20F77A12" w14:textId="77777777" w:rsidR="00353A45" w:rsidRDefault="00353A45" w:rsidP="00353A45">
      <w:pPr>
        <w:spacing w:line="360" w:lineRule="auto"/>
        <w:rPr>
          <w:b/>
          <w:color w:val="000000" w:themeColor="text1"/>
          <w:sz w:val="28"/>
          <w:szCs w:val="28"/>
          <w:lang w:val="en-IN"/>
        </w:rPr>
      </w:pPr>
    </w:p>
    <w:p w14:paraId="7D812E11" w14:textId="77777777" w:rsidR="00353A45" w:rsidRDefault="00353A45" w:rsidP="00353A45">
      <w:pPr>
        <w:spacing w:line="360" w:lineRule="auto"/>
        <w:rPr>
          <w:b/>
          <w:color w:val="000000" w:themeColor="text1"/>
          <w:sz w:val="28"/>
          <w:szCs w:val="28"/>
          <w:lang w:val="en-IN"/>
        </w:rPr>
      </w:pPr>
      <w:r>
        <w:rPr>
          <w:b/>
          <w:color w:val="000000" w:themeColor="text1"/>
          <w:sz w:val="28"/>
          <w:szCs w:val="28"/>
          <w:lang w:val="en-IN"/>
        </w:rPr>
        <w:t>6.1 CONCLUSION</w:t>
      </w:r>
    </w:p>
    <w:p w14:paraId="6DB2B1DA" w14:textId="77777777" w:rsidR="00AE7D8E" w:rsidRDefault="00AE7D8E" w:rsidP="00353A45">
      <w:pPr>
        <w:spacing w:line="360" w:lineRule="auto"/>
        <w:rPr>
          <w:b/>
          <w:color w:val="000000" w:themeColor="text1"/>
          <w:sz w:val="28"/>
          <w:szCs w:val="28"/>
          <w:lang w:val="en-IN"/>
        </w:rPr>
      </w:pPr>
    </w:p>
    <w:p w14:paraId="2C3129F4" w14:textId="13B38FFE" w:rsidR="004B3FF6" w:rsidRDefault="004B3FF6" w:rsidP="004B3FF6">
      <w:pPr>
        <w:spacing w:line="360" w:lineRule="auto"/>
        <w:rPr>
          <w:bCs/>
          <w:color w:val="000000" w:themeColor="text1"/>
          <w:sz w:val="24"/>
          <w:szCs w:val="24"/>
          <w:lang w:val="en-IN"/>
        </w:rPr>
      </w:pPr>
      <w:r w:rsidRPr="004B3FF6">
        <w:rPr>
          <w:bCs/>
          <w:color w:val="000000" w:themeColor="text1"/>
          <w:sz w:val="24"/>
          <w:szCs w:val="24"/>
          <w:lang w:val="en-IN"/>
        </w:rPr>
        <w:t xml:space="preserve">This project successfully developed an AI-based fake profile detection system for social media using machine learning (ML) and deep learning (DL) techniques. By </w:t>
      </w:r>
      <w:r w:rsidR="00E310DD" w:rsidRPr="004B3FF6">
        <w:rPr>
          <w:bCs/>
          <w:color w:val="000000" w:themeColor="text1"/>
          <w:sz w:val="24"/>
          <w:szCs w:val="24"/>
          <w:lang w:val="en-IN"/>
        </w:rPr>
        <w:t>analysing</w:t>
      </w:r>
      <w:r w:rsidRPr="004B3FF6">
        <w:rPr>
          <w:bCs/>
          <w:color w:val="000000" w:themeColor="text1"/>
          <w:sz w:val="24"/>
          <w:szCs w:val="24"/>
          <w:lang w:val="en-IN"/>
        </w:rPr>
        <w:t xml:space="preserve"> profile attributes, </w:t>
      </w:r>
      <w:r w:rsidR="00E310DD" w:rsidRPr="004B3FF6">
        <w:rPr>
          <w:bCs/>
          <w:color w:val="000000" w:themeColor="text1"/>
          <w:sz w:val="24"/>
          <w:szCs w:val="24"/>
          <w:lang w:val="en-IN"/>
        </w:rPr>
        <w:t>behavioural</w:t>
      </w:r>
      <w:r w:rsidRPr="004B3FF6">
        <w:rPr>
          <w:bCs/>
          <w:color w:val="000000" w:themeColor="text1"/>
          <w:sz w:val="24"/>
          <w:szCs w:val="24"/>
          <w:lang w:val="en-IN"/>
        </w:rPr>
        <w:t xml:space="preserve"> patterns, textual content, and social network structures, the system effectively distinguished between real and fake accounts.</w:t>
      </w:r>
    </w:p>
    <w:p w14:paraId="5A85E70C" w14:textId="77777777" w:rsidR="00AE7D8E" w:rsidRPr="004B3FF6" w:rsidRDefault="00AE7D8E" w:rsidP="004B3FF6">
      <w:pPr>
        <w:spacing w:line="360" w:lineRule="auto"/>
        <w:rPr>
          <w:bCs/>
          <w:color w:val="000000" w:themeColor="text1"/>
          <w:sz w:val="24"/>
          <w:szCs w:val="24"/>
          <w:lang w:val="en-IN"/>
        </w:rPr>
      </w:pPr>
    </w:p>
    <w:p w14:paraId="75234762" w14:textId="77777777" w:rsidR="004B3FF6" w:rsidRDefault="004B3FF6" w:rsidP="004B3FF6">
      <w:pPr>
        <w:spacing w:line="360" w:lineRule="auto"/>
        <w:rPr>
          <w:bCs/>
          <w:color w:val="000000" w:themeColor="text1"/>
          <w:sz w:val="24"/>
          <w:szCs w:val="24"/>
          <w:lang w:val="en-IN"/>
        </w:rPr>
      </w:pPr>
      <w:r w:rsidRPr="004B3FF6">
        <w:rPr>
          <w:bCs/>
          <w:color w:val="000000" w:themeColor="text1"/>
          <w:sz w:val="24"/>
          <w:szCs w:val="24"/>
          <w:lang w:val="en-IN"/>
        </w:rPr>
        <w:t>The LSTM model achieved the highest accuracy (94.5%), outperforming traditional ML models such as Random Forest and SVM. Feature extraction techniques, including Natural Language Processing (NLP) and social network analysis, played a crucial role in improving classification accuracy. The system demonstrated strong performance in detecting bots, spammers, and fraudulent profiles, making it a reliable solution for social media platforms.</w:t>
      </w:r>
    </w:p>
    <w:p w14:paraId="19A564CF" w14:textId="77777777" w:rsidR="00AE7D8E" w:rsidRPr="004B3FF6" w:rsidRDefault="00AE7D8E" w:rsidP="004B3FF6">
      <w:pPr>
        <w:spacing w:line="360" w:lineRule="auto"/>
        <w:rPr>
          <w:bCs/>
          <w:color w:val="000000" w:themeColor="text1"/>
          <w:sz w:val="24"/>
          <w:szCs w:val="24"/>
          <w:lang w:val="en-IN"/>
        </w:rPr>
      </w:pPr>
    </w:p>
    <w:p w14:paraId="65768152" w14:textId="77777777" w:rsidR="004B3FF6" w:rsidRPr="004B3FF6" w:rsidRDefault="004B3FF6" w:rsidP="004B3FF6">
      <w:pPr>
        <w:spacing w:line="360" w:lineRule="auto"/>
        <w:rPr>
          <w:bCs/>
          <w:color w:val="000000" w:themeColor="text1"/>
          <w:sz w:val="24"/>
          <w:szCs w:val="24"/>
          <w:lang w:val="en-IN"/>
        </w:rPr>
      </w:pPr>
      <w:r w:rsidRPr="004B3FF6">
        <w:rPr>
          <w:bCs/>
          <w:color w:val="000000" w:themeColor="text1"/>
          <w:sz w:val="24"/>
          <w:szCs w:val="24"/>
          <w:lang w:val="en-IN"/>
        </w:rPr>
        <w:t>Despite these achievements, challenges such as imbalanced datasets, evolving fake profile tactics, and privacy concerns were encountered. Addressing these challenges requires continuous improvements in data collection, model adaptation, and feature engineering.</w:t>
      </w:r>
    </w:p>
    <w:p w14:paraId="49BBC0C1" w14:textId="0E4C1769" w:rsidR="00353A45" w:rsidRDefault="00353A45" w:rsidP="00353A45">
      <w:pPr>
        <w:spacing w:line="360" w:lineRule="auto"/>
        <w:rPr>
          <w:bCs/>
          <w:color w:val="000000" w:themeColor="text1"/>
          <w:sz w:val="24"/>
          <w:szCs w:val="24"/>
          <w:lang w:val="en-IN"/>
        </w:rPr>
      </w:pPr>
    </w:p>
    <w:p w14:paraId="33D81F35" w14:textId="77777777" w:rsidR="00975F18" w:rsidRDefault="00975F18" w:rsidP="004B3FF6">
      <w:pPr>
        <w:spacing w:line="360" w:lineRule="auto"/>
        <w:rPr>
          <w:b/>
          <w:bCs/>
          <w:color w:val="000000" w:themeColor="text1"/>
          <w:sz w:val="28"/>
          <w:szCs w:val="28"/>
          <w:lang w:val="en-IN"/>
        </w:rPr>
      </w:pPr>
    </w:p>
    <w:p w14:paraId="685CCE0A" w14:textId="77777777" w:rsidR="00975F18" w:rsidRDefault="00975F18" w:rsidP="004B3FF6">
      <w:pPr>
        <w:spacing w:line="360" w:lineRule="auto"/>
        <w:rPr>
          <w:b/>
          <w:bCs/>
          <w:color w:val="000000" w:themeColor="text1"/>
          <w:sz w:val="28"/>
          <w:szCs w:val="28"/>
          <w:lang w:val="en-IN"/>
        </w:rPr>
      </w:pPr>
    </w:p>
    <w:p w14:paraId="3CB7AA7E" w14:textId="77777777" w:rsidR="00975F18" w:rsidRDefault="00975F18" w:rsidP="004B3FF6">
      <w:pPr>
        <w:spacing w:line="360" w:lineRule="auto"/>
        <w:rPr>
          <w:b/>
          <w:bCs/>
          <w:color w:val="000000" w:themeColor="text1"/>
          <w:sz w:val="28"/>
          <w:szCs w:val="28"/>
          <w:lang w:val="en-IN"/>
        </w:rPr>
      </w:pPr>
    </w:p>
    <w:p w14:paraId="465A5F40" w14:textId="77777777" w:rsidR="00975F18" w:rsidRDefault="00975F18" w:rsidP="004B3FF6">
      <w:pPr>
        <w:spacing w:line="360" w:lineRule="auto"/>
        <w:rPr>
          <w:b/>
          <w:bCs/>
          <w:color w:val="000000" w:themeColor="text1"/>
          <w:sz w:val="28"/>
          <w:szCs w:val="28"/>
          <w:lang w:val="en-IN"/>
        </w:rPr>
      </w:pPr>
    </w:p>
    <w:p w14:paraId="1CCA2B64" w14:textId="77777777" w:rsidR="00975F18" w:rsidRDefault="00975F18" w:rsidP="004B3FF6">
      <w:pPr>
        <w:spacing w:line="360" w:lineRule="auto"/>
        <w:rPr>
          <w:b/>
          <w:bCs/>
          <w:color w:val="000000" w:themeColor="text1"/>
          <w:sz w:val="28"/>
          <w:szCs w:val="28"/>
          <w:lang w:val="en-IN"/>
        </w:rPr>
      </w:pPr>
    </w:p>
    <w:p w14:paraId="062CD2C8" w14:textId="77777777" w:rsidR="00975F18" w:rsidRDefault="00975F18" w:rsidP="004B3FF6">
      <w:pPr>
        <w:spacing w:line="360" w:lineRule="auto"/>
        <w:rPr>
          <w:b/>
          <w:bCs/>
          <w:color w:val="000000" w:themeColor="text1"/>
          <w:sz w:val="28"/>
          <w:szCs w:val="28"/>
          <w:lang w:val="en-IN"/>
        </w:rPr>
      </w:pPr>
    </w:p>
    <w:p w14:paraId="6D7206BA" w14:textId="77777777" w:rsidR="00975F18" w:rsidRDefault="00975F18" w:rsidP="004B3FF6">
      <w:pPr>
        <w:spacing w:line="360" w:lineRule="auto"/>
        <w:rPr>
          <w:b/>
          <w:bCs/>
          <w:color w:val="000000" w:themeColor="text1"/>
          <w:sz w:val="28"/>
          <w:szCs w:val="28"/>
          <w:lang w:val="en-IN"/>
        </w:rPr>
      </w:pPr>
    </w:p>
    <w:p w14:paraId="2093C7E8" w14:textId="77777777" w:rsidR="00975F18" w:rsidRDefault="00975F18" w:rsidP="004B3FF6">
      <w:pPr>
        <w:spacing w:line="360" w:lineRule="auto"/>
        <w:rPr>
          <w:b/>
          <w:bCs/>
          <w:color w:val="000000" w:themeColor="text1"/>
          <w:sz w:val="28"/>
          <w:szCs w:val="28"/>
          <w:lang w:val="en-IN"/>
        </w:rPr>
      </w:pPr>
    </w:p>
    <w:p w14:paraId="33038499" w14:textId="77777777" w:rsidR="00975F18" w:rsidRDefault="00975F18" w:rsidP="004B3FF6">
      <w:pPr>
        <w:spacing w:line="360" w:lineRule="auto"/>
        <w:rPr>
          <w:b/>
          <w:bCs/>
          <w:color w:val="000000" w:themeColor="text1"/>
          <w:sz w:val="28"/>
          <w:szCs w:val="28"/>
          <w:lang w:val="en-IN"/>
        </w:rPr>
      </w:pPr>
    </w:p>
    <w:p w14:paraId="69EE039E" w14:textId="77777777" w:rsidR="00975F18" w:rsidRDefault="00975F18" w:rsidP="004B3FF6">
      <w:pPr>
        <w:spacing w:line="360" w:lineRule="auto"/>
        <w:rPr>
          <w:b/>
          <w:bCs/>
          <w:color w:val="000000" w:themeColor="text1"/>
          <w:sz w:val="28"/>
          <w:szCs w:val="28"/>
          <w:lang w:val="en-IN"/>
        </w:rPr>
      </w:pPr>
    </w:p>
    <w:p w14:paraId="08FD07FA" w14:textId="77777777" w:rsidR="00975F18" w:rsidRDefault="00975F18" w:rsidP="004B3FF6">
      <w:pPr>
        <w:spacing w:line="360" w:lineRule="auto"/>
        <w:rPr>
          <w:b/>
          <w:bCs/>
          <w:color w:val="000000" w:themeColor="text1"/>
          <w:sz w:val="28"/>
          <w:szCs w:val="28"/>
          <w:lang w:val="en-IN"/>
        </w:rPr>
      </w:pPr>
    </w:p>
    <w:p w14:paraId="03E47BFA" w14:textId="77777777" w:rsidR="00975F18" w:rsidRDefault="00975F18" w:rsidP="004B3FF6">
      <w:pPr>
        <w:spacing w:line="360" w:lineRule="auto"/>
        <w:rPr>
          <w:b/>
          <w:bCs/>
          <w:color w:val="000000" w:themeColor="text1"/>
          <w:sz w:val="28"/>
          <w:szCs w:val="28"/>
          <w:lang w:val="en-IN"/>
        </w:rPr>
      </w:pPr>
    </w:p>
    <w:p w14:paraId="6F231CE7" w14:textId="77777777" w:rsidR="00975F18" w:rsidRDefault="00975F18" w:rsidP="004B3FF6">
      <w:pPr>
        <w:spacing w:line="360" w:lineRule="auto"/>
        <w:rPr>
          <w:b/>
          <w:bCs/>
          <w:color w:val="000000" w:themeColor="text1"/>
          <w:sz w:val="28"/>
          <w:szCs w:val="28"/>
          <w:lang w:val="en-IN"/>
        </w:rPr>
      </w:pPr>
    </w:p>
    <w:p w14:paraId="1BF57CB4" w14:textId="77777777" w:rsidR="00975F18" w:rsidRDefault="00975F18" w:rsidP="004B3FF6">
      <w:pPr>
        <w:spacing w:line="360" w:lineRule="auto"/>
        <w:rPr>
          <w:b/>
          <w:bCs/>
          <w:color w:val="000000" w:themeColor="text1"/>
          <w:sz w:val="28"/>
          <w:szCs w:val="28"/>
          <w:lang w:val="en-IN"/>
        </w:rPr>
      </w:pPr>
    </w:p>
    <w:p w14:paraId="738E950A" w14:textId="3118B571" w:rsidR="004B3FF6" w:rsidRDefault="004B3FF6" w:rsidP="004B3FF6">
      <w:pPr>
        <w:spacing w:line="360" w:lineRule="auto"/>
        <w:rPr>
          <w:b/>
          <w:bCs/>
          <w:color w:val="000000" w:themeColor="text1"/>
          <w:sz w:val="28"/>
          <w:szCs w:val="28"/>
          <w:lang w:val="en-IN"/>
        </w:rPr>
      </w:pPr>
      <w:r>
        <w:rPr>
          <w:b/>
          <w:bCs/>
          <w:color w:val="000000" w:themeColor="text1"/>
          <w:sz w:val="28"/>
          <w:szCs w:val="28"/>
          <w:lang w:val="en-IN"/>
        </w:rPr>
        <w:t>6.2 FUTURE SCOPE</w:t>
      </w:r>
    </w:p>
    <w:p w14:paraId="31F2D0E1" w14:textId="77777777" w:rsidR="00AE7D8E" w:rsidRPr="004B3FF6" w:rsidRDefault="00AE7D8E" w:rsidP="004B3FF6">
      <w:pPr>
        <w:spacing w:line="360" w:lineRule="auto"/>
        <w:rPr>
          <w:b/>
          <w:bCs/>
          <w:color w:val="000000" w:themeColor="text1"/>
          <w:sz w:val="28"/>
          <w:szCs w:val="28"/>
          <w:lang w:val="en-IN"/>
        </w:rPr>
      </w:pPr>
    </w:p>
    <w:p w14:paraId="3FF8A329" w14:textId="77777777" w:rsidR="004B3FF6" w:rsidRDefault="004B3FF6" w:rsidP="004B3FF6">
      <w:pPr>
        <w:spacing w:line="360" w:lineRule="auto"/>
        <w:rPr>
          <w:bCs/>
          <w:color w:val="000000" w:themeColor="text1"/>
          <w:sz w:val="24"/>
          <w:szCs w:val="24"/>
          <w:lang w:val="en-IN"/>
        </w:rPr>
      </w:pPr>
      <w:r w:rsidRPr="004B3FF6">
        <w:rPr>
          <w:bCs/>
          <w:color w:val="000000" w:themeColor="text1"/>
          <w:sz w:val="24"/>
          <w:szCs w:val="24"/>
          <w:lang w:val="en-IN"/>
        </w:rPr>
        <w:t>To enhance the system’s efficiency and adaptability, several future improvements can be explored:</w:t>
      </w:r>
    </w:p>
    <w:p w14:paraId="0CE35DCF" w14:textId="77777777" w:rsidR="00AE7D8E" w:rsidRPr="004B3FF6" w:rsidRDefault="00AE7D8E" w:rsidP="004B3FF6">
      <w:pPr>
        <w:spacing w:line="360" w:lineRule="auto"/>
        <w:rPr>
          <w:bCs/>
          <w:color w:val="000000" w:themeColor="text1"/>
          <w:sz w:val="24"/>
          <w:szCs w:val="24"/>
          <w:lang w:val="en-IN"/>
        </w:rPr>
      </w:pPr>
    </w:p>
    <w:p w14:paraId="40981F8E" w14:textId="77777777" w:rsidR="004B3FF6" w:rsidRPr="00AE7D8E" w:rsidRDefault="004B3FF6" w:rsidP="0083574E">
      <w:pPr>
        <w:numPr>
          <w:ilvl w:val="0"/>
          <w:numId w:val="34"/>
        </w:numPr>
        <w:spacing w:line="360" w:lineRule="auto"/>
        <w:rPr>
          <w:bCs/>
          <w:color w:val="000000" w:themeColor="text1"/>
          <w:sz w:val="24"/>
          <w:szCs w:val="24"/>
          <w:lang w:val="en-IN"/>
        </w:rPr>
      </w:pPr>
      <w:r w:rsidRPr="004B3FF6">
        <w:rPr>
          <w:b/>
          <w:bCs/>
          <w:color w:val="000000" w:themeColor="text1"/>
          <w:sz w:val="24"/>
          <w:szCs w:val="24"/>
          <w:lang w:val="en-IN"/>
        </w:rPr>
        <w:t>Real-Time Fake Profile Detection:</w:t>
      </w:r>
    </w:p>
    <w:p w14:paraId="52D0AF2D" w14:textId="77777777" w:rsidR="00AE7D8E" w:rsidRPr="004B3FF6" w:rsidRDefault="00AE7D8E" w:rsidP="00AE7D8E">
      <w:pPr>
        <w:spacing w:line="360" w:lineRule="auto"/>
        <w:ind w:left="720"/>
        <w:rPr>
          <w:bCs/>
          <w:color w:val="000000" w:themeColor="text1"/>
          <w:sz w:val="24"/>
          <w:szCs w:val="24"/>
          <w:lang w:val="en-IN"/>
        </w:rPr>
      </w:pPr>
    </w:p>
    <w:p w14:paraId="26FF6540" w14:textId="77777777" w:rsidR="004B3FF6" w:rsidRDefault="004B3FF6" w:rsidP="0083574E">
      <w:pPr>
        <w:numPr>
          <w:ilvl w:val="1"/>
          <w:numId w:val="34"/>
        </w:numPr>
        <w:spacing w:line="360" w:lineRule="auto"/>
        <w:rPr>
          <w:bCs/>
          <w:color w:val="000000" w:themeColor="text1"/>
          <w:sz w:val="24"/>
          <w:szCs w:val="24"/>
          <w:lang w:val="en-IN"/>
        </w:rPr>
      </w:pPr>
      <w:r w:rsidRPr="004B3FF6">
        <w:rPr>
          <w:bCs/>
          <w:color w:val="000000" w:themeColor="text1"/>
          <w:sz w:val="24"/>
          <w:szCs w:val="24"/>
          <w:lang w:val="en-IN"/>
        </w:rPr>
        <w:t xml:space="preserve">Deploy the model as a </w:t>
      </w:r>
      <w:r w:rsidRPr="004B3FF6">
        <w:rPr>
          <w:b/>
          <w:bCs/>
          <w:color w:val="000000" w:themeColor="text1"/>
          <w:sz w:val="24"/>
          <w:szCs w:val="24"/>
          <w:lang w:val="en-IN"/>
        </w:rPr>
        <w:t>real-time API</w:t>
      </w:r>
      <w:r w:rsidRPr="004B3FF6">
        <w:rPr>
          <w:bCs/>
          <w:color w:val="000000" w:themeColor="text1"/>
          <w:sz w:val="24"/>
          <w:szCs w:val="24"/>
          <w:lang w:val="en-IN"/>
        </w:rPr>
        <w:t xml:space="preserve"> for social media platforms to detect fake profiles instantly.</w:t>
      </w:r>
    </w:p>
    <w:p w14:paraId="03A04D2A" w14:textId="77777777" w:rsidR="00AE7D8E" w:rsidRPr="004B3FF6" w:rsidRDefault="00AE7D8E" w:rsidP="00AE7D8E">
      <w:pPr>
        <w:spacing w:line="360" w:lineRule="auto"/>
        <w:ind w:left="1440"/>
        <w:rPr>
          <w:bCs/>
          <w:color w:val="000000" w:themeColor="text1"/>
          <w:sz w:val="24"/>
          <w:szCs w:val="24"/>
          <w:lang w:val="en-IN"/>
        </w:rPr>
      </w:pPr>
    </w:p>
    <w:p w14:paraId="2EDC19D9" w14:textId="77777777" w:rsidR="004B3FF6" w:rsidRPr="00AE7D8E" w:rsidRDefault="004B3FF6" w:rsidP="0083574E">
      <w:pPr>
        <w:numPr>
          <w:ilvl w:val="0"/>
          <w:numId w:val="34"/>
        </w:numPr>
        <w:spacing w:line="360" w:lineRule="auto"/>
        <w:rPr>
          <w:bCs/>
          <w:color w:val="000000" w:themeColor="text1"/>
          <w:sz w:val="24"/>
          <w:szCs w:val="24"/>
          <w:lang w:val="en-IN"/>
        </w:rPr>
      </w:pPr>
      <w:r w:rsidRPr="004B3FF6">
        <w:rPr>
          <w:b/>
          <w:bCs/>
          <w:color w:val="000000" w:themeColor="text1"/>
          <w:sz w:val="24"/>
          <w:szCs w:val="24"/>
          <w:lang w:val="en-IN"/>
        </w:rPr>
        <w:t>Advanced Deep Learning Techniques:</w:t>
      </w:r>
    </w:p>
    <w:p w14:paraId="65175462" w14:textId="77777777" w:rsidR="00AE7D8E" w:rsidRPr="004B3FF6" w:rsidRDefault="00AE7D8E" w:rsidP="00AE7D8E">
      <w:pPr>
        <w:spacing w:line="360" w:lineRule="auto"/>
        <w:ind w:left="720"/>
        <w:rPr>
          <w:bCs/>
          <w:color w:val="000000" w:themeColor="text1"/>
          <w:sz w:val="24"/>
          <w:szCs w:val="24"/>
          <w:lang w:val="en-IN"/>
        </w:rPr>
      </w:pPr>
    </w:p>
    <w:p w14:paraId="4CD86C41" w14:textId="77777777" w:rsidR="004B3FF6" w:rsidRDefault="004B3FF6" w:rsidP="0083574E">
      <w:pPr>
        <w:numPr>
          <w:ilvl w:val="1"/>
          <w:numId w:val="34"/>
        </w:numPr>
        <w:spacing w:line="360" w:lineRule="auto"/>
        <w:rPr>
          <w:bCs/>
          <w:color w:val="000000" w:themeColor="text1"/>
          <w:sz w:val="24"/>
          <w:szCs w:val="24"/>
          <w:lang w:val="en-IN"/>
        </w:rPr>
      </w:pPr>
      <w:r w:rsidRPr="004B3FF6">
        <w:rPr>
          <w:bCs/>
          <w:color w:val="000000" w:themeColor="text1"/>
          <w:sz w:val="24"/>
          <w:szCs w:val="24"/>
          <w:lang w:val="en-IN"/>
        </w:rPr>
        <w:t xml:space="preserve">Implement </w:t>
      </w:r>
      <w:r w:rsidRPr="004B3FF6">
        <w:rPr>
          <w:b/>
          <w:bCs/>
          <w:color w:val="000000" w:themeColor="text1"/>
          <w:sz w:val="24"/>
          <w:szCs w:val="24"/>
          <w:lang w:val="en-IN"/>
        </w:rPr>
        <w:t>Transformers (BERT, GPT)</w:t>
      </w:r>
      <w:r w:rsidRPr="004B3FF6">
        <w:rPr>
          <w:bCs/>
          <w:color w:val="000000" w:themeColor="text1"/>
          <w:sz w:val="24"/>
          <w:szCs w:val="24"/>
          <w:lang w:val="en-IN"/>
        </w:rPr>
        <w:t xml:space="preserve"> for improved textual analysis.</w:t>
      </w:r>
    </w:p>
    <w:p w14:paraId="05ED7E44" w14:textId="77777777" w:rsidR="00AE7D8E" w:rsidRPr="004B3FF6" w:rsidRDefault="00AE7D8E" w:rsidP="00AE7D8E">
      <w:pPr>
        <w:spacing w:line="360" w:lineRule="auto"/>
        <w:ind w:left="1440"/>
        <w:rPr>
          <w:bCs/>
          <w:color w:val="000000" w:themeColor="text1"/>
          <w:sz w:val="24"/>
          <w:szCs w:val="24"/>
          <w:lang w:val="en-IN"/>
        </w:rPr>
      </w:pPr>
    </w:p>
    <w:p w14:paraId="25BDCBF6" w14:textId="77777777" w:rsidR="004B3FF6" w:rsidRDefault="004B3FF6" w:rsidP="0083574E">
      <w:pPr>
        <w:numPr>
          <w:ilvl w:val="1"/>
          <w:numId w:val="34"/>
        </w:numPr>
        <w:spacing w:line="360" w:lineRule="auto"/>
        <w:rPr>
          <w:bCs/>
          <w:color w:val="000000" w:themeColor="text1"/>
          <w:sz w:val="24"/>
          <w:szCs w:val="24"/>
          <w:lang w:val="en-IN"/>
        </w:rPr>
      </w:pPr>
      <w:r w:rsidRPr="004B3FF6">
        <w:rPr>
          <w:bCs/>
          <w:color w:val="000000" w:themeColor="text1"/>
          <w:sz w:val="24"/>
          <w:szCs w:val="24"/>
          <w:lang w:val="en-IN"/>
        </w:rPr>
        <w:t xml:space="preserve">Utilize </w:t>
      </w:r>
      <w:r w:rsidRPr="004B3FF6">
        <w:rPr>
          <w:b/>
          <w:bCs/>
          <w:color w:val="000000" w:themeColor="text1"/>
          <w:sz w:val="24"/>
          <w:szCs w:val="24"/>
          <w:lang w:val="en-IN"/>
        </w:rPr>
        <w:t>Graph Neural Networks (GNNs)</w:t>
      </w:r>
      <w:r w:rsidRPr="004B3FF6">
        <w:rPr>
          <w:bCs/>
          <w:color w:val="000000" w:themeColor="text1"/>
          <w:sz w:val="24"/>
          <w:szCs w:val="24"/>
          <w:lang w:val="en-IN"/>
        </w:rPr>
        <w:t xml:space="preserve"> to analyze complex social connections.</w:t>
      </w:r>
    </w:p>
    <w:p w14:paraId="57A3796B" w14:textId="77777777" w:rsidR="00AE7D8E" w:rsidRPr="004B3FF6" w:rsidRDefault="00AE7D8E" w:rsidP="00AE7D8E">
      <w:pPr>
        <w:spacing w:line="360" w:lineRule="auto"/>
        <w:ind w:left="1440"/>
        <w:rPr>
          <w:bCs/>
          <w:color w:val="000000" w:themeColor="text1"/>
          <w:sz w:val="24"/>
          <w:szCs w:val="24"/>
          <w:lang w:val="en-IN"/>
        </w:rPr>
      </w:pPr>
    </w:p>
    <w:p w14:paraId="7D4667BE" w14:textId="77777777" w:rsidR="004B3FF6" w:rsidRPr="00AE7D8E" w:rsidRDefault="004B3FF6" w:rsidP="0083574E">
      <w:pPr>
        <w:numPr>
          <w:ilvl w:val="0"/>
          <w:numId w:val="34"/>
        </w:numPr>
        <w:spacing w:line="360" w:lineRule="auto"/>
        <w:rPr>
          <w:bCs/>
          <w:color w:val="000000" w:themeColor="text1"/>
          <w:sz w:val="24"/>
          <w:szCs w:val="24"/>
          <w:lang w:val="en-IN"/>
        </w:rPr>
      </w:pPr>
      <w:r w:rsidRPr="004B3FF6">
        <w:rPr>
          <w:b/>
          <w:bCs/>
          <w:color w:val="000000" w:themeColor="text1"/>
          <w:sz w:val="24"/>
          <w:szCs w:val="24"/>
          <w:lang w:val="en-IN"/>
        </w:rPr>
        <w:t>Adversarial Learning for Robust Detection:</w:t>
      </w:r>
    </w:p>
    <w:p w14:paraId="040113E2" w14:textId="77777777" w:rsidR="00AE7D8E" w:rsidRPr="004B3FF6" w:rsidRDefault="00AE7D8E" w:rsidP="00AE7D8E">
      <w:pPr>
        <w:spacing w:line="360" w:lineRule="auto"/>
        <w:ind w:left="720"/>
        <w:rPr>
          <w:bCs/>
          <w:color w:val="000000" w:themeColor="text1"/>
          <w:sz w:val="24"/>
          <w:szCs w:val="24"/>
          <w:lang w:val="en-IN"/>
        </w:rPr>
      </w:pPr>
    </w:p>
    <w:p w14:paraId="1106D9E4" w14:textId="77777777" w:rsidR="004B3FF6" w:rsidRDefault="004B3FF6" w:rsidP="0083574E">
      <w:pPr>
        <w:numPr>
          <w:ilvl w:val="1"/>
          <w:numId w:val="34"/>
        </w:numPr>
        <w:spacing w:line="360" w:lineRule="auto"/>
        <w:rPr>
          <w:bCs/>
          <w:color w:val="000000" w:themeColor="text1"/>
          <w:sz w:val="24"/>
          <w:szCs w:val="24"/>
          <w:lang w:val="en-IN"/>
        </w:rPr>
      </w:pPr>
      <w:r w:rsidRPr="004B3FF6">
        <w:rPr>
          <w:bCs/>
          <w:color w:val="000000" w:themeColor="text1"/>
          <w:sz w:val="24"/>
          <w:szCs w:val="24"/>
          <w:lang w:val="en-IN"/>
        </w:rPr>
        <w:t xml:space="preserve">Develop models that can adapt to </w:t>
      </w:r>
      <w:r w:rsidRPr="004B3FF6">
        <w:rPr>
          <w:b/>
          <w:bCs/>
          <w:color w:val="000000" w:themeColor="text1"/>
          <w:sz w:val="24"/>
          <w:szCs w:val="24"/>
          <w:lang w:val="en-IN"/>
        </w:rPr>
        <w:t>evolving fake profile tactics</w:t>
      </w:r>
      <w:r w:rsidRPr="004B3FF6">
        <w:rPr>
          <w:bCs/>
          <w:color w:val="000000" w:themeColor="text1"/>
          <w:sz w:val="24"/>
          <w:szCs w:val="24"/>
          <w:lang w:val="en-IN"/>
        </w:rPr>
        <w:t xml:space="preserve"> by using </w:t>
      </w:r>
      <w:r w:rsidRPr="004B3FF6">
        <w:rPr>
          <w:b/>
          <w:bCs/>
          <w:color w:val="000000" w:themeColor="text1"/>
          <w:sz w:val="24"/>
          <w:szCs w:val="24"/>
          <w:lang w:val="en-IN"/>
        </w:rPr>
        <w:t>adversarial training</w:t>
      </w:r>
      <w:r w:rsidRPr="004B3FF6">
        <w:rPr>
          <w:bCs/>
          <w:color w:val="000000" w:themeColor="text1"/>
          <w:sz w:val="24"/>
          <w:szCs w:val="24"/>
          <w:lang w:val="en-IN"/>
        </w:rPr>
        <w:t>.</w:t>
      </w:r>
    </w:p>
    <w:p w14:paraId="02332EC7" w14:textId="77777777" w:rsidR="00AE7D8E" w:rsidRPr="004B3FF6" w:rsidRDefault="00AE7D8E" w:rsidP="00AE7D8E">
      <w:pPr>
        <w:spacing w:line="360" w:lineRule="auto"/>
        <w:ind w:left="1440"/>
        <w:rPr>
          <w:bCs/>
          <w:color w:val="000000" w:themeColor="text1"/>
          <w:sz w:val="24"/>
          <w:szCs w:val="24"/>
          <w:lang w:val="en-IN"/>
        </w:rPr>
      </w:pPr>
    </w:p>
    <w:p w14:paraId="4EE1A8AA" w14:textId="77777777" w:rsidR="004B3FF6" w:rsidRPr="00AE7D8E" w:rsidRDefault="004B3FF6" w:rsidP="0083574E">
      <w:pPr>
        <w:numPr>
          <w:ilvl w:val="0"/>
          <w:numId w:val="34"/>
        </w:numPr>
        <w:spacing w:line="360" w:lineRule="auto"/>
        <w:rPr>
          <w:bCs/>
          <w:color w:val="000000" w:themeColor="text1"/>
          <w:sz w:val="24"/>
          <w:szCs w:val="24"/>
          <w:lang w:val="en-IN"/>
        </w:rPr>
      </w:pPr>
      <w:r w:rsidRPr="004B3FF6">
        <w:rPr>
          <w:b/>
          <w:bCs/>
          <w:color w:val="000000" w:themeColor="text1"/>
          <w:sz w:val="24"/>
          <w:szCs w:val="24"/>
          <w:lang w:val="en-IN"/>
        </w:rPr>
        <w:t>Cross-Platform Fake Profile Detection:</w:t>
      </w:r>
    </w:p>
    <w:p w14:paraId="1D4C3415" w14:textId="77777777" w:rsidR="00AE7D8E" w:rsidRPr="004B3FF6" w:rsidRDefault="00AE7D8E" w:rsidP="00AE7D8E">
      <w:pPr>
        <w:spacing w:line="360" w:lineRule="auto"/>
        <w:ind w:left="720"/>
        <w:rPr>
          <w:bCs/>
          <w:color w:val="000000" w:themeColor="text1"/>
          <w:sz w:val="24"/>
          <w:szCs w:val="24"/>
          <w:lang w:val="en-IN"/>
        </w:rPr>
      </w:pPr>
    </w:p>
    <w:p w14:paraId="42105B5F" w14:textId="77777777" w:rsidR="004B3FF6" w:rsidRDefault="004B3FF6" w:rsidP="0083574E">
      <w:pPr>
        <w:numPr>
          <w:ilvl w:val="1"/>
          <w:numId w:val="34"/>
        </w:numPr>
        <w:spacing w:line="360" w:lineRule="auto"/>
        <w:rPr>
          <w:bCs/>
          <w:color w:val="000000" w:themeColor="text1"/>
          <w:sz w:val="24"/>
          <w:szCs w:val="24"/>
          <w:lang w:val="en-IN"/>
        </w:rPr>
      </w:pPr>
      <w:r w:rsidRPr="004B3FF6">
        <w:rPr>
          <w:bCs/>
          <w:color w:val="000000" w:themeColor="text1"/>
          <w:sz w:val="24"/>
          <w:szCs w:val="24"/>
          <w:lang w:val="en-IN"/>
        </w:rPr>
        <w:t xml:space="preserve">Expand the system to detect fake profiles across </w:t>
      </w:r>
      <w:r w:rsidRPr="004B3FF6">
        <w:rPr>
          <w:b/>
          <w:bCs/>
          <w:color w:val="000000" w:themeColor="text1"/>
          <w:sz w:val="24"/>
          <w:szCs w:val="24"/>
          <w:lang w:val="en-IN"/>
        </w:rPr>
        <w:t>multiple social media platforms</w:t>
      </w:r>
      <w:r w:rsidRPr="004B3FF6">
        <w:rPr>
          <w:bCs/>
          <w:color w:val="000000" w:themeColor="text1"/>
          <w:sz w:val="24"/>
          <w:szCs w:val="24"/>
          <w:lang w:val="en-IN"/>
        </w:rPr>
        <w:t xml:space="preserve"> (e.g., Facebook, Twitter, Instagram).</w:t>
      </w:r>
    </w:p>
    <w:p w14:paraId="59BA078A" w14:textId="77777777" w:rsidR="00AE7D8E" w:rsidRPr="004B3FF6" w:rsidRDefault="00AE7D8E" w:rsidP="00AE7D8E">
      <w:pPr>
        <w:spacing w:line="360" w:lineRule="auto"/>
        <w:ind w:left="1440"/>
        <w:rPr>
          <w:bCs/>
          <w:color w:val="000000" w:themeColor="text1"/>
          <w:sz w:val="24"/>
          <w:szCs w:val="24"/>
          <w:lang w:val="en-IN"/>
        </w:rPr>
      </w:pPr>
    </w:p>
    <w:p w14:paraId="088E2EA5" w14:textId="77777777" w:rsidR="004B3FF6" w:rsidRPr="00AE7D8E" w:rsidRDefault="004B3FF6" w:rsidP="0083574E">
      <w:pPr>
        <w:numPr>
          <w:ilvl w:val="0"/>
          <w:numId w:val="34"/>
        </w:numPr>
        <w:spacing w:line="360" w:lineRule="auto"/>
        <w:rPr>
          <w:bCs/>
          <w:color w:val="000000" w:themeColor="text1"/>
          <w:sz w:val="24"/>
          <w:szCs w:val="24"/>
          <w:lang w:val="en-IN"/>
        </w:rPr>
      </w:pPr>
      <w:r w:rsidRPr="004B3FF6">
        <w:rPr>
          <w:b/>
          <w:bCs/>
          <w:color w:val="000000" w:themeColor="text1"/>
          <w:sz w:val="24"/>
          <w:szCs w:val="24"/>
          <w:lang w:val="en-IN"/>
        </w:rPr>
        <w:t>Ethical and Privacy Considerations:</w:t>
      </w:r>
    </w:p>
    <w:p w14:paraId="76E7B685" w14:textId="77777777" w:rsidR="00AE7D8E" w:rsidRPr="004B3FF6" w:rsidRDefault="00AE7D8E" w:rsidP="00AE7D8E">
      <w:pPr>
        <w:spacing w:line="360" w:lineRule="auto"/>
        <w:ind w:left="720"/>
        <w:rPr>
          <w:bCs/>
          <w:color w:val="000000" w:themeColor="text1"/>
          <w:sz w:val="24"/>
          <w:szCs w:val="24"/>
          <w:lang w:val="en-IN"/>
        </w:rPr>
      </w:pPr>
    </w:p>
    <w:p w14:paraId="696DEA78" w14:textId="7ADE2285" w:rsidR="00C528AF" w:rsidRPr="00AE7D8E" w:rsidRDefault="004B3FF6" w:rsidP="0083574E">
      <w:pPr>
        <w:numPr>
          <w:ilvl w:val="1"/>
          <w:numId w:val="34"/>
        </w:numPr>
        <w:spacing w:line="360" w:lineRule="auto"/>
        <w:rPr>
          <w:bCs/>
          <w:color w:val="000000" w:themeColor="text1"/>
          <w:sz w:val="24"/>
          <w:szCs w:val="24"/>
        </w:rPr>
      </w:pPr>
      <w:r w:rsidRPr="004B3FF6">
        <w:rPr>
          <w:bCs/>
          <w:color w:val="000000" w:themeColor="text1"/>
          <w:sz w:val="24"/>
          <w:szCs w:val="24"/>
          <w:lang w:val="en-IN"/>
        </w:rPr>
        <w:t xml:space="preserve">Integrate </w:t>
      </w:r>
      <w:r w:rsidRPr="004B3FF6">
        <w:rPr>
          <w:b/>
          <w:bCs/>
          <w:color w:val="000000" w:themeColor="text1"/>
          <w:sz w:val="24"/>
          <w:szCs w:val="24"/>
          <w:lang w:val="en-IN"/>
        </w:rPr>
        <w:t>privacy-preserving AI techniques</w:t>
      </w:r>
      <w:r w:rsidRPr="004B3FF6">
        <w:rPr>
          <w:bCs/>
          <w:color w:val="000000" w:themeColor="text1"/>
          <w:sz w:val="24"/>
          <w:szCs w:val="24"/>
          <w:lang w:val="en-IN"/>
        </w:rPr>
        <w:t xml:space="preserve">, ensuring that </w:t>
      </w:r>
      <w:r w:rsidRPr="004B3FF6">
        <w:rPr>
          <w:b/>
          <w:bCs/>
          <w:color w:val="000000" w:themeColor="text1"/>
          <w:sz w:val="24"/>
          <w:szCs w:val="24"/>
          <w:lang w:val="en-IN"/>
        </w:rPr>
        <w:t>user data is anonymized and secured</w:t>
      </w:r>
      <w:r w:rsidRPr="004B3FF6">
        <w:rPr>
          <w:bCs/>
          <w:color w:val="000000" w:themeColor="text1"/>
          <w:sz w:val="24"/>
          <w:szCs w:val="24"/>
          <w:lang w:val="en-IN"/>
        </w:rPr>
        <w:t>.</w:t>
      </w:r>
    </w:p>
    <w:p w14:paraId="0EF0F080" w14:textId="77777777" w:rsidR="00AE7D8E" w:rsidRDefault="00AE7D8E" w:rsidP="00AE7D8E">
      <w:pPr>
        <w:spacing w:line="360" w:lineRule="auto"/>
        <w:rPr>
          <w:bCs/>
          <w:color w:val="000000" w:themeColor="text1"/>
          <w:sz w:val="24"/>
          <w:szCs w:val="24"/>
          <w:lang w:val="en-IN"/>
        </w:rPr>
      </w:pPr>
    </w:p>
    <w:p w14:paraId="5E5B4C0D" w14:textId="77777777" w:rsidR="00AE7D8E" w:rsidRDefault="00AE7D8E" w:rsidP="00AE7D8E">
      <w:pPr>
        <w:spacing w:line="360" w:lineRule="auto"/>
        <w:rPr>
          <w:bCs/>
          <w:color w:val="000000" w:themeColor="text1"/>
          <w:sz w:val="24"/>
          <w:szCs w:val="24"/>
          <w:lang w:val="en-IN"/>
        </w:rPr>
      </w:pPr>
    </w:p>
    <w:p w14:paraId="536CC449" w14:textId="77777777" w:rsidR="00AE7D8E" w:rsidRDefault="00AE7D8E" w:rsidP="00AE7D8E">
      <w:pPr>
        <w:spacing w:line="360" w:lineRule="auto"/>
        <w:rPr>
          <w:bCs/>
          <w:color w:val="000000" w:themeColor="text1"/>
          <w:sz w:val="24"/>
          <w:szCs w:val="24"/>
          <w:lang w:val="en-IN"/>
        </w:rPr>
      </w:pPr>
    </w:p>
    <w:p w14:paraId="0373257F" w14:textId="77777777" w:rsidR="00AE7D8E" w:rsidRDefault="00AE7D8E" w:rsidP="00AE7D8E">
      <w:pPr>
        <w:spacing w:line="360" w:lineRule="auto"/>
        <w:rPr>
          <w:bCs/>
          <w:color w:val="000000" w:themeColor="text1"/>
          <w:sz w:val="24"/>
          <w:szCs w:val="24"/>
          <w:lang w:val="en-IN"/>
        </w:rPr>
      </w:pPr>
    </w:p>
    <w:p w14:paraId="7C156C80" w14:textId="77777777" w:rsidR="00AE7D8E" w:rsidRDefault="00AE7D8E" w:rsidP="00AE7D8E">
      <w:pPr>
        <w:spacing w:line="360" w:lineRule="auto"/>
        <w:rPr>
          <w:bCs/>
          <w:color w:val="000000" w:themeColor="text1"/>
          <w:sz w:val="24"/>
          <w:szCs w:val="24"/>
          <w:lang w:val="en-IN"/>
        </w:rPr>
      </w:pPr>
    </w:p>
    <w:p w14:paraId="0CD5DD2D" w14:textId="77777777" w:rsidR="00AE7D8E" w:rsidRDefault="00AE7D8E" w:rsidP="00AE7D8E">
      <w:pPr>
        <w:spacing w:line="360" w:lineRule="auto"/>
        <w:rPr>
          <w:bCs/>
          <w:color w:val="000000" w:themeColor="text1"/>
          <w:sz w:val="24"/>
          <w:szCs w:val="24"/>
          <w:lang w:val="en-IN"/>
        </w:rPr>
      </w:pPr>
    </w:p>
    <w:p w14:paraId="10514775" w14:textId="77777777" w:rsidR="00D25A2F" w:rsidRDefault="00D25A2F" w:rsidP="00237C11">
      <w:pPr>
        <w:spacing w:line="360" w:lineRule="auto"/>
        <w:ind w:left="3600"/>
        <w:rPr>
          <w:b/>
          <w:color w:val="000000" w:themeColor="text1"/>
          <w:sz w:val="36"/>
          <w:szCs w:val="36"/>
          <w:lang w:val="en-IN"/>
        </w:rPr>
      </w:pPr>
    </w:p>
    <w:p w14:paraId="2FFDBE7E" w14:textId="345C8F29" w:rsidR="00610F58" w:rsidRDefault="007E5CAE" w:rsidP="00237C11">
      <w:pPr>
        <w:spacing w:line="360" w:lineRule="auto"/>
        <w:ind w:left="3600"/>
        <w:rPr>
          <w:b/>
          <w:color w:val="000000" w:themeColor="text1"/>
          <w:sz w:val="36"/>
          <w:szCs w:val="36"/>
          <w:lang w:val="en-IN"/>
        </w:rPr>
      </w:pPr>
      <w:r>
        <w:rPr>
          <w:b/>
          <w:color w:val="000000" w:themeColor="text1"/>
          <w:sz w:val="36"/>
          <w:szCs w:val="36"/>
          <w:lang w:val="en-IN"/>
        </w:rPr>
        <w:t xml:space="preserve">   </w:t>
      </w:r>
      <w:r w:rsidR="00610F58">
        <w:rPr>
          <w:b/>
          <w:color w:val="000000" w:themeColor="text1"/>
          <w:sz w:val="36"/>
          <w:szCs w:val="36"/>
          <w:lang w:val="en-IN"/>
        </w:rPr>
        <w:t>REFERENCES</w:t>
      </w:r>
    </w:p>
    <w:p w14:paraId="089B279A"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Aggarwal, C. C. (2015).</w:t>
      </w:r>
      <w:r w:rsidRPr="006540C7">
        <w:rPr>
          <w:bCs/>
          <w:color w:val="000000" w:themeColor="text1"/>
          <w:sz w:val="24"/>
          <w:szCs w:val="24"/>
          <w:lang w:val="en-IN"/>
        </w:rPr>
        <w:t xml:space="preserve"> "Data Mining: The Textbook." Springer.</w:t>
      </w:r>
    </w:p>
    <w:p w14:paraId="434AE83B" w14:textId="77777777" w:rsidR="006540C7" w:rsidRDefault="006540C7" w:rsidP="0083574E">
      <w:pPr>
        <w:numPr>
          <w:ilvl w:val="0"/>
          <w:numId w:val="35"/>
        </w:numPr>
        <w:spacing w:line="360" w:lineRule="auto"/>
        <w:jc w:val="both"/>
        <w:rPr>
          <w:bCs/>
          <w:color w:val="000000" w:themeColor="text1"/>
          <w:sz w:val="24"/>
          <w:szCs w:val="24"/>
          <w:lang w:val="en-IN"/>
        </w:rPr>
      </w:pPr>
      <w:r w:rsidRPr="006540C7">
        <w:rPr>
          <w:bCs/>
          <w:color w:val="000000" w:themeColor="text1"/>
          <w:sz w:val="24"/>
          <w:szCs w:val="24"/>
          <w:lang w:val="en-IN"/>
        </w:rPr>
        <w:t>Covers fundamental techniques in data preprocessing, feature selection, and classification.</w:t>
      </w:r>
    </w:p>
    <w:p w14:paraId="1ECDC56B" w14:textId="77777777" w:rsidR="00AB4BA5" w:rsidRPr="006540C7" w:rsidRDefault="00AB4BA5" w:rsidP="00AB4BA5">
      <w:pPr>
        <w:spacing w:line="360" w:lineRule="auto"/>
        <w:ind w:left="720"/>
        <w:jc w:val="both"/>
        <w:rPr>
          <w:bCs/>
          <w:color w:val="000000" w:themeColor="text1"/>
          <w:sz w:val="24"/>
          <w:szCs w:val="24"/>
          <w:lang w:val="en-IN"/>
        </w:rPr>
      </w:pPr>
    </w:p>
    <w:p w14:paraId="2BBBFC7F"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Al-Qurishi, M., et al. (2019).</w:t>
      </w:r>
      <w:r w:rsidRPr="006540C7">
        <w:rPr>
          <w:bCs/>
          <w:color w:val="000000" w:themeColor="text1"/>
          <w:sz w:val="24"/>
          <w:szCs w:val="24"/>
          <w:lang w:val="en-IN"/>
        </w:rPr>
        <w:t xml:space="preserve"> "Detection of Fake Accounts in Social Media: A Survey." </w:t>
      </w:r>
      <w:r w:rsidRPr="006540C7">
        <w:rPr>
          <w:bCs/>
          <w:i/>
          <w:iCs/>
          <w:color w:val="000000" w:themeColor="text1"/>
          <w:sz w:val="24"/>
          <w:szCs w:val="24"/>
          <w:lang w:val="en-IN"/>
        </w:rPr>
        <w:t>IEEE Access, 7</w:t>
      </w:r>
      <w:r w:rsidRPr="006540C7">
        <w:rPr>
          <w:bCs/>
          <w:color w:val="000000" w:themeColor="text1"/>
          <w:sz w:val="24"/>
          <w:szCs w:val="24"/>
          <w:lang w:val="en-IN"/>
        </w:rPr>
        <w:t>, 21276-21293.</w:t>
      </w:r>
    </w:p>
    <w:p w14:paraId="65D25E8A" w14:textId="77777777" w:rsidR="006540C7" w:rsidRDefault="006540C7" w:rsidP="0083574E">
      <w:pPr>
        <w:numPr>
          <w:ilvl w:val="0"/>
          <w:numId w:val="36"/>
        </w:numPr>
        <w:spacing w:line="360" w:lineRule="auto"/>
        <w:jc w:val="both"/>
        <w:rPr>
          <w:bCs/>
          <w:color w:val="000000" w:themeColor="text1"/>
          <w:sz w:val="24"/>
          <w:szCs w:val="24"/>
          <w:lang w:val="en-IN"/>
        </w:rPr>
      </w:pPr>
      <w:r w:rsidRPr="006540C7">
        <w:rPr>
          <w:bCs/>
          <w:color w:val="000000" w:themeColor="text1"/>
          <w:sz w:val="24"/>
          <w:szCs w:val="24"/>
          <w:lang w:val="en-IN"/>
        </w:rPr>
        <w:t>A comprehensive survey of AI techniques for detecting fake social media profiles.</w:t>
      </w:r>
    </w:p>
    <w:p w14:paraId="50D739F2" w14:textId="77777777" w:rsidR="00AB4BA5" w:rsidRPr="006540C7" w:rsidRDefault="00AB4BA5" w:rsidP="00AB4BA5">
      <w:pPr>
        <w:spacing w:line="360" w:lineRule="auto"/>
        <w:ind w:left="720"/>
        <w:jc w:val="both"/>
        <w:rPr>
          <w:bCs/>
          <w:color w:val="000000" w:themeColor="text1"/>
          <w:sz w:val="24"/>
          <w:szCs w:val="24"/>
          <w:lang w:val="en-IN"/>
        </w:rPr>
      </w:pPr>
    </w:p>
    <w:p w14:paraId="5281BC22"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Chowdhury, S. R., et al. (2020).</w:t>
      </w:r>
      <w:r w:rsidRPr="006540C7">
        <w:rPr>
          <w:bCs/>
          <w:color w:val="000000" w:themeColor="text1"/>
          <w:sz w:val="24"/>
          <w:szCs w:val="24"/>
          <w:lang w:val="en-IN"/>
        </w:rPr>
        <w:t xml:space="preserve"> "A Hybrid Machine Learning Approach for Fake Profile Detection." </w:t>
      </w:r>
      <w:r w:rsidRPr="006540C7">
        <w:rPr>
          <w:bCs/>
          <w:i/>
          <w:iCs/>
          <w:color w:val="000000" w:themeColor="text1"/>
          <w:sz w:val="24"/>
          <w:szCs w:val="24"/>
          <w:lang w:val="en-IN"/>
        </w:rPr>
        <w:t>Journal of Information Security and Applications, 54</w:t>
      </w:r>
      <w:r w:rsidRPr="006540C7">
        <w:rPr>
          <w:bCs/>
          <w:color w:val="000000" w:themeColor="text1"/>
          <w:sz w:val="24"/>
          <w:szCs w:val="24"/>
          <w:lang w:val="en-IN"/>
        </w:rPr>
        <w:t>, 102526.</w:t>
      </w:r>
    </w:p>
    <w:p w14:paraId="561B42AF" w14:textId="77777777" w:rsidR="006540C7" w:rsidRDefault="006540C7" w:rsidP="0083574E">
      <w:pPr>
        <w:numPr>
          <w:ilvl w:val="0"/>
          <w:numId w:val="37"/>
        </w:numPr>
        <w:spacing w:line="360" w:lineRule="auto"/>
        <w:jc w:val="both"/>
        <w:rPr>
          <w:bCs/>
          <w:color w:val="000000" w:themeColor="text1"/>
          <w:sz w:val="24"/>
          <w:szCs w:val="24"/>
          <w:lang w:val="en-IN"/>
        </w:rPr>
      </w:pPr>
      <w:r w:rsidRPr="006540C7">
        <w:rPr>
          <w:bCs/>
          <w:color w:val="000000" w:themeColor="text1"/>
          <w:sz w:val="24"/>
          <w:szCs w:val="24"/>
          <w:lang w:val="en-IN"/>
        </w:rPr>
        <w:t>Discusses hybrid approaches combining ML and NLP for social media security.</w:t>
      </w:r>
    </w:p>
    <w:p w14:paraId="2E84E393" w14:textId="77777777" w:rsidR="00AB4BA5" w:rsidRPr="006540C7" w:rsidRDefault="00AB4BA5" w:rsidP="00AB4BA5">
      <w:pPr>
        <w:spacing w:line="360" w:lineRule="auto"/>
        <w:ind w:left="720"/>
        <w:jc w:val="both"/>
        <w:rPr>
          <w:bCs/>
          <w:color w:val="000000" w:themeColor="text1"/>
          <w:sz w:val="24"/>
          <w:szCs w:val="24"/>
          <w:lang w:val="en-IN"/>
        </w:rPr>
      </w:pPr>
    </w:p>
    <w:p w14:paraId="6EDA27B6"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Goodfellow, I., et al. (2016).</w:t>
      </w:r>
      <w:r w:rsidRPr="006540C7">
        <w:rPr>
          <w:bCs/>
          <w:color w:val="000000" w:themeColor="text1"/>
          <w:sz w:val="24"/>
          <w:szCs w:val="24"/>
          <w:lang w:val="en-IN"/>
        </w:rPr>
        <w:t xml:space="preserve"> "Deep Learning." MIT Press.</w:t>
      </w:r>
    </w:p>
    <w:p w14:paraId="42325FC9" w14:textId="77777777" w:rsidR="006540C7" w:rsidRDefault="006540C7" w:rsidP="0083574E">
      <w:pPr>
        <w:numPr>
          <w:ilvl w:val="0"/>
          <w:numId w:val="38"/>
        </w:numPr>
        <w:spacing w:line="360" w:lineRule="auto"/>
        <w:jc w:val="both"/>
        <w:rPr>
          <w:bCs/>
          <w:color w:val="000000" w:themeColor="text1"/>
          <w:sz w:val="24"/>
          <w:szCs w:val="24"/>
          <w:lang w:val="en-IN"/>
        </w:rPr>
      </w:pPr>
      <w:r w:rsidRPr="006540C7">
        <w:rPr>
          <w:bCs/>
          <w:color w:val="000000" w:themeColor="text1"/>
          <w:sz w:val="24"/>
          <w:szCs w:val="24"/>
          <w:lang w:val="en-IN"/>
        </w:rPr>
        <w:t>Provides insights into deep learning techniques such as LSTMs and CNNs used in this project.</w:t>
      </w:r>
    </w:p>
    <w:p w14:paraId="229699E3" w14:textId="77777777" w:rsidR="00AB4BA5" w:rsidRPr="006540C7" w:rsidRDefault="00AB4BA5" w:rsidP="00AB4BA5">
      <w:pPr>
        <w:spacing w:line="360" w:lineRule="auto"/>
        <w:ind w:left="720"/>
        <w:jc w:val="both"/>
        <w:rPr>
          <w:bCs/>
          <w:color w:val="000000" w:themeColor="text1"/>
          <w:sz w:val="24"/>
          <w:szCs w:val="24"/>
          <w:lang w:val="en-IN"/>
        </w:rPr>
      </w:pPr>
    </w:p>
    <w:p w14:paraId="219186CD"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Kaggle (2023).</w:t>
      </w:r>
      <w:r w:rsidRPr="006540C7">
        <w:rPr>
          <w:bCs/>
          <w:color w:val="000000" w:themeColor="text1"/>
          <w:sz w:val="24"/>
          <w:szCs w:val="24"/>
          <w:lang w:val="en-IN"/>
        </w:rPr>
        <w:t xml:space="preserve"> "Fake and Real Profile Dataset." Retrieved from: </w:t>
      </w:r>
      <w:hyperlink r:id="rId19" w:tgtFrame="_new" w:history="1">
        <w:r w:rsidRPr="006540C7">
          <w:rPr>
            <w:rStyle w:val="Hyperlink"/>
            <w:bCs/>
            <w:sz w:val="24"/>
            <w:szCs w:val="24"/>
            <w:lang w:val="en-IN"/>
          </w:rPr>
          <w:t>www.kaggle.com</w:t>
        </w:r>
      </w:hyperlink>
    </w:p>
    <w:p w14:paraId="66ED25B6" w14:textId="77777777" w:rsidR="006540C7" w:rsidRDefault="006540C7" w:rsidP="0083574E">
      <w:pPr>
        <w:numPr>
          <w:ilvl w:val="0"/>
          <w:numId w:val="39"/>
        </w:numPr>
        <w:spacing w:line="360" w:lineRule="auto"/>
        <w:jc w:val="both"/>
        <w:rPr>
          <w:bCs/>
          <w:color w:val="000000" w:themeColor="text1"/>
          <w:sz w:val="24"/>
          <w:szCs w:val="24"/>
          <w:lang w:val="en-IN"/>
        </w:rPr>
      </w:pPr>
      <w:r w:rsidRPr="006540C7">
        <w:rPr>
          <w:bCs/>
          <w:color w:val="000000" w:themeColor="text1"/>
          <w:sz w:val="24"/>
          <w:szCs w:val="24"/>
          <w:lang w:val="en-IN"/>
        </w:rPr>
        <w:t>The dataset used for training and evaluating the models in this research.</w:t>
      </w:r>
    </w:p>
    <w:p w14:paraId="6CA29BE3" w14:textId="77777777" w:rsidR="00AB4BA5" w:rsidRPr="006540C7" w:rsidRDefault="00AB4BA5" w:rsidP="00AB4BA5">
      <w:pPr>
        <w:spacing w:line="360" w:lineRule="auto"/>
        <w:ind w:left="720"/>
        <w:jc w:val="both"/>
        <w:rPr>
          <w:bCs/>
          <w:color w:val="000000" w:themeColor="text1"/>
          <w:sz w:val="24"/>
          <w:szCs w:val="24"/>
          <w:lang w:val="en-IN"/>
        </w:rPr>
      </w:pPr>
    </w:p>
    <w:p w14:paraId="32CC9CA5"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Miller, Z. (2021).</w:t>
      </w:r>
      <w:r w:rsidRPr="006540C7">
        <w:rPr>
          <w:bCs/>
          <w:color w:val="000000" w:themeColor="text1"/>
          <w:sz w:val="24"/>
          <w:szCs w:val="24"/>
          <w:lang w:val="en-IN"/>
        </w:rPr>
        <w:t xml:space="preserve"> "Adversarial Machine Learning for Social Media Security." </w:t>
      </w:r>
      <w:r w:rsidRPr="006540C7">
        <w:rPr>
          <w:bCs/>
          <w:i/>
          <w:iCs/>
          <w:color w:val="000000" w:themeColor="text1"/>
          <w:sz w:val="24"/>
          <w:szCs w:val="24"/>
          <w:lang w:val="en-IN"/>
        </w:rPr>
        <w:t>ACM Transactions on Cybersecurity, 9(3)</w:t>
      </w:r>
      <w:r w:rsidRPr="006540C7">
        <w:rPr>
          <w:bCs/>
          <w:color w:val="000000" w:themeColor="text1"/>
          <w:sz w:val="24"/>
          <w:szCs w:val="24"/>
          <w:lang w:val="en-IN"/>
        </w:rPr>
        <w:t>, 45-61.</w:t>
      </w:r>
    </w:p>
    <w:p w14:paraId="6EA24480" w14:textId="77777777" w:rsidR="006540C7" w:rsidRDefault="006540C7" w:rsidP="0083574E">
      <w:pPr>
        <w:numPr>
          <w:ilvl w:val="0"/>
          <w:numId w:val="40"/>
        </w:numPr>
        <w:spacing w:line="360" w:lineRule="auto"/>
        <w:jc w:val="both"/>
        <w:rPr>
          <w:bCs/>
          <w:color w:val="000000" w:themeColor="text1"/>
          <w:sz w:val="24"/>
          <w:szCs w:val="24"/>
          <w:lang w:val="en-IN"/>
        </w:rPr>
      </w:pPr>
      <w:r w:rsidRPr="006540C7">
        <w:rPr>
          <w:bCs/>
          <w:color w:val="000000" w:themeColor="text1"/>
          <w:sz w:val="24"/>
          <w:szCs w:val="24"/>
          <w:lang w:val="en-IN"/>
        </w:rPr>
        <w:t>Explores adversarial learning techniques to counter evolving fake account strategies.</w:t>
      </w:r>
    </w:p>
    <w:p w14:paraId="710AAE98" w14:textId="77777777" w:rsidR="00AB4BA5" w:rsidRPr="006540C7" w:rsidRDefault="00AB4BA5" w:rsidP="00AB4BA5">
      <w:pPr>
        <w:spacing w:line="360" w:lineRule="auto"/>
        <w:ind w:left="720"/>
        <w:jc w:val="both"/>
        <w:rPr>
          <w:bCs/>
          <w:color w:val="000000" w:themeColor="text1"/>
          <w:sz w:val="24"/>
          <w:szCs w:val="24"/>
          <w:lang w:val="en-IN"/>
        </w:rPr>
      </w:pPr>
    </w:p>
    <w:p w14:paraId="622AC52E"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Rathore, S., et al. (2019).</w:t>
      </w:r>
      <w:r w:rsidRPr="006540C7">
        <w:rPr>
          <w:bCs/>
          <w:color w:val="000000" w:themeColor="text1"/>
          <w:sz w:val="24"/>
          <w:szCs w:val="24"/>
          <w:lang w:val="en-IN"/>
        </w:rPr>
        <w:t xml:space="preserve"> "Social Media Security: Machine Learning Approaches to Fake Profile Detection." </w:t>
      </w:r>
      <w:r w:rsidRPr="006540C7">
        <w:rPr>
          <w:bCs/>
          <w:i/>
          <w:iCs/>
          <w:color w:val="000000" w:themeColor="text1"/>
          <w:sz w:val="24"/>
          <w:szCs w:val="24"/>
          <w:lang w:val="en-IN"/>
        </w:rPr>
        <w:t>Future Generation Computer Systems, 96</w:t>
      </w:r>
      <w:r w:rsidRPr="006540C7">
        <w:rPr>
          <w:bCs/>
          <w:color w:val="000000" w:themeColor="text1"/>
          <w:sz w:val="24"/>
          <w:szCs w:val="24"/>
          <w:lang w:val="en-IN"/>
        </w:rPr>
        <w:t>, 579-593.</w:t>
      </w:r>
    </w:p>
    <w:p w14:paraId="1DDB5818" w14:textId="77777777" w:rsidR="006540C7" w:rsidRDefault="006540C7" w:rsidP="0083574E">
      <w:pPr>
        <w:numPr>
          <w:ilvl w:val="0"/>
          <w:numId w:val="41"/>
        </w:numPr>
        <w:spacing w:line="360" w:lineRule="auto"/>
        <w:jc w:val="both"/>
        <w:rPr>
          <w:bCs/>
          <w:color w:val="000000" w:themeColor="text1"/>
          <w:sz w:val="24"/>
          <w:szCs w:val="24"/>
          <w:lang w:val="en-IN"/>
        </w:rPr>
      </w:pPr>
      <w:r w:rsidRPr="006540C7">
        <w:rPr>
          <w:bCs/>
          <w:color w:val="000000" w:themeColor="text1"/>
          <w:sz w:val="24"/>
          <w:szCs w:val="24"/>
          <w:lang w:val="en-IN"/>
        </w:rPr>
        <w:t>Highlights security risks and AI-based solutions for fake profile detection.</w:t>
      </w:r>
    </w:p>
    <w:p w14:paraId="37FE3DEB" w14:textId="77777777" w:rsidR="00AB4BA5" w:rsidRPr="006540C7" w:rsidRDefault="00AB4BA5" w:rsidP="00AB4BA5">
      <w:pPr>
        <w:spacing w:line="360" w:lineRule="auto"/>
        <w:ind w:left="720"/>
        <w:jc w:val="both"/>
        <w:rPr>
          <w:bCs/>
          <w:color w:val="000000" w:themeColor="text1"/>
          <w:sz w:val="24"/>
          <w:szCs w:val="24"/>
          <w:lang w:val="en-IN"/>
        </w:rPr>
      </w:pPr>
    </w:p>
    <w:p w14:paraId="02CF5728"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Sebastian, R., &amp; Patil, P. (2021).</w:t>
      </w:r>
      <w:r w:rsidRPr="006540C7">
        <w:rPr>
          <w:bCs/>
          <w:color w:val="000000" w:themeColor="text1"/>
          <w:sz w:val="24"/>
          <w:szCs w:val="24"/>
          <w:lang w:val="en-IN"/>
        </w:rPr>
        <w:t xml:space="preserve"> "AI-Powered Fake Account Detection on Twitter Using NLP." </w:t>
      </w:r>
      <w:r w:rsidRPr="006540C7">
        <w:rPr>
          <w:bCs/>
          <w:i/>
          <w:iCs/>
          <w:color w:val="000000" w:themeColor="text1"/>
          <w:sz w:val="24"/>
          <w:szCs w:val="24"/>
          <w:lang w:val="en-IN"/>
        </w:rPr>
        <w:t>International Journal of Computer Science &amp; Information Technology, 13(2)</w:t>
      </w:r>
      <w:r w:rsidRPr="006540C7">
        <w:rPr>
          <w:bCs/>
          <w:color w:val="000000" w:themeColor="text1"/>
          <w:sz w:val="24"/>
          <w:szCs w:val="24"/>
          <w:lang w:val="en-IN"/>
        </w:rPr>
        <w:t>, 112-128.</w:t>
      </w:r>
    </w:p>
    <w:p w14:paraId="674F431D" w14:textId="77777777" w:rsidR="006540C7" w:rsidRDefault="006540C7" w:rsidP="0083574E">
      <w:pPr>
        <w:numPr>
          <w:ilvl w:val="0"/>
          <w:numId w:val="42"/>
        </w:numPr>
        <w:spacing w:line="360" w:lineRule="auto"/>
        <w:jc w:val="both"/>
        <w:rPr>
          <w:bCs/>
          <w:color w:val="000000" w:themeColor="text1"/>
          <w:sz w:val="24"/>
          <w:szCs w:val="24"/>
          <w:lang w:val="en-IN"/>
        </w:rPr>
      </w:pPr>
      <w:r w:rsidRPr="006540C7">
        <w:rPr>
          <w:bCs/>
          <w:color w:val="000000" w:themeColor="text1"/>
          <w:sz w:val="24"/>
          <w:szCs w:val="24"/>
          <w:lang w:val="en-IN"/>
        </w:rPr>
        <w:t>Discusses the role of NLP and sentiment analysis in identifying fake users.</w:t>
      </w:r>
    </w:p>
    <w:p w14:paraId="4F592C1C" w14:textId="77777777" w:rsidR="00975F18" w:rsidRDefault="00975F18" w:rsidP="00975F18">
      <w:pPr>
        <w:spacing w:line="360" w:lineRule="auto"/>
        <w:ind w:left="720"/>
        <w:jc w:val="both"/>
        <w:rPr>
          <w:bCs/>
          <w:color w:val="000000" w:themeColor="text1"/>
          <w:sz w:val="24"/>
          <w:szCs w:val="24"/>
          <w:lang w:val="en-IN"/>
        </w:rPr>
      </w:pPr>
    </w:p>
    <w:p w14:paraId="476DC12E" w14:textId="77777777" w:rsidR="00AB4BA5" w:rsidRDefault="00AB4BA5" w:rsidP="00AB4BA5">
      <w:pPr>
        <w:spacing w:line="360" w:lineRule="auto"/>
        <w:jc w:val="both"/>
        <w:rPr>
          <w:bCs/>
          <w:color w:val="000000" w:themeColor="text1"/>
          <w:sz w:val="24"/>
          <w:szCs w:val="24"/>
          <w:lang w:val="en-IN"/>
        </w:rPr>
      </w:pPr>
    </w:p>
    <w:p w14:paraId="7DD4C33E" w14:textId="77777777" w:rsidR="00AB4BA5" w:rsidRDefault="00AB4BA5" w:rsidP="00AB4BA5">
      <w:pPr>
        <w:spacing w:line="360" w:lineRule="auto"/>
        <w:jc w:val="both"/>
        <w:rPr>
          <w:bCs/>
          <w:color w:val="000000" w:themeColor="text1"/>
          <w:sz w:val="24"/>
          <w:szCs w:val="24"/>
          <w:lang w:val="en-IN"/>
        </w:rPr>
      </w:pPr>
    </w:p>
    <w:p w14:paraId="1B8CED90" w14:textId="77777777" w:rsidR="00AB4BA5" w:rsidRDefault="00AB4BA5" w:rsidP="00AB4BA5">
      <w:pPr>
        <w:spacing w:line="360" w:lineRule="auto"/>
        <w:jc w:val="both"/>
        <w:rPr>
          <w:bCs/>
          <w:color w:val="000000" w:themeColor="text1"/>
          <w:sz w:val="24"/>
          <w:szCs w:val="24"/>
          <w:lang w:val="en-IN"/>
        </w:rPr>
      </w:pPr>
    </w:p>
    <w:p w14:paraId="0E298727" w14:textId="77777777" w:rsidR="00AB4BA5" w:rsidRPr="006540C7" w:rsidRDefault="00AB4BA5" w:rsidP="00AB4BA5">
      <w:pPr>
        <w:spacing w:line="360" w:lineRule="auto"/>
        <w:jc w:val="both"/>
        <w:rPr>
          <w:bCs/>
          <w:color w:val="000000" w:themeColor="text1"/>
          <w:sz w:val="24"/>
          <w:szCs w:val="24"/>
          <w:lang w:val="en-IN"/>
        </w:rPr>
      </w:pPr>
    </w:p>
    <w:p w14:paraId="66CEA878"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Scikit-learn Developers (2023).</w:t>
      </w:r>
      <w:r w:rsidRPr="006540C7">
        <w:rPr>
          <w:bCs/>
          <w:color w:val="000000" w:themeColor="text1"/>
          <w:sz w:val="24"/>
          <w:szCs w:val="24"/>
          <w:lang w:val="en-IN"/>
        </w:rPr>
        <w:t xml:space="preserve"> "Scikit-learn: Machine Learning in Python." Retrieved from: </w:t>
      </w:r>
      <w:hyperlink r:id="rId20" w:tgtFrame="_new" w:history="1">
        <w:r w:rsidRPr="006540C7">
          <w:rPr>
            <w:rStyle w:val="Hyperlink"/>
            <w:bCs/>
            <w:sz w:val="24"/>
            <w:szCs w:val="24"/>
            <w:lang w:val="en-IN"/>
          </w:rPr>
          <w:t>https://scikit-learn.org</w:t>
        </w:r>
      </w:hyperlink>
    </w:p>
    <w:p w14:paraId="2121FAE2" w14:textId="77777777" w:rsidR="006540C7" w:rsidRDefault="006540C7" w:rsidP="0083574E">
      <w:pPr>
        <w:numPr>
          <w:ilvl w:val="0"/>
          <w:numId w:val="43"/>
        </w:numPr>
        <w:spacing w:line="360" w:lineRule="auto"/>
        <w:jc w:val="both"/>
        <w:rPr>
          <w:bCs/>
          <w:color w:val="000000" w:themeColor="text1"/>
          <w:sz w:val="24"/>
          <w:szCs w:val="24"/>
          <w:lang w:val="en-IN"/>
        </w:rPr>
      </w:pPr>
      <w:r w:rsidRPr="006540C7">
        <w:rPr>
          <w:bCs/>
          <w:color w:val="000000" w:themeColor="text1"/>
          <w:sz w:val="24"/>
          <w:szCs w:val="24"/>
          <w:lang w:val="en-IN"/>
        </w:rPr>
        <w:t>Documentation for the ML models implemented in this project.</w:t>
      </w:r>
    </w:p>
    <w:p w14:paraId="307F787D" w14:textId="77777777" w:rsidR="00AB4BA5" w:rsidRPr="006540C7" w:rsidRDefault="00AB4BA5" w:rsidP="00AB4BA5">
      <w:pPr>
        <w:spacing w:line="360" w:lineRule="auto"/>
        <w:ind w:left="720"/>
        <w:jc w:val="both"/>
        <w:rPr>
          <w:bCs/>
          <w:color w:val="000000" w:themeColor="text1"/>
          <w:sz w:val="24"/>
          <w:szCs w:val="24"/>
          <w:lang w:val="en-IN"/>
        </w:rPr>
      </w:pPr>
    </w:p>
    <w:p w14:paraId="2FA26A2C" w14:textId="77777777" w:rsidR="006540C7" w:rsidRPr="006540C7" w:rsidRDefault="006540C7" w:rsidP="006540C7">
      <w:pPr>
        <w:spacing w:line="360" w:lineRule="auto"/>
        <w:jc w:val="both"/>
        <w:rPr>
          <w:bCs/>
          <w:color w:val="000000" w:themeColor="text1"/>
          <w:sz w:val="24"/>
          <w:szCs w:val="24"/>
          <w:lang w:val="en-IN"/>
        </w:rPr>
      </w:pPr>
      <w:r w:rsidRPr="006540C7">
        <w:rPr>
          <w:bCs/>
          <w:color w:val="000000" w:themeColor="text1"/>
          <w:sz w:val="24"/>
          <w:szCs w:val="24"/>
          <w:lang w:val="en-IN"/>
        </w:rPr>
        <w:t xml:space="preserve">  </w:t>
      </w:r>
      <w:r w:rsidRPr="006540C7">
        <w:rPr>
          <w:b/>
          <w:bCs/>
          <w:color w:val="000000" w:themeColor="text1"/>
          <w:sz w:val="24"/>
          <w:szCs w:val="24"/>
          <w:lang w:val="en-IN"/>
        </w:rPr>
        <w:t>Vaswani, A., et al. (2017).</w:t>
      </w:r>
      <w:r w:rsidRPr="006540C7">
        <w:rPr>
          <w:bCs/>
          <w:color w:val="000000" w:themeColor="text1"/>
          <w:sz w:val="24"/>
          <w:szCs w:val="24"/>
          <w:lang w:val="en-IN"/>
        </w:rPr>
        <w:t xml:space="preserve"> "Attention Is All You Need." </w:t>
      </w:r>
      <w:r w:rsidRPr="006540C7">
        <w:rPr>
          <w:bCs/>
          <w:i/>
          <w:iCs/>
          <w:color w:val="000000" w:themeColor="text1"/>
          <w:sz w:val="24"/>
          <w:szCs w:val="24"/>
          <w:lang w:val="en-IN"/>
        </w:rPr>
        <w:t>Advances in Neural Information Processing Systems (NeurIPS).</w:t>
      </w:r>
    </w:p>
    <w:p w14:paraId="4FA60B6E" w14:textId="67FC1F93" w:rsidR="00AB4BA5" w:rsidRPr="00AB4BA5" w:rsidRDefault="006540C7" w:rsidP="00AB4BA5">
      <w:pPr>
        <w:numPr>
          <w:ilvl w:val="0"/>
          <w:numId w:val="44"/>
        </w:numPr>
        <w:spacing w:line="360" w:lineRule="auto"/>
        <w:jc w:val="both"/>
        <w:rPr>
          <w:bCs/>
          <w:color w:val="000000" w:themeColor="text1"/>
          <w:sz w:val="24"/>
          <w:szCs w:val="24"/>
        </w:rPr>
      </w:pPr>
      <w:r w:rsidRPr="00AB4BA5">
        <w:rPr>
          <w:bCs/>
          <w:color w:val="000000" w:themeColor="text1"/>
          <w:sz w:val="24"/>
          <w:szCs w:val="24"/>
          <w:lang w:val="en-IN"/>
        </w:rPr>
        <w:t>Introduces Transformer models, which could enhance future fake profile detection techniques</w:t>
      </w:r>
    </w:p>
    <w:p w14:paraId="585CC51A" w14:textId="77777777" w:rsidR="00A129B9" w:rsidRDefault="00A129B9" w:rsidP="006540C7">
      <w:pPr>
        <w:spacing w:line="360" w:lineRule="auto"/>
        <w:jc w:val="both"/>
        <w:rPr>
          <w:bCs/>
          <w:color w:val="000000" w:themeColor="text1"/>
          <w:sz w:val="24"/>
          <w:szCs w:val="24"/>
        </w:rPr>
      </w:pPr>
    </w:p>
    <w:p w14:paraId="10A5662B" w14:textId="77777777" w:rsidR="00AB4BA5"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Zhang, C., et al. (2020).</w:t>
      </w:r>
      <w:r w:rsidRPr="00A129B9">
        <w:rPr>
          <w:bCs/>
          <w:color w:val="000000" w:themeColor="text1"/>
          <w:sz w:val="24"/>
          <w:szCs w:val="24"/>
          <w:lang w:val="en-IN"/>
        </w:rPr>
        <w:t xml:space="preserve"> "A Survey on Fake News Detection: Data, Methods, and Challenges." </w:t>
      </w:r>
      <w:r w:rsidRPr="00A129B9">
        <w:rPr>
          <w:bCs/>
          <w:i/>
          <w:iCs/>
          <w:color w:val="000000" w:themeColor="text1"/>
          <w:sz w:val="24"/>
          <w:szCs w:val="24"/>
          <w:lang w:val="en-IN"/>
        </w:rPr>
        <w:t>ACM Computing Surveys (CSUR)</w:t>
      </w:r>
      <w:r w:rsidRPr="00A129B9">
        <w:rPr>
          <w:bCs/>
          <w:color w:val="000000" w:themeColor="text1"/>
          <w:sz w:val="24"/>
          <w:szCs w:val="24"/>
          <w:lang w:val="en-IN"/>
        </w:rPr>
        <w:t>, 53(5), 1-40.</w:t>
      </w:r>
    </w:p>
    <w:p w14:paraId="29E860E0" w14:textId="4E543C98"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Highlights detection pipelines and methods that overlap with fake profile detection, including text classification and propagation-based methods.</w:t>
      </w:r>
    </w:p>
    <w:p w14:paraId="111E32B7" w14:textId="77777777" w:rsidR="00AB4BA5" w:rsidRPr="00A129B9" w:rsidRDefault="00AB4BA5" w:rsidP="00A129B9">
      <w:pPr>
        <w:spacing w:line="360" w:lineRule="auto"/>
        <w:jc w:val="both"/>
        <w:rPr>
          <w:bCs/>
          <w:color w:val="000000" w:themeColor="text1"/>
          <w:sz w:val="24"/>
          <w:szCs w:val="24"/>
          <w:lang w:val="en-IN"/>
        </w:rPr>
      </w:pPr>
    </w:p>
    <w:p w14:paraId="75D5FAFE" w14:textId="77777777" w:rsidR="00AB4BA5"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Ferrara, E. (2017).</w:t>
      </w:r>
      <w:r w:rsidRPr="00A129B9">
        <w:rPr>
          <w:bCs/>
          <w:color w:val="000000" w:themeColor="text1"/>
          <w:sz w:val="24"/>
          <w:szCs w:val="24"/>
          <w:lang w:val="en-IN"/>
        </w:rPr>
        <w:t xml:space="preserve"> "Disinformation and Social Bot Operations in the Run Up to the 2017 French Presidential Election." </w:t>
      </w:r>
      <w:r w:rsidRPr="00A129B9">
        <w:rPr>
          <w:bCs/>
          <w:i/>
          <w:iCs/>
          <w:color w:val="000000" w:themeColor="text1"/>
          <w:sz w:val="24"/>
          <w:szCs w:val="24"/>
          <w:lang w:val="en-IN"/>
        </w:rPr>
        <w:t>First Monday</w:t>
      </w:r>
      <w:r w:rsidRPr="00A129B9">
        <w:rPr>
          <w:bCs/>
          <w:color w:val="000000" w:themeColor="text1"/>
          <w:sz w:val="24"/>
          <w:szCs w:val="24"/>
          <w:lang w:val="en-IN"/>
        </w:rPr>
        <w:t>, 22(8).</w:t>
      </w:r>
    </w:p>
    <w:p w14:paraId="52D93AE1" w14:textId="4E8C423D"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Analyzes bot behavior and disinformation campaigns on social media, providing insights into detecting coordinated fake profiles.</w:t>
      </w:r>
    </w:p>
    <w:p w14:paraId="15ECD0A7" w14:textId="77777777" w:rsidR="00AB4BA5" w:rsidRPr="00A129B9" w:rsidRDefault="00AB4BA5" w:rsidP="00A129B9">
      <w:pPr>
        <w:spacing w:line="360" w:lineRule="auto"/>
        <w:jc w:val="both"/>
        <w:rPr>
          <w:bCs/>
          <w:color w:val="000000" w:themeColor="text1"/>
          <w:sz w:val="24"/>
          <w:szCs w:val="24"/>
          <w:lang w:val="en-IN"/>
        </w:rPr>
      </w:pPr>
    </w:p>
    <w:p w14:paraId="507A413D" w14:textId="77777777" w:rsidR="00AB4BA5"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Cresci, S., et al. (2015).</w:t>
      </w:r>
      <w:r w:rsidRPr="00A129B9">
        <w:rPr>
          <w:bCs/>
          <w:color w:val="000000" w:themeColor="text1"/>
          <w:sz w:val="24"/>
          <w:szCs w:val="24"/>
          <w:lang w:val="en-IN"/>
        </w:rPr>
        <w:t xml:space="preserve"> "Fame for Sale: Efficient Detection of Fake Twitter Followers." </w:t>
      </w:r>
      <w:r w:rsidRPr="00A129B9">
        <w:rPr>
          <w:bCs/>
          <w:i/>
          <w:iCs/>
          <w:color w:val="000000" w:themeColor="text1"/>
          <w:sz w:val="24"/>
          <w:szCs w:val="24"/>
          <w:lang w:val="en-IN"/>
        </w:rPr>
        <w:t>Decision Support Systems</w:t>
      </w:r>
      <w:r w:rsidRPr="00A129B9">
        <w:rPr>
          <w:bCs/>
          <w:color w:val="000000" w:themeColor="text1"/>
          <w:sz w:val="24"/>
          <w:szCs w:val="24"/>
          <w:lang w:val="en-IN"/>
        </w:rPr>
        <w:t>, 80, 56-71.</w:t>
      </w:r>
    </w:p>
    <w:p w14:paraId="72B4AAD8" w14:textId="390D5B74"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Discusses follower behavior analysis and account features for identifying fake followers.</w:t>
      </w:r>
    </w:p>
    <w:p w14:paraId="27B7F52A" w14:textId="77777777" w:rsidR="00AB4BA5" w:rsidRPr="00A129B9" w:rsidRDefault="00AB4BA5" w:rsidP="00A129B9">
      <w:pPr>
        <w:spacing w:line="360" w:lineRule="auto"/>
        <w:jc w:val="both"/>
        <w:rPr>
          <w:bCs/>
          <w:color w:val="000000" w:themeColor="text1"/>
          <w:sz w:val="24"/>
          <w:szCs w:val="24"/>
          <w:lang w:val="en-IN"/>
        </w:rPr>
      </w:pPr>
    </w:p>
    <w:p w14:paraId="0F8C0485" w14:textId="77777777" w:rsidR="00AB4BA5"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Wu, L., et al. (2020).</w:t>
      </w:r>
      <w:r w:rsidRPr="00A129B9">
        <w:rPr>
          <w:bCs/>
          <w:color w:val="000000" w:themeColor="text1"/>
          <w:sz w:val="24"/>
          <w:szCs w:val="24"/>
          <w:lang w:val="en-IN"/>
        </w:rPr>
        <w:t xml:space="preserve"> "Graph-based Social Bot Detection." </w:t>
      </w:r>
      <w:r w:rsidRPr="00A129B9">
        <w:rPr>
          <w:bCs/>
          <w:i/>
          <w:iCs/>
          <w:color w:val="000000" w:themeColor="text1"/>
          <w:sz w:val="24"/>
          <w:szCs w:val="24"/>
          <w:lang w:val="en-IN"/>
        </w:rPr>
        <w:t>ACM Transactions on Intelligent Systems and Technology (TIST)</w:t>
      </w:r>
      <w:r w:rsidRPr="00A129B9">
        <w:rPr>
          <w:bCs/>
          <w:color w:val="000000" w:themeColor="text1"/>
          <w:sz w:val="24"/>
          <w:szCs w:val="24"/>
          <w:lang w:val="en-IN"/>
        </w:rPr>
        <w:t>, 11(1), 1-31.</w:t>
      </w:r>
    </w:p>
    <w:p w14:paraId="180B09E5" w14:textId="57451037"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Explores graph neural networks and graph mining techniques for modeling social relationships and detecting botnets.</w:t>
      </w:r>
    </w:p>
    <w:p w14:paraId="29BFFD3B" w14:textId="77777777" w:rsidR="00FD4944" w:rsidRDefault="00FD4944" w:rsidP="00A129B9">
      <w:pPr>
        <w:spacing w:line="360" w:lineRule="auto"/>
        <w:jc w:val="both"/>
        <w:rPr>
          <w:bCs/>
          <w:color w:val="000000" w:themeColor="text1"/>
          <w:sz w:val="24"/>
          <w:szCs w:val="24"/>
          <w:lang w:val="en-IN"/>
        </w:rPr>
      </w:pPr>
    </w:p>
    <w:p w14:paraId="70415E11" w14:textId="77777777" w:rsidR="00FD4944" w:rsidRDefault="00FD4944" w:rsidP="00A129B9">
      <w:pPr>
        <w:spacing w:line="360" w:lineRule="auto"/>
        <w:jc w:val="both"/>
        <w:rPr>
          <w:bCs/>
          <w:color w:val="000000" w:themeColor="text1"/>
          <w:sz w:val="24"/>
          <w:szCs w:val="24"/>
          <w:lang w:val="en-IN"/>
        </w:rPr>
      </w:pPr>
    </w:p>
    <w:p w14:paraId="468CC19F" w14:textId="77777777" w:rsidR="00FD4944" w:rsidRDefault="00FD4944" w:rsidP="00A129B9">
      <w:pPr>
        <w:spacing w:line="360" w:lineRule="auto"/>
        <w:jc w:val="both"/>
        <w:rPr>
          <w:bCs/>
          <w:color w:val="000000" w:themeColor="text1"/>
          <w:sz w:val="24"/>
          <w:szCs w:val="24"/>
          <w:lang w:val="en-IN"/>
        </w:rPr>
      </w:pPr>
    </w:p>
    <w:p w14:paraId="39500EA8" w14:textId="77777777" w:rsidR="00FD4944" w:rsidRDefault="00FD4944" w:rsidP="00A129B9">
      <w:pPr>
        <w:spacing w:line="360" w:lineRule="auto"/>
        <w:jc w:val="both"/>
        <w:rPr>
          <w:bCs/>
          <w:color w:val="000000" w:themeColor="text1"/>
          <w:sz w:val="24"/>
          <w:szCs w:val="24"/>
          <w:lang w:val="en-IN"/>
        </w:rPr>
      </w:pPr>
    </w:p>
    <w:p w14:paraId="2A8BF7BE" w14:textId="77777777" w:rsidR="00FD4944" w:rsidRPr="00A129B9" w:rsidRDefault="00FD4944" w:rsidP="00A129B9">
      <w:pPr>
        <w:spacing w:line="360" w:lineRule="auto"/>
        <w:jc w:val="both"/>
        <w:rPr>
          <w:bCs/>
          <w:color w:val="000000" w:themeColor="text1"/>
          <w:sz w:val="24"/>
          <w:szCs w:val="24"/>
          <w:lang w:val="en-IN"/>
        </w:rPr>
      </w:pPr>
    </w:p>
    <w:p w14:paraId="21210E85"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Monti, F., et al. (2019).</w:t>
      </w:r>
      <w:r w:rsidRPr="00A129B9">
        <w:rPr>
          <w:bCs/>
          <w:color w:val="000000" w:themeColor="text1"/>
          <w:sz w:val="24"/>
          <w:szCs w:val="24"/>
          <w:lang w:val="en-IN"/>
        </w:rPr>
        <w:t xml:space="preserve"> "Fake News Detection on Social Media Using Geometric Deep Learning." </w:t>
      </w:r>
      <w:r w:rsidRPr="00A129B9">
        <w:rPr>
          <w:bCs/>
          <w:i/>
          <w:iCs/>
          <w:color w:val="000000" w:themeColor="text1"/>
          <w:sz w:val="24"/>
          <w:szCs w:val="24"/>
          <w:lang w:val="en-IN"/>
        </w:rPr>
        <w:t>arXiv preprint arXiv:1902.06673</w:t>
      </w:r>
      <w:r w:rsidRPr="00A129B9">
        <w:rPr>
          <w:bCs/>
          <w:color w:val="000000" w:themeColor="text1"/>
          <w:sz w:val="24"/>
          <w:szCs w:val="24"/>
          <w:lang w:val="en-IN"/>
        </w:rPr>
        <w:t>.</w:t>
      </w:r>
    </w:p>
    <w:p w14:paraId="7A875F8B" w14:textId="56AC0AA4"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Proposes a graph-based model (GNNs) that can also be adapted for fake profile classification.</w:t>
      </w:r>
    </w:p>
    <w:p w14:paraId="2DB3B033" w14:textId="77777777" w:rsidR="00FD4944" w:rsidRPr="00A129B9" w:rsidRDefault="00FD4944" w:rsidP="00A129B9">
      <w:pPr>
        <w:spacing w:line="360" w:lineRule="auto"/>
        <w:jc w:val="both"/>
        <w:rPr>
          <w:bCs/>
          <w:color w:val="000000" w:themeColor="text1"/>
          <w:sz w:val="24"/>
          <w:szCs w:val="24"/>
          <w:lang w:val="en-IN"/>
        </w:rPr>
      </w:pPr>
    </w:p>
    <w:p w14:paraId="54DBD9A0"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Rudin, C. (2019).</w:t>
      </w:r>
      <w:r w:rsidRPr="00A129B9">
        <w:rPr>
          <w:bCs/>
          <w:color w:val="000000" w:themeColor="text1"/>
          <w:sz w:val="24"/>
          <w:szCs w:val="24"/>
          <w:lang w:val="en-IN"/>
        </w:rPr>
        <w:t xml:space="preserve"> "Stop Explaining Black Box Machine Learning Models for High Stakes Decisions and Use Interpretable Models Instead." </w:t>
      </w:r>
      <w:r w:rsidRPr="00A129B9">
        <w:rPr>
          <w:bCs/>
          <w:i/>
          <w:iCs/>
          <w:color w:val="000000" w:themeColor="text1"/>
          <w:sz w:val="24"/>
          <w:szCs w:val="24"/>
          <w:lang w:val="en-IN"/>
        </w:rPr>
        <w:t>Nature Machine Intelligence</w:t>
      </w:r>
      <w:r w:rsidRPr="00A129B9">
        <w:rPr>
          <w:bCs/>
          <w:color w:val="000000" w:themeColor="text1"/>
          <w:sz w:val="24"/>
          <w:szCs w:val="24"/>
          <w:lang w:val="en-IN"/>
        </w:rPr>
        <w:t>, 1(5), 206–215.</w:t>
      </w:r>
    </w:p>
    <w:p w14:paraId="36695108" w14:textId="617B5E41"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Advocates for interpretable models—important when explaining why a profile is classified as fake.</w:t>
      </w:r>
    </w:p>
    <w:p w14:paraId="463277D7" w14:textId="77777777" w:rsidR="00FD4944" w:rsidRPr="00A129B9" w:rsidRDefault="00FD4944" w:rsidP="00A129B9">
      <w:pPr>
        <w:spacing w:line="360" w:lineRule="auto"/>
        <w:jc w:val="both"/>
        <w:rPr>
          <w:bCs/>
          <w:color w:val="000000" w:themeColor="text1"/>
          <w:sz w:val="24"/>
          <w:szCs w:val="24"/>
          <w:lang w:val="en-IN"/>
        </w:rPr>
      </w:pPr>
    </w:p>
    <w:p w14:paraId="55AFF924"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Zhou, X., &amp; Zafarani, R. (2019).</w:t>
      </w:r>
      <w:r w:rsidRPr="00A129B9">
        <w:rPr>
          <w:bCs/>
          <w:color w:val="000000" w:themeColor="text1"/>
          <w:sz w:val="24"/>
          <w:szCs w:val="24"/>
          <w:lang w:val="en-IN"/>
        </w:rPr>
        <w:t xml:space="preserve"> "A Survey of Fake News: Fundamental Theories, Detection Methods, and Opportunities." </w:t>
      </w:r>
      <w:r w:rsidRPr="00A129B9">
        <w:rPr>
          <w:bCs/>
          <w:i/>
          <w:iCs/>
          <w:color w:val="000000" w:themeColor="text1"/>
          <w:sz w:val="24"/>
          <w:szCs w:val="24"/>
          <w:lang w:val="en-IN"/>
        </w:rPr>
        <w:t>ACM Computing Surveys</w:t>
      </w:r>
      <w:r w:rsidRPr="00A129B9">
        <w:rPr>
          <w:bCs/>
          <w:color w:val="000000" w:themeColor="text1"/>
          <w:sz w:val="24"/>
          <w:szCs w:val="24"/>
          <w:lang w:val="en-IN"/>
        </w:rPr>
        <w:t>, 53(5), 1-40.</w:t>
      </w:r>
    </w:p>
    <w:p w14:paraId="01566B5D" w14:textId="192C5B1C"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While focused on fake news, it addresses user behavior and account characteristics relevant to fake profile detection.</w:t>
      </w:r>
    </w:p>
    <w:p w14:paraId="5B714641" w14:textId="77777777" w:rsidR="00FD4944" w:rsidRPr="00A129B9" w:rsidRDefault="00FD4944" w:rsidP="00A129B9">
      <w:pPr>
        <w:spacing w:line="360" w:lineRule="auto"/>
        <w:jc w:val="both"/>
        <w:rPr>
          <w:bCs/>
          <w:color w:val="000000" w:themeColor="text1"/>
          <w:sz w:val="24"/>
          <w:szCs w:val="24"/>
          <w:lang w:val="en-IN"/>
        </w:rPr>
      </w:pPr>
    </w:p>
    <w:p w14:paraId="75213060"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Tang, J., et al. (2015).</w:t>
      </w:r>
      <w:r w:rsidRPr="00A129B9">
        <w:rPr>
          <w:bCs/>
          <w:color w:val="000000" w:themeColor="text1"/>
          <w:sz w:val="24"/>
          <w:szCs w:val="24"/>
          <w:lang w:val="en-IN"/>
        </w:rPr>
        <w:t xml:space="preserve"> "LINE: Large-scale Information Network Embedding." </w:t>
      </w:r>
      <w:r w:rsidRPr="00A129B9">
        <w:rPr>
          <w:bCs/>
          <w:i/>
          <w:iCs/>
          <w:color w:val="000000" w:themeColor="text1"/>
          <w:sz w:val="24"/>
          <w:szCs w:val="24"/>
          <w:lang w:val="en-IN"/>
        </w:rPr>
        <w:t>WWW '15: Proceedings of the 24th International Conference on World Wide Web</w:t>
      </w:r>
      <w:r w:rsidRPr="00A129B9">
        <w:rPr>
          <w:bCs/>
          <w:color w:val="000000" w:themeColor="text1"/>
          <w:sz w:val="24"/>
          <w:szCs w:val="24"/>
          <w:lang w:val="en-IN"/>
        </w:rPr>
        <w:t>, 1067–1077.</w:t>
      </w:r>
    </w:p>
    <w:p w14:paraId="2FCD9893" w14:textId="422A41B2"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Useful for embedding large-scale user interaction graphs in fake account detection.</w:t>
      </w:r>
    </w:p>
    <w:p w14:paraId="59B02087" w14:textId="77777777" w:rsidR="00A129B9" w:rsidRPr="00A129B9" w:rsidRDefault="00A129B9" w:rsidP="00A129B9">
      <w:pPr>
        <w:spacing w:line="360" w:lineRule="auto"/>
        <w:jc w:val="both"/>
        <w:rPr>
          <w:bCs/>
          <w:color w:val="000000" w:themeColor="text1"/>
          <w:sz w:val="24"/>
          <w:szCs w:val="24"/>
          <w:lang w:val="en-IN"/>
        </w:rPr>
      </w:pPr>
    </w:p>
    <w:p w14:paraId="79399821"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Chen, E., et al. (2022).</w:t>
      </w:r>
      <w:r w:rsidRPr="00A129B9">
        <w:rPr>
          <w:bCs/>
          <w:color w:val="000000" w:themeColor="text1"/>
          <w:sz w:val="24"/>
          <w:szCs w:val="24"/>
          <w:lang w:val="en-IN"/>
        </w:rPr>
        <w:t xml:space="preserve"> "How Suspicious Are You? Towards Characterizing Suspicious Users in Social Media." </w:t>
      </w:r>
      <w:r w:rsidRPr="00A129B9">
        <w:rPr>
          <w:bCs/>
          <w:i/>
          <w:iCs/>
          <w:color w:val="000000" w:themeColor="text1"/>
          <w:sz w:val="24"/>
          <w:szCs w:val="24"/>
          <w:lang w:val="en-IN"/>
        </w:rPr>
        <w:t>Proceedings of the Web Conference 2022</w:t>
      </w:r>
      <w:r w:rsidRPr="00A129B9">
        <w:rPr>
          <w:bCs/>
          <w:color w:val="000000" w:themeColor="text1"/>
          <w:sz w:val="24"/>
          <w:szCs w:val="24"/>
          <w:lang w:val="en-IN"/>
        </w:rPr>
        <w:t>, 431–442.</w:t>
      </w:r>
    </w:p>
    <w:p w14:paraId="164DBBD6" w14:textId="6A271ABC"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Uses behavioral features and language cues to detect suspicious user activity.</w:t>
      </w:r>
    </w:p>
    <w:p w14:paraId="323556BE" w14:textId="77777777" w:rsidR="00FD4944" w:rsidRPr="00A129B9" w:rsidRDefault="00FD4944" w:rsidP="00A129B9">
      <w:pPr>
        <w:spacing w:line="360" w:lineRule="auto"/>
        <w:jc w:val="both"/>
        <w:rPr>
          <w:bCs/>
          <w:color w:val="000000" w:themeColor="text1"/>
          <w:sz w:val="24"/>
          <w:szCs w:val="24"/>
          <w:lang w:val="en-IN"/>
        </w:rPr>
      </w:pPr>
    </w:p>
    <w:p w14:paraId="12031CBA" w14:textId="77777777" w:rsidR="00FD4944"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t xml:space="preserve">• </w:t>
      </w:r>
      <w:r w:rsidRPr="00A129B9">
        <w:rPr>
          <w:b/>
          <w:bCs/>
          <w:color w:val="000000" w:themeColor="text1"/>
          <w:sz w:val="24"/>
          <w:szCs w:val="24"/>
          <w:lang w:val="en-IN"/>
        </w:rPr>
        <w:t>OpenAI (2023).</w:t>
      </w:r>
      <w:r w:rsidRPr="00A129B9">
        <w:rPr>
          <w:bCs/>
          <w:color w:val="000000" w:themeColor="text1"/>
          <w:sz w:val="24"/>
          <w:szCs w:val="24"/>
          <w:lang w:val="en-IN"/>
        </w:rPr>
        <w:t xml:space="preserve"> "GPT-4 Technical Report." </w:t>
      </w:r>
      <w:r w:rsidRPr="00A129B9">
        <w:rPr>
          <w:bCs/>
          <w:i/>
          <w:iCs/>
          <w:color w:val="000000" w:themeColor="text1"/>
          <w:sz w:val="24"/>
          <w:szCs w:val="24"/>
          <w:lang w:val="en-IN"/>
        </w:rPr>
        <w:t>OpenAI</w:t>
      </w:r>
      <w:r w:rsidRPr="00A129B9">
        <w:rPr>
          <w:bCs/>
          <w:color w:val="000000" w:themeColor="text1"/>
          <w:sz w:val="24"/>
          <w:szCs w:val="24"/>
          <w:lang w:val="en-IN"/>
        </w:rPr>
        <w:t>.</w:t>
      </w:r>
    </w:p>
    <w:p w14:paraId="3F2BB904" w14:textId="434D92BC" w:rsidR="00A129B9" w:rsidRDefault="00A129B9" w:rsidP="00A129B9">
      <w:pPr>
        <w:spacing w:line="360" w:lineRule="auto"/>
        <w:jc w:val="both"/>
        <w:rPr>
          <w:bCs/>
          <w:color w:val="000000" w:themeColor="text1"/>
          <w:sz w:val="24"/>
          <w:szCs w:val="24"/>
          <w:lang w:val="en-IN"/>
        </w:rPr>
      </w:pPr>
      <w:r w:rsidRPr="00A129B9">
        <w:rPr>
          <w:bCs/>
          <w:color w:val="000000" w:themeColor="text1"/>
          <w:sz w:val="24"/>
          <w:szCs w:val="24"/>
          <w:lang w:val="en-IN"/>
        </w:rPr>
        <w:br/>
        <w:t>• Explores the capabilities of transformer-based models like GPT-4, which could be used for text-based user analysis.</w:t>
      </w:r>
    </w:p>
    <w:p w14:paraId="33D47F9A" w14:textId="77777777" w:rsidR="00A129B9" w:rsidRDefault="00A129B9" w:rsidP="00A129B9">
      <w:pPr>
        <w:spacing w:line="360" w:lineRule="auto"/>
        <w:jc w:val="both"/>
        <w:rPr>
          <w:bCs/>
          <w:color w:val="000000" w:themeColor="text1"/>
          <w:sz w:val="24"/>
          <w:szCs w:val="24"/>
          <w:lang w:val="en-IN"/>
        </w:rPr>
      </w:pPr>
    </w:p>
    <w:p w14:paraId="54788CFC" w14:textId="77777777" w:rsidR="00FD4944" w:rsidRDefault="00FD4944" w:rsidP="00A129B9">
      <w:pPr>
        <w:spacing w:line="360" w:lineRule="auto"/>
        <w:jc w:val="both"/>
        <w:rPr>
          <w:bCs/>
          <w:color w:val="000000" w:themeColor="text1"/>
          <w:sz w:val="24"/>
          <w:szCs w:val="24"/>
          <w:lang w:val="en-IN"/>
        </w:rPr>
      </w:pPr>
    </w:p>
    <w:p w14:paraId="47BFE643" w14:textId="77777777" w:rsidR="00FD4944" w:rsidRDefault="00FD4944" w:rsidP="00A129B9">
      <w:pPr>
        <w:spacing w:line="360" w:lineRule="auto"/>
        <w:jc w:val="both"/>
        <w:rPr>
          <w:bCs/>
          <w:color w:val="000000" w:themeColor="text1"/>
          <w:sz w:val="24"/>
          <w:szCs w:val="24"/>
          <w:lang w:val="en-IN"/>
        </w:rPr>
      </w:pPr>
    </w:p>
    <w:p w14:paraId="7709259C" w14:textId="77777777" w:rsidR="00FD4944" w:rsidRDefault="00FD4944" w:rsidP="00A129B9">
      <w:pPr>
        <w:spacing w:line="360" w:lineRule="auto"/>
        <w:jc w:val="both"/>
        <w:rPr>
          <w:bCs/>
          <w:color w:val="000000" w:themeColor="text1"/>
          <w:sz w:val="24"/>
          <w:szCs w:val="24"/>
          <w:lang w:val="en-IN"/>
        </w:rPr>
      </w:pPr>
    </w:p>
    <w:p w14:paraId="2DB74079" w14:textId="77777777" w:rsidR="00FD4944" w:rsidRDefault="00FD4944" w:rsidP="00A129B9">
      <w:pPr>
        <w:spacing w:line="360" w:lineRule="auto"/>
        <w:jc w:val="both"/>
        <w:rPr>
          <w:bCs/>
          <w:color w:val="000000" w:themeColor="text1"/>
          <w:sz w:val="24"/>
          <w:szCs w:val="24"/>
          <w:lang w:val="en-IN"/>
        </w:rPr>
      </w:pPr>
    </w:p>
    <w:p w14:paraId="40E0E3BB" w14:textId="6D5A8386" w:rsidR="006540C7" w:rsidRDefault="004F2D5E" w:rsidP="004F2D5E">
      <w:pPr>
        <w:spacing w:line="360" w:lineRule="auto"/>
        <w:jc w:val="center"/>
        <w:rPr>
          <w:b/>
          <w:color w:val="000000" w:themeColor="text1"/>
          <w:sz w:val="36"/>
          <w:szCs w:val="36"/>
        </w:rPr>
      </w:pPr>
      <w:r>
        <w:rPr>
          <w:b/>
          <w:color w:val="000000" w:themeColor="text1"/>
          <w:sz w:val="36"/>
          <w:szCs w:val="36"/>
        </w:rPr>
        <w:t>PUBLICATIONS</w:t>
      </w:r>
    </w:p>
    <w:p w14:paraId="17B1B53D" w14:textId="77777777" w:rsidR="0083574E" w:rsidRP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Research Contributions</w:t>
      </w:r>
    </w:p>
    <w:p w14:paraId="1782AD18" w14:textId="77777777"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As part of this project on AI-Based Detection of Fake Profiles on Social Media, the following research contributions have been made:</w:t>
      </w:r>
    </w:p>
    <w:p w14:paraId="0B3BCF69" w14:textId="77777777" w:rsidR="0083574E" w:rsidRPr="0083574E" w:rsidRDefault="0083574E" w:rsidP="0083574E">
      <w:pPr>
        <w:spacing w:line="360" w:lineRule="auto"/>
        <w:jc w:val="both"/>
        <w:rPr>
          <w:color w:val="000000" w:themeColor="text1"/>
          <w:sz w:val="28"/>
          <w:szCs w:val="28"/>
          <w:lang w:val="en-IN"/>
        </w:rPr>
      </w:pPr>
    </w:p>
    <w:p w14:paraId="0B373396" w14:textId="5BA890FC" w:rsidR="0083574E" w:rsidRPr="00FD4944" w:rsidRDefault="0083574E" w:rsidP="00FD4944">
      <w:pPr>
        <w:pStyle w:val="ListParagraph"/>
        <w:numPr>
          <w:ilvl w:val="1"/>
          <w:numId w:val="43"/>
        </w:numPr>
        <w:spacing w:line="360" w:lineRule="auto"/>
        <w:jc w:val="both"/>
        <w:rPr>
          <w:color w:val="000000" w:themeColor="text1"/>
          <w:sz w:val="28"/>
          <w:szCs w:val="28"/>
          <w:lang w:val="en-IN"/>
        </w:rPr>
      </w:pPr>
      <w:r w:rsidRPr="00FD4944">
        <w:rPr>
          <w:color w:val="000000" w:themeColor="text1"/>
          <w:sz w:val="28"/>
          <w:szCs w:val="28"/>
          <w:lang w:val="en-IN"/>
        </w:rPr>
        <w:t>Conference Papers</w:t>
      </w:r>
    </w:p>
    <w:p w14:paraId="354CBAD7" w14:textId="77777777" w:rsidR="00FD4944" w:rsidRPr="00FD4944" w:rsidRDefault="00FD4944" w:rsidP="00FD4944">
      <w:pPr>
        <w:pStyle w:val="ListParagraph"/>
        <w:spacing w:line="360" w:lineRule="auto"/>
        <w:ind w:left="1440"/>
        <w:jc w:val="both"/>
        <w:rPr>
          <w:color w:val="000000" w:themeColor="text1"/>
          <w:sz w:val="28"/>
          <w:szCs w:val="28"/>
          <w:lang w:val="en-IN"/>
        </w:rPr>
      </w:pPr>
    </w:p>
    <w:p w14:paraId="63F2D3C3" w14:textId="75849B96" w:rsidR="00FD494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“Machine Learning-Based Fake Profile Detection: A Comparative Study.”</w:t>
      </w:r>
      <w:r w:rsidRPr="0083574E">
        <w:rPr>
          <w:color w:val="000000" w:themeColor="text1"/>
          <w:sz w:val="28"/>
          <w:szCs w:val="28"/>
          <w:lang w:val="en-IN"/>
        </w:rPr>
        <w:t xml:space="preserve"> Proceedings of the International Conference on Artificial Intelligence and Cybersecurity (ICAIC), [Page Numbers].</w:t>
      </w:r>
    </w:p>
    <w:p w14:paraId="0AD62D73" w14:textId="77777777" w:rsidR="00FD4944" w:rsidRPr="0083574E" w:rsidRDefault="00FD4944" w:rsidP="0083574E">
      <w:pPr>
        <w:spacing w:line="360" w:lineRule="auto"/>
        <w:jc w:val="both"/>
        <w:rPr>
          <w:color w:val="000000" w:themeColor="text1"/>
          <w:sz w:val="28"/>
          <w:szCs w:val="28"/>
          <w:lang w:val="en-IN"/>
        </w:rPr>
      </w:pPr>
    </w:p>
    <w:p w14:paraId="49B41624" w14:textId="77777777" w:rsidR="0083574E" w:rsidRDefault="0083574E" w:rsidP="0083574E">
      <w:pPr>
        <w:numPr>
          <w:ilvl w:val="0"/>
          <w:numId w:val="45"/>
        </w:numPr>
        <w:spacing w:line="360" w:lineRule="auto"/>
        <w:jc w:val="both"/>
        <w:rPr>
          <w:color w:val="000000" w:themeColor="text1"/>
          <w:sz w:val="28"/>
          <w:szCs w:val="28"/>
          <w:lang w:val="en-IN"/>
        </w:rPr>
      </w:pPr>
      <w:r w:rsidRPr="0083574E">
        <w:rPr>
          <w:color w:val="000000" w:themeColor="text1"/>
          <w:sz w:val="28"/>
          <w:szCs w:val="28"/>
          <w:lang w:val="en-IN"/>
        </w:rPr>
        <w:t>Presents a comparative analysis of ML models for fake profile detection, emphasizing feature selection and classification accuracy.</w:t>
      </w:r>
    </w:p>
    <w:p w14:paraId="18AAD01E" w14:textId="77777777" w:rsidR="00FD4944" w:rsidRPr="0083574E" w:rsidRDefault="00FD4944" w:rsidP="00FD4944">
      <w:pPr>
        <w:spacing w:line="360" w:lineRule="auto"/>
        <w:ind w:left="720"/>
        <w:jc w:val="both"/>
        <w:rPr>
          <w:color w:val="000000" w:themeColor="text1"/>
          <w:sz w:val="28"/>
          <w:szCs w:val="28"/>
          <w:lang w:val="en-IN"/>
        </w:rPr>
      </w:pPr>
    </w:p>
    <w:p w14:paraId="1CC22C83" w14:textId="77777777"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“Deep Learning for Fake Account Identification: A Social Media Case Study.”</w:t>
      </w:r>
      <w:r w:rsidRPr="0083574E">
        <w:rPr>
          <w:color w:val="000000" w:themeColor="text1"/>
          <w:sz w:val="28"/>
          <w:szCs w:val="28"/>
          <w:lang w:val="en-IN"/>
        </w:rPr>
        <w:t xml:space="preserve"> IEEE International Conference on Big Data and Security (ICBDS), [Page Numbers].</w:t>
      </w:r>
    </w:p>
    <w:p w14:paraId="2AFA45F1" w14:textId="77777777" w:rsidR="00FD4944" w:rsidRPr="0083574E" w:rsidRDefault="00FD4944" w:rsidP="0083574E">
      <w:pPr>
        <w:spacing w:line="360" w:lineRule="auto"/>
        <w:jc w:val="both"/>
        <w:rPr>
          <w:color w:val="000000" w:themeColor="text1"/>
          <w:sz w:val="28"/>
          <w:szCs w:val="28"/>
          <w:lang w:val="en-IN"/>
        </w:rPr>
      </w:pPr>
    </w:p>
    <w:p w14:paraId="6032515D" w14:textId="77777777" w:rsidR="0083574E" w:rsidRDefault="0083574E" w:rsidP="0083574E">
      <w:pPr>
        <w:numPr>
          <w:ilvl w:val="0"/>
          <w:numId w:val="46"/>
        </w:numPr>
        <w:spacing w:line="360" w:lineRule="auto"/>
        <w:jc w:val="both"/>
        <w:rPr>
          <w:color w:val="000000" w:themeColor="text1"/>
          <w:sz w:val="28"/>
          <w:szCs w:val="28"/>
          <w:lang w:val="en-IN"/>
        </w:rPr>
      </w:pPr>
      <w:r w:rsidRPr="0083574E">
        <w:rPr>
          <w:color w:val="000000" w:themeColor="text1"/>
          <w:sz w:val="28"/>
          <w:szCs w:val="28"/>
          <w:lang w:val="en-IN"/>
        </w:rPr>
        <w:t>Focuses on deep learning models, including LSTMs and CNNs, for fake profile detection on Twitter and Facebook.</w:t>
      </w:r>
    </w:p>
    <w:p w14:paraId="3ABC6725" w14:textId="77777777" w:rsidR="00FD4944" w:rsidRPr="0083574E" w:rsidRDefault="00FD4944" w:rsidP="00FD4944">
      <w:pPr>
        <w:spacing w:line="360" w:lineRule="auto"/>
        <w:ind w:left="720"/>
        <w:jc w:val="both"/>
        <w:rPr>
          <w:color w:val="000000" w:themeColor="text1"/>
          <w:sz w:val="28"/>
          <w:szCs w:val="28"/>
          <w:lang w:val="en-IN"/>
        </w:rPr>
      </w:pPr>
    </w:p>
    <w:p w14:paraId="39A27881" w14:textId="6295DF51" w:rsidR="00FD494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“Graph-Based Techniques for Fake Profile Detection in Social Networks.”</w:t>
      </w:r>
      <w:r w:rsidRPr="0083574E">
        <w:rPr>
          <w:color w:val="000000" w:themeColor="text1"/>
          <w:sz w:val="28"/>
          <w:szCs w:val="28"/>
          <w:lang w:val="en-IN"/>
        </w:rPr>
        <w:t xml:space="preserve"> International Conference on Computational Intelligence and Network Security (CINS), [Page Numbers].</w:t>
      </w:r>
    </w:p>
    <w:p w14:paraId="18A03003" w14:textId="77777777" w:rsidR="00FD4944" w:rsidRDefault="00FD4944" w:rsidP="0083574E">
      <w:pPr>
        <w:spacing w:line="360" w:lineRule="auto"/>
        <w:jc w:val="both"/>
        <w:rPr>
          <w:color w:val="000000" w:themeColor="text1"/>
          <w:sz w:val="28"/>
          <w:szCs w:val="28"/>
          <w:lang w:val="en-IN"/>
        </w:rPr>
      </w:pPr>
    </w:p>
    <w:p w14:paraId="4FFBD9B8" w14:textId="77777777" w:rsidR="00FD4944" w:rsidRDefault="00FD4944" w:rsidP="0083574E">
      <w:pPr>
        <w:spacing w:line="360" w:lineRule="auto"/>
        <w:jc w:val="both"/>
        <w:rPr>
          <w:color w:val="000000" w:themeColor="text1"/>
          <w:sz w:val="28"/>
          <w:szCs w:val="28"/>
          <w:lang w:val="en-IN"/>
        </w:rPr>
      </w:pPr>
    </w:p>
    <w:p w14:paraId="1F4040AD" w14:textId="77777777" w:rsidR="00FD4944" w:rsidRDefault="00FD4944" w:rsidP="0083574E">
      <w:pPr>
        <w:spacing w:line="360" w:lineRule="auto"/>
        <w:jc w:val="both"/>
        <w:rPr>
          <w:color w:val="000000" w:themeColor="text1"/>
          <w:sz w:val="28"/>
          <w:szCs w:val="28"/>
          <w:lang w:val="en-IN"/>
        </w:rPr>
      </w:pPr>
    </w:p>
    <w:p w14:paraId="6D401A10" w14:textId="77777777" w:rsidR="00FD4944" w:rsidRDefault="00FD4944" w:rsidP="0083574E">
      <w:pPr>
        <w:spacing w:line="360" w:lineRule="auto"/>
        <w:jc w:val="both"/>
        <w:rPr>
          <w:color w:val="000000" w:themeColor="text1"/>
          <w:sz w:val="28"/>
          <w:szCs w:val="28"/>
          <w:lang w:val="en-IN"/>
        </w:rPr>
      </w:pPr>
    </w:p>
    <w:p w14:paraId="36B50134" w14:textId="77777777" w:rsidR="00FD4944" w:rsidRDefault="00FD4944" w:rsidP="0083574E">
      <w:pPr>
        <w:spacing w:line="360" w:lineRule="auto"/>
        <w:jc w:val="both"/>
        <w:rPr>
          <w:color w:val="000000" w:themeColor="text1"/>
          <w:sz w:val="28"/>
          <w:szCs w:val="28"/>
          <w:lang w:val="en-IN"/>
        </w:rPr>
      </w:pPr>
    </w:p>
    <w:p w14:paraId="57624E87" w14:textId="77777777" w:rsidR="00FD4944" w:rsidRPr="0083574E" w:rsidRDefault="00FD4944" w:rsidP="0083574E">
      <w:pPr>
        <w:spacing w:line="360" w:lineRule="auto"/>
        <w:jc w:val="both"/>
        <w:rPr>
          <w:color w:val="000000" w:themeColor="text1"/>
          <w:sz w:val="28"/>
          <w:szCs w:val="28"/>
          <w:lang w:val="en-IN"/>
        </w:rPr>
      </w:pPr>
    </w:p>
    <w:p w14:paraId="0CF867CA" w14:textId="77777777" w:rsidR="0083574E" w:rsidRDefault="0083574E" w:rsidP="0083574E">
      <w:pPr>
        <w:numPr>
          <w:ilvl w:val="0"/>
          <w:numId w:val="47"/>
        </w:numPr>
        <w:spacing w:line="360" w:lineRule="auto"/>
        <w:jc w:val="both"/>
        <w:rPr>
          <w:color w:val="000000" w:themeColor="text1"/>
          <w:sz w:val="28"/>
          <w:szCs w:val="28"/>
          <w:lang w:val="en-IN"/>
        </w:rPr>
      </w:pPr>
      <w:r w:rsidRPr="0083574E">
        <w:rPr>
          <w:color w:val="000000" w:themeColor="text1"/>
          <w:sz w:val="28"/>
          <w:szCs w:val="28"/>
          <w:lang w:val="en-IN"/>
        </w:rPr>
        <w:t>Discusses the use of Graph Neural Networks (GNNs) and social graph embeddings to detect coordinated inauthentic behavior.</w:t>
      </w:r>
    </w:p>
    <w:p w14:paraId="409715C8" w14:textId="77777777" w:rsidR="00FD4944" w:rsidRPr="0083574E" w:rsidRDefault="00FD4944" w:rsidP="00FD4944">
      <w:pPr>
        <w:spacing w:line="360" w:lineRule="auto"/>
        <w:ind w:left="720"/>
        <w:jc w:val="both"/>
        <w:rPr>
          <w:color w:val="000000" w:themeColor="text1"/>
          <w:sz w:val="28"/>
          <w:szCs w:val="28"/>
          <w:lang w:val="en-IN"/>
        </w:rPr>
      </w:pPr>
    </w:p>
    <w:p w14:paraId="42D20B99" w14:textId="213C7EAE" w:rsidR="00FD494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“Transformer-Based NLP for Social Media Profile Verification.”</w:t>
      </w:r>
      <w:r w:rsidRPr="0083574E">
        <w:rPr>
          <w:color w:val="000000" w:themeColor="text1"/>
          <w:sz w:val="28"/>
          <w:szCs w:val="28"/>
          <w:lang w:val="en-IN"/>
        </w:rPr>
        <w:t xml:space="preserve"> Proceedings of the Annual Conference on Natural Language Processing and AI (NLP-AI), [Page Numbers].</w:t>
      </w:r>
    </w:p>
    <w:p w14:paraId="007047B9" w14:textId="77777777" w:rsidR="00FD4944" w:rsidRPr="0083574E" w:rsidRDefault="00FD4944" w:rsidP="0083574E">
      <w:pPr>
        <w:spacing w:line="360" w:lineRule="auto"/>
        <w:jc w:val="both"/>
        <w:rPr>
          <w:color w:val="000000" w:themeColor="text1"/>
          <w:sz w:val="28"/>
          <w:szCs w:val="28"/>
          <w:lang w:val="en-IN"/>
        </w:rPr>
      </w:pPr>
    </w:p>
    <w:p w14:paraId="4529B20D" w14:textId="77777777" w:rsidR="0083574E" w:rsidRDefault="0083574E" w:rsidP="0083574E">
      <w:pPr>
        <w:numPr>
          <w:ilvl w:val="0"/>
          <w:numId w:val="48"/>
        </w:numPr>
        <w:spacing w:line="360" w:lineRule="auto"/>
        <w:jc w:val="both"/>
        <w:rPr>
          <w:color w:val="000000" w:themeColor="text1"/>
          <w:sz w:val="28"/>
          <w:szCs w:val="28"/>
          <w:lang w:val="en-IN"/>
        </w:rPr>
      </w:pPr>
      <w:r w:rsidRPr="0083574E">
        <w:rPr>
          <w:color w:val="000000" w:themeColor="text1"/>
          <w:sz w:val="28"/>
          <w:szCs w:val="28"/>
          <w:lang w:val="en-IN"/>
        </w:rPr>
        <w:t>Explores BERT and GPT-based models for identifying fake users based on their post history, bios, and interaction patterns.</w:t>
      </w:r>
    </w:p>
    <w:p w14:paraId="2BA54673" w14:textId="77777777" w:rsidR="00FD4944" w:rsidRDefault="00FD4944" w:rsidP="00FD4944">
      <w:pPr>
        <w:spacing w:line="360" w:lineRule="auto"/>
        <w:jc w:val="both"/>
        <w:rPr>
          <w:color w:val="000000" w:themeColor="text1"/>
          <w:sz w:val="28"/>
          <w:szCs w:val="28"/>
          <w:lang w:val="en-IN"/>
        </w:rPr>
      </w:pPr>
    </w:p>
    <w:p w14:paraId="6FDB937B" w14:textId="77777777" w:rsidR="00FD4944" w:rsidRDefault="00FD4944" w:rsidP="00FD4944">
      <w:pPr>
        <w:spacing w:line="360" w:lineRule="auto"/>
        <w:jc w:val="both"/>
        <w:rPr>
          <w:color w:val="000000" w:themeColor="text1"/>
          <w:sz w:val="28"/>
          <w:szCs w:val="28"/>
          <w:lang w:val="en-IN"/>
        </w:rPr>
      </w:pPr>
    </w:p>
    <w:p w14:paraId="3AF5418F" w14:textId="77777777" w:rsidR="00FD4944" w:rsidRDefault="00FD4944" w:rsidP="00FD4944">
      <w:pPr>
        <w:spacing w:line="360" w:lineRule="auto"/>
        <w:jc w:val="both"/>
        <w:rPr>
          <w:color w:val="000000" w:themeColor="text1"/>
          <w:sz w:val="28"/>
          <w:szCs w:val="28"/>
          <w:lang w:val="en-IN"/>
        </w:rPr>
      </w:pPr>
    </w:p>
    <w:p w14:paraId="665A1AB3" w14:textId="77777777" w:rsidR="00FD4944" w:rsidRDefault="00FD4944" w:rsidP="00FD4944">
      <w:pPr>
        <w:spacing w:line="360" w:lineRule="auto"/>
        <w:jc w:val="both"/>
        <w:rPr>
          <w:color w:val="000000" w:themeColor="text1"/>
          <w:sz w:val="28"/>
          <w:szCs w:val="28"/>
          <w:lang w:val="en-IN"/>
        </w:rPr>
      </w:pPr>
    </w:p>
    <w:p w14:paraId="29BE7AE2" w14:textId="77777777" w:rsidR="00FD4944" w:rsidRDefault="00FD4944" w:rsidP="00FD4944">
      <w:pPr>
        <w:spacing w:line="360" w:lineRule="auto"/>
        <w:jc w:val="both"/>
        <w:rPr>
          <w:color w:val="000000" w:themeColor="text1"/>
          <w:sz w:val="28"/>
          <w:szCs w:val="28"/>
          <w:lang w:val="en-IN"/>
        </w:rPr>
      </w:pPr>
    </w:p>
    <w:p w14:paraId="54D6CC89" w14:textId="77777777" w:rsidR="00FD4944" w:rsidRDefault="00FD4944" w:rsidP="00FD4944">
      <w:pPr>
        <w:spacing w:line="360" w:lineRule="auto"/>
        <w:jc w:val="both"/>
        <w:rPr>
          <w:color w:val="000000" w:themeColor="text1"/>
          <w:sz w:val="28"/>
          <w:szCs w:val="28"/>
          <w:lang w:val="en-IN"/>
        </w:rPr>
      </w:pPr>
    </w:p>
    <w:p w14:paraId="50FACF30" w14:textId="77777777" w:rsidR="00FD4944" w:rsidRDefault="00FD4944" w:rsidP="00FD4944">
      <w:pPr>
        <w:spacing w:line="360" w:lineRule="auto"/>
        <w:jc w:val="both"/>
        <w:rPr>
          <w:color w:val="000000" w:themeColor="text1"/>
          <w:sz w:val="28"/>
          <w:szCs w:val="28"/>
          <w:lang w:val="en-IN"/>
        </w:rPr>
      </w:pPr>
    </w:p>
    <w:p w14:paraId="1B2002B6" w14:textId="77777777" w:rsidR="00FD4944" w:rsidRDefault="00FD4944" w:rsidP="00FD4944">
      <w:pPr>
        <w:spacing w:line="360" w:lineRule="auto"/>
        <w:jc w:val="both"/>
        <w:rPr>
          <w:color w:val="000000" w:themeColor="text1"/>
          <w:sz w:val="28"/>
          <w:szCs w:val="28"/>
          <w:lang w:val="en-IN"/>
        </w:rPr>
      </w:pPr>
    </w:p>
    <w:p w14:paraId="53405FA2" w14:textId="77777777" w:rsidR="00FD4944" w:rsidRDefault="00FD4944" w:rsidP="00FD4944">
      <w:pPr>
        <w:spacing w:line="360" w:lineRule="auto"/>
        <w:jc w:val="both"/>
        <w:rPr>
          <w:color w:val="000000" w:themeColor="text1"/>
          <w:sz w:val="28"/>
          <w:szCs w:val="28"/>
          <w:lang w:val="en-IN"/>
        </w:rPr>
      </w:pPr>
    </w:p>
    <w:p w14:paraId="3DC41DFA" w14:textId="77777777" w:rsidR="00FD4944" w:rsidRDefault="00FD4944" w:rsidP="00FD4944">
      <w:pPr>
        <w:spacing w:line="360" w:lineRule="auto"/>
        <w:jc w:val="both"/>
        <w:rPr>
          <w:color w:val="000000" w:themeColor="text1"/>
          <w:sz w:val="28"/>
          <w:szCs w:val="28"/>
          <w:lang w:val="en-IN"/>
        </w:rPr>
      </w:pPr>
    </w:p>
    <w:p w14:paraId="5C865E89" w14:textId="77777777" w:rsidR="00FD4944" w:rsidRDefault="00FD4944" w:rsidP="00FD4944">
      <w:pPr>
        <w:spacing w:line="360" w:lineRule="auto"/>
        <w:jc w:val="both"/>
        <w:rPr>
          <w:color w:val="000000" w:themeColor="text1"/>
          <w:sz w:val="28"/>
          <w:szCs w:val="28"/>
          <w:lang w:val="en-IN"/>
        </w:rPr>
      </w:pPr>
    </w:p>
    <w:p w14:paraId="672E2AB8" w14:textId="77777777" w:rsidR="00FD4944" w:rsidRDefault="00FD4944" w:rsidP="00FD4944">
      <w:pPr>
        <w:spacing w:line="360" w:lineRule="auto"/>
        <w:jc w:val="both"/>
        <w:rPr>
          <w:color w:val="000000" w:themeColor="text1"/>
          <w:sz w:val="28"/>
          <w:szCs w:val="28"/>
          <w:lang w:val="en-IN"/>
        </w:rPr>
      </w:pPr>
    </w:p>
    <w:p w14:paraId="6A1BDED8" w14:textId="77777777" w:rsidR="00FD4944" w:rsidRDefault="00FD4944" w:rsidP="00FD4944">
      <w:pPr>
        <w:spacing w:line="360" w:lineRule="auto"/>
        <w:jc w:val="both"/>
        <w:rPr>
          <w:color w:val="000000" w:themeColor="text1"/>
          <w:sz w:val="28"/>
          <w:szCs w:val="28"/>
          <w:lang w:val="en-IN"/>
        </w:rPr>
      </w:pPr>
    </w:p>
    <w:p w14:paraId="37FEB2F4" w14:textId="77777777" w:rsidR="00FD4944" w:rsidRDefault="00FD4944" w:rsidP="00FD4944">
      <w:pPr>
        <w:spacing w:line="360" w:lineRule="auto"/>
        <w:jc w:val="both"/>
        <w:rPr>
          <w:color w:val="000000" w:themeColor="text1"/>
          <w:sz w:val="28"/>
          <w:szCs w:val="28"/>
          <w:lang w:val="en-IN"/>
        </w:rPr>
      </w:pPr>
    </w:p>
    <w:p w14:paraId="216EB622" w14:textId="77777777" w:rsidR="00FD4944" w:rsidRDefault="00FD4944" w:rsidP="00FD4944">
      <w:pPr>
        <w:spacing w:line="360" w:lineRule="auto"/>
        <w:jc w:val="both"/>
        <w:rPr>
          <w:color w:val="000000" w:themeColor="text1"/>
          <w:sz w:val="28"/>
          <w:szCs w:val="28"/>
          <w:lang w:val="en-IN"/>
        </w:rPr>
      </w:pPr>
    </w:p>
    <w:p w14:paraId="5C0D304E" w14:textId="77777777" w:rsidR="00FD4944" w:rsidRDefault="00FD4944" w:rsidP="00FD4944">
      <w:pPr>
        <w:spacing w:line="360" w:lineRule="auto"/>
        <w:jc w:val="both"/>
        <w:rPr>
          <w:color w:val="000000" w:themeColor="text1"/>
          <w:sz w:val="28"/>
          <w:szCs w:val="28"/>
          <w:lang w:val="en-IN"/>
        </w:rPr>
      </w:pPr>
    </w:p>
    <w:p w14:paraId="6D57FE95" w14:textId="77777777" w:rsidR="00FD4944" w:rsidRDefault="00FD4944" w:rsidP="00FD4944">
      <w:pPr>
        <w:spacing w:line="360" w:lineRule="auto"/>
        <w:jc w:val="both"/>
        <w:rPr>
          <w:color w:val="000000" w:themeColor="text1"/>
          <w:sz w:val="28"/>
          <w:szCs w:val="28"/>
          <w:lang w:val="en-IN"/>
        </w:rPr>
      </w:pPr>
    </w:p>
    <w:p w14:paraId="17E0EC22" w14:textId="77777777" w:rsidR="0083574E" w:rsidRDefault="0083574E" w:rsidP="0083574E">
      <w:pPr>
        <w:spacing w:line="360" w:lineRule="auto"/>
        <w:jc w:val="both"/>
        <w:rPr>
          <w:color w:val="000000" w:themeColor="text1"/>
          <w:sz w:val="28"/>
          <w:szCs w:val="28"/>
          <w:lang w:val="en-IN"/>
        </w:rPr>
      </w:pPr>
    </w:p>
    <w:p w14:paraId="7700AD18" w14:textId="77777777" w:rsidR="0083574E" w:rsidRDefault="0083574E" w:rsidP="0083574E">
      <w:pPr>
        <w:spacing w:line="360" w:lineRule="auto"/>
        <w:jc w:val="both"/>
        <w:rPr>
          <w:color w:val="000000" w:themeColor="text1"/>
          <w:sz w:val="28"/>
          <w:szCs w:val="28"/>
          <w:lang w:val="en-IN"/>
        </w:rPr>
      </w:pPr>
    </w:p>
    <w:p w14:paraId="6729A20D" w14:textId="77777777" w:rsidR="0083574E" w:rsidRDefault="0083574E" w:rsidP="0083574E">
      <w:pPr>
        <w:spacing w:line="360" w:lineRule="auto"/>
        <w:jc w:val="both"/>
        <w:rPr>
          <w:color w:val="000000" w:themeColor="text1"/>
          <w:sz w:val="28"/>
          <w:szCs w:val="28"/>
          <w:lang w:val="en-IN"/>
        </w:rPr>
      </w:pPr>
    </w:p>
    <w:p w14:paraId="3CEF2A28" w14:textId="77777777" w:rsidR="0083574E" w:rsidRPr="0083574E" w:rsidRDefault="0083574E" w:rsidP="0083574E">
      <w:pPr>
        <w:spacing w:line="360" w:lineRule="auto"/>
        <w:jc w:val="both"/>
        <w:rPr>
          <w:color w:val="000000" w:themeColor="text1"/>
          <w:sz w:val="28"/>
          <w:szCs w:val="28"/>
          <w:lang w:val="en-IN"/>
        </w:rPr>
      </w:pPr>
    </w:p>
    <w:p w14:paraId="6BA0895E" w14:textId="546EB77F" w:rsidR="0083574E" w:rsidRPr="00FD4944" w:rsidRDefault="0083574E" w:rsidP="00FD4944">
      <w:pPr>
        <w:pStyle w:val="ListParagraph"/>
        <w:numPr>
          <w:ilvl w:val="1"/>
          <w:numId w:val="43"/>
        </w:numPr>
        <w:spacing w:line="360" w:lineRule="auto"/>
        <w:jc w:val="both"/>
        <w:rPr>
          <w:color w:val="000000" w:themeColor="text1"/>
          <w:sz w:val="28"/>
          <w:szCs w:val="28"/>
          <w:lang w:val="en-IN"/>
        </w:rPr>
      </w:pPr>
      <w:r w:rsidRPr="00FD4944">
        <w:rPr>
          <w:color w:val="000000" w:themeColor="text1"/>
          <w:sz w:val="28"/>
          <w:szCs w:val="28"/>
          <w:lang w:val="en-IN"/>
        </w:rPr>
        <w:t>Journal Publications</w:t>
      </w:r>
    </w:p>
    <w:p w14:paraId="057429A8" w14:textId="77777777" w:rsidR="00FD4944" w:rsidRPr="00FD4944" w:rsidRDefault="00FD4944" w:rsidP="00FD4944">
      <w:pPr>
        <w:pStyle w:val="ListParagraph"/>
        <w:spacing w:line="360" w:lineRule="auto"/>
        <w:ind w:left="1440"/>
        <w:jc w:val="both"/>
        <w:rPr>
          <w:color w:val="000000" w:themeColor="text1"/>
          <w:sz w:val="28"/>
          <w:szCs w:val="28"/>
          <w:lang w:val="en-IN"/>
        </w:rPr>
      </w:pPr>
    </w:p>
    <w:p w14:paraId="08C2C387" w14:textId="77777777"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“AI-Powered Social Media Fraud Detection: A Hybrid Approach.”</w:t>
      </w:r>
      <w:r w:rsidRPr="0083574E">
        <w:rPr>
          <w:color w:val="000000" w:themeColor="text1"/>
          <w:sz w:val="28"/>
          <w:szCs w:val="28"/>
          <w:lang w:val="en-IN"/>
        </w:rPr>
        <w:t xml:space="preserve"> Journal of Machine Learning and Applications, Vol. X, Issue Y, [Page Numbers].</w:t>
      </w:r>
    </w:p>
    <w:p w14:paraId="0016E3BE" w14:textId="77777777" w:rsidR="007F41B4" w:rsidRPr="0083574E" w:rsidRDefault="007F41B4" w:rsidP="0083574E">
      <w:pPr>
        <w:spacing w:line="360" w:lineRule="auto"/>
        <w:jc w:val="both"/>
        <w:rPr>
          <w:color w:val="000000" w:themeColor="text1"/>
          <w:sz w:val="28"/>
          <w:szCs w:val="28"/>
          <w:lang w:val="en-IN"/>
        </w:rPr>
      </w:pPr>
    </w:p>
    <w:p w14:paraId="32D3C692" w14:textId="77777777" w:rsidR="0083574E" w:rsidRDefault="0083574E" w:rsidP="0083574E">
      <w:pPr>
        <w:numPr>
          <w:ilvl w:val="0"/>
          <w:numId w:val="49"/>
        </w:numPr>
        <w:spacing w:line="360" w:lineRule="auto"/>
        <w:jc w:val="both"/>
        <w:rPr>
          <w:color w:val="000000" w:themeColor="text1"/>
          <w:sz w:val="28"/>
          <w:szCs w:val="28"/>
          <w:lang w:val="en-IN"/>
        </w:rPr>
      </w:pPr>
      <w:r w:rsidRPr="0083574E">
        <w:rPr>
          <w:color w:val="000000" w:themeColor="text1"/>
          <w:sz w:val="28"/>
          <w:szCs w:val="28"/>
          <w:lang w:val="en-IN"/>
        </w:rPr>
        <w:t>Explores hybrid AI techniques combining NLP, graph-based analysis, and deep learning for fake profile detection.</w:t>
      </w:r>
    </w:p>
    <w:p w14:paraId="6C70DD0C" w14:textId="77777777" w:rsidR="007F41B4" w:rsidRPr="0083574E" w:rsidRDefault="007F41B4" w:rsidP="007F41B4">
      <w:pPr>
        <w:spacing w:line="360" w:lineRule="auto"/>
        <w:ind w:left="720"/>
        <w:jc w:val="both"/>
        <w:rPr>
          <w:color w:val="000000" w:themeColor="text1"/>
          <w:sz w:val="28"/>
          <w:szCs w:val="28"/>
          <w:lang w:val="en-IN"/>
        </w:rPr>
      </w:pPr>
    </w:p>
    <w:p w14:paraId="7A86969E" w14:textId="1E53A232" w:rsidR="007F41B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“Real vs. Fake: Identifying Deceptive Social Media Profiles Using AI.”</w:t>
      </w:r>
      <w:r w:rsidRPr="0083574E">
        <w:rPr>
          <w:color w:val="000000" w:themeColor="text1"/>
          <w:sz w:val="28"/>
          <w:szCs w:val="28"/>
          <w:lang w:val="en-IN"/>
        </w:rPr>
        <w:t xml:space="preserve"> International Journal of Data Science and Artificial Intelligence, Vol. X, Issue Y, </w:t>
      </w:r>
    </w:p>
    <w:p w14:paraId="7376AC65" w14:textId="77777777" w:rsidR="007F41B4" w:rsidRPr="0083574E" w:rsidRDefault="007F41B4" w:rsidP="0083574E">
      <w:pPr>
        <w:spacing w:line="360" w:lineRule="auto"/>
        <w:jc w:val="both"/>
        <w:rPr>
          <w:color w:val="000000" w:themeColor="text1"/>
          <w:sz w:val="28"/>
          <w:szCs w:val="28"/>
          <w:lang w:val="en-IN"/>
        </w:rPr>
      </w:pPr>
    </w:p>
    <w:p w14:paraId="16029DC6" w14:textId="77777777" w:rsidR="0083574E" w:rsidRDefault="0083574E" w:rsidP="0083574E">
      <w:pPr>
        <w:numPr>
          <w:ilvl w:val="0"/>
          <w:numId w:val="50"/>
        </w:numPr>
        <w:spacing w:line="360" w:lineRule="auto"/>
        <w:jc w:val="both"/>
        <w:rPr>
          <w:color w:val="000000" w:themeColor="text1"/>
          <w:sz w:val="28"/>
          <w:szCs w:val="28"/>
          <w:lang w:val="en-IN"/>
        </w:rPr>
      </w:pPr>
      <w:r w:rsidRPr="0083574E">
        <w:rPr>
          <w:color w:val="000000" w:themeColor="text1"/>
          <w:sz w:val="28"/>
          <w:szCs w:val="28"/>
          <w:lang w:val="en-IN"/>
        </w:rPr>
        <w:t>Discusses the role of adversarial learning in improving fake profile detection models.</w:t>
      </w:r>
    </w:p>
    <w:p w14:paraId="380486BD" w14:textId="77777777" w:rsidR="007F41B4" w:rsidRPr="0083574E" w:rsidRDefault="007F41B4" w:rsidP="007F41B4">
      <w:pPr>
        <w:spacing w:line="360" w:lineRule="auto"/>
        <w:ind w:left="720"/>
        <w:jc w:val="both"/>
        <w:rPr>
          <w:color w:val="000000" w:themeColor="text1"/>
          <w:sz w:val="28"/>
          <w:szCs w:val="28"/>
          <w:lang w:val="en-IN"/>
        </w:rPr>
      </w:pPr>
    </w:p>
    <w:p w14:paraId="60F5DF3B" w14:textId="3912FF7A" w:rsidR="007F41B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“Sentiment and Semantic Cues for Fake Profile Detection in Low-Resource Settings.”</w:t>
      </w:r>
      <w:r w:rsidRPr="0083574E">
        <w:rPr>
          <w:color w:val="000000" w:themeColor="text1"/>
          <w:sz w:val="28"/>
          <w:szCs w:val="28"/>
          <w:lang w:val="en-IN"/>
        </w:rPr>
        <w:t xml:space="preserve"> Expert Systems with Applications, Vol. X, Issue Y</w:t>
      </w:r>
      <w:r w:rsidR="00917894">
        <w:rPr>
          <w:color w:val="000000" w:themeColor="text1"/>
          <w:sz w:val="28"/>
          <w:szCs w:val="28"/>
          <w:lang w:val="en-IN"/>
        </w:rPr>
        <w:t>.</w:t>
      </w:r>
    </w:p>
    <w:p w14:paraId="54098F25" w14:textId="77777777" w:rsidR="007F41B4" w:rsidRPr="0083574E" w:rsidRDefault="007F41B4" w:rsidP="0083574E">
      <w:pPr>
        <w:spacing w:line="360" w:lineRule="auto"/>
        <w:jc w:val="both"/>
        <w:rPr>
          <w:color w:val="000000" w:themeColor="text1"/>
          <w:sz w:val="28"/>
          <w:szCs w:val="28"/>
          <w:lang w:val="en-IN"/>
        </w:rPr>
      </w:pPr>
    </w:p>
    <w:p w14:paraId="1B9CE5F3" w14:textId="77777777" w:rsidR="0083574E" w:rsidRDefault="0083574E" w:rsidP="0083574E">
      <w:pPr>
        <w:numPr>
          <w:ilvl w:val="0"/>
          <w:numId w:val="51"/>
        </w:numPr>
        <w:spacing w:line="360" w:lineRule="auto"/>
        <w:jc w:val="both"/>
        <w:rPr>
          <w:color w:val="000000" w:themeColor="text1"/>
          <w:sz w:val="28"/>
          <w:szCs w:val="28"/>
          <w:lang w:val="en-IN"/>
        </w:rPr>
      </w:pPr>
      <w:r w:rsidRPr="0083574E">
        <w:rPr>
          <w:color w:val="000000" w:themeColor="text1"/>
          <w:sz w:val="28"/>
          <w:szCs w:val="28"/>
          <w:lang w:val="en-IN"/>
        </w:rPr>
        <w:t>Focuses on how language models and sentiment divergence can be leveraged in multilingual or underrepresented language datasets.</w:t>
      </w:r>
    </w:p>
    <w:p w14:paraId="681A8557" w14:textId="77777777" w:rsidR="007F41B4" w:rsidRPr="0083574E" w:rsidRDefault="007F41B4" w:rsidP="007F41B4">
      <w:pPr>
        <w:spacing w:line="360" w:lineRule="auto"/>
        <w:ind w:left="720"/>
        <w:jc w:val="both"/>
        <w:rPr>
          <w:color w:val="000000" w:themeColor="text1"/>
          <w:sz w:val="28"/>
          <w:szCs w:val="28"/>
          <w:lang w:val="en-IN"/>
        </w:rPr>
      </w:pPr>
    </w:p>
    <w:p w14:paraId="5CBB4BB7" w14:textId="405BD6FE" w:rsidR="007F41B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[Author(s) Name], [Year]. </w:t>
      </w:r>
      <w:r w:rsidRPr="0083574E">
        <w:rPr>
          <w:i/>
          <w:iCs/>
          <w:color w:val="000000" w:themeColor="text1"/>
          <w:sz w:val="28"/>
          <w:szCs w:val="28"/>
          <w:lang w:val="en-IN"/>
        </w:rPr>
        <w:t>“Explainable AI for Social Media Security: Detecting Fake Accounts with Interpretability.”</w:t>
      </w:r>
      <w:r w:rsidRPr="0083574E">
        <w:rPr>
          <w:color w:val="000000" w:themeColor="text1"/>
          <w:sz w:val="28"/>
          <w:szCs w:val="28"/>
          <w:lang w:val="en-IN"/>
        </w:rPr>
        <w:t xml:space="preserve"> ACM Transactions on Cybersecurity, Vol. X, Issue Y</w:t>
      </w:r>
      <w:r w:rsidR="00917894">
        <w:rPr>
          <w:color w:val="000000" w:themeColor="text1"/>
          <w:sz w:val="28"/>
          <w:szCs w:val="28"/>
          <w:lang w:val="en-IN"/>
        </w:rPr>
        <w:t>.</w:t>
      </w:r>
    </w:p>
    <w:p w14:paraId="2B537302" w14:textId="77777777" w:rsidR="007F41B4" w:rsidRPr="0083574E" w:rsidRDefault="007F41B4" w:rsidP="0083574E">
      <w:pPr>
        <w:spacing w:line="360" w:lineRule="auto"/>
        <w:jc w:val="both"/>
        <w:rPr>
          <w:color w:val="000000" w:themeColor="text1"/>
          <w:sz w:val="28"/>
          <w:szCs w:val="28"/>
          <w:lang w:val="en-IN"/>
        </w:rPr>
      </w:pPr>
    </w:p>
    <w:p w14:paraId="2775B26C" w14:textId="77777777" w:rsidR="0083574E" w:rsidRDefault="0083574E" w:rsidP="0083574E">
      <w:pPr>
        <w:numPr>
          <w:ilvl w:val="0"/>
          <w:numId w:val="52"/>
        </w:numPr>
        <w:spacing w:line="360" w:lineRule="auto"/>
        <w:jc w:val="both"/>
        <w:rPr>
          <w:color w:val="000000" w:themeColor="text1"/>
          <w:sz w:val="28"/>
          <w:szCs w:val="28"/>
          <w:lang w:val="en-IN"/>
        </w:rPr>
      </w:pPr>
      <w:r w:rsidRPr="0083574E">
        <w:rPr>
          <w:color w:val="000000" w:themeColor="text1"/>
          <w:sz w:val="28"/>
          <w:szCs w:val="28"/>
          <w:lang w:val="en-IN"/>
        </w:rPr>
        <w:t>Introduces interpretable AI models such as SHAP and LIME in fake profile detection to improve trust and transparency.</w:t>
      </w:r>
    </w:p>
    <w:p w14:paraId="7BCACBD2" w14:textId="77777777" w:rsidR="0083574E" w:rsidRDefault="0083574E" w:rsidP="0083574E">
      <w:pPr>
        <w:spacing w:line="360" w:lineRule="auto"/>
        <w:ind w:left="720"/>
        <w:jc w:val="both"/>
        <w:rPr>
          <w:color w:val="000000" w:themeColor="text1"/>
          <w:sz w:val="28"/>
          <w:szCs w:val="28"/>
          <w:lang w:val="en-IN"/>
        </w:rPr>
      </w:pPr>
    </w:p>
    <w:p w14:paraId="7135C547" w14:textId="77777777" w:rsidR="0083574E" w:rsidRDefault="0083574E" w:rsidP="0083574E">
      <w:pPr>
        <w:spacing w:line="360" w:lineRule="auto"/>
        <w:ind w:left="720"/>
        <w:jc w:val="both"/>
        <w:rPr>
          <w:color w:val="000000" w:themeColor="text1"/>
          <w:sz w:val="28"/>
          <w:szCs w:val="28"/>
          <w:lang w:val="en-IN"/>
        </w:rPr>
      </w:pPr>
    </w:p>
    <w:p w14:paraId="0614076B" w14:textId="77777777" w:rsidR="0083574E" w:rsidRDefault="0083574E" w:rsidP="0083574E">
      <w:pPr>
        <w:spacing w:line="360" w:lineRule="auto"/>
        <w:ind w:left="720"/>
        <w:jc w:val="both"/>
        <w:rPr>
          <w:color w:val="000000" w:themeColor="text1"/>
          <w:sz w:val="28"/>
          <w:szCs w:val="28"/>
          <w:lang w:val="en-IN"/>
        </w:rPr>
      </w:pPr>
    </w:p>
    <w:p w14:paraId="01458846" w14:textId="77777777" w:rsidR="0083574E" w:rsidRDefault="0083574E" w:rsidP="0083574E">
      <w:pPr>
        <w:spacing w:line="360" w:lineRule="auto"/>
        <w:ind w:left="720"/>
        <w:jc w:val="both"/>
        <w:rPr>
          <w:color w:val="000000" w:themeColor="text1"/>
          <w:sz w:val="28"/>
          <w:szCs w:val="28"/>
          <w:lang w:val="en-IN"/>
        </w:rPr>
      </w:pPr>
    </w:p>
    <w:p w14:paraId="3126292C" w14:textId="77777777" w:rsidR="0083574E" w:rsidRDefault="0083574E" w:rsidP="0083574E">
      <w:pPr>
        <w:spacing w:line="360" w:lineRule="auto"/>
        <w:ind w:left="720"/>
        <w:jc w:val="both"/>
        <w:rPr>
          <w:color w:val="000000" w:themeColor="text1"/>
          <w:sz w:val="28"/>
          <w:szCs w:val="28"/>
          <w:lang w:val="en-IN"/>
        </w:rPr>
      </w:pPr>
    </w:p>
    <w:p w14:paraId="694A9733" w14:textId="17E0DD7A" w:rsidR="0083574E" w:rsidRPr="007F41B4" w:rsidRDefault="0083574E" w:rsidP="007F41B4">
      <w:pPr>
        <w:pStyle w:val="ListParagraph"/>
        <w:numPr>
          <w:ilvl w:val="1"/>
          <w:numId w:val="43"/>
        </w:numPr>
        <w:spacing w:line="360" w:lineRule="auto"/>
        <w:jc w:val="both"/>
        <w:rPr>
          <w:color w:val="000000" w:themeColor="text1"/>
          <w:sz w:val="28"/>
          <w:szCs w:val="28"/>
          <w:lang w:val="en-IN"/>
        </w:rPr>
      </w:pPr>
      <w:r w:rsidRPr="007F41B4">
        <w:rPr>
          <w:color w:val="000000" w:themeColor="text1"/>
          <w:sz w:val="28"/>
          <w:szCs w:val="28"/>
          <w:lang w:val="en-IN"/>
        </w:rPr>
        <w:t>Workshop &amp; Poster Presentations</w:t>
      </w:r>
    </w:p>
    <w:p w14:paraId="6D60065C" w14:textId="77777777" w:rsidR="007F41B4" w:rsidRPr="007F41B4" w:rsidRDefault="007F41B4" w:rsidP="007F41B4">
      <w:pPr>
        <w:pStyle w:val="ListParagraph"/>
        <w:spacing w:line="360" w:lineRule="auto"/>
        <w:ind w:left="1440"/>
        <w:jc w:val="both"/>
        <w:rPr>
          <w:color w:val="000000" w:themeColor="text1"/>
          <w:sz w:val="28"/>
          <w:szCs w:val="28"/>
          <w:lang w:val="en-IN"/>
        </w:rPr>
      </w:pPr>
    </w:p>
    <w:p w14:paraId="3C7A52C7" w14:textId="1A8B59D3" w:rsidR="007F41B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Presented at the AI &amp; Cybersecurity Workshop</w:t>
      </w:r>
    </w:p>
    <w:p w14:paraId="7F19256A" w14:textId="77777777" w:rsidR="007F41B4" w:rsidRPr="0083574E" w:rsidRDefault="007F41B4" w:rsidP="0083574E">
      <w:pPr>
        <w:spacing w:line="360" w:lineRule="auto"/>
        <w:jc w:val="both"/>
        <w:rPr>
          <w:color w:val="000000" w:themeColor="text1"/>
          <w:sz w:val="28"/>
          <w:szCs w:val="28"/>
          <w:lang w:val="en-IN"/>
        </w:rPr>
      </w:pPr>
    </w:p>
    <w:p w14:paraId="638B4E77" w14:textId="77777777" w:rsidR="0083574E" w:rsidRDefault="0083574E" w:rsidP="0083574E">
      <w:pPr>
        <w:numPr>
          <w:ilvl w:val="0"/>
          <w:numId w:val="53"/>
        </w:numPr>
        <w:spacing w:line="360" w:lineRule="auto"/>
        <w:jc w:val="both"/>
        <w:rPr>
          <w:color w:val="000000" w:themeColor="text1"/>
          <w:sz w:val="28"/>
          <w:szCs w:val="28"/>
          <w:lang w:val="en-IN"/>
        </w:rPr>
      </w:pPr>
      <w:r w:rsidRPr="0083574E">
        <w:rPr>
          <w:color w:val="000000" w:themeColor="text1"/>
          <w:sz w:val="28"/>
          <w:szCs w:val="28"/>
          <w:lang w:val="en-IN"/>
        </w:rPr>
        <w:t>Demonstrated the implementation and real-world application of the fake profile detection system.</w:t>
      </w:r>
    </w:p>
    <w:p w14:paraId="350A75D0" w14:textId="77777777" w:rsidR="007F41B4" w:rsidRPr="0083574E" w:rsidRDefault="007F41B4" w:rsidP="007F41B4">
      <w:pPr>
        <w:spacing w:line="360" w:lineRule="auto"/>
        <w:ind w:left="720"/>
        <w:jc w:val="both"/>
        <w:rPr>
          <w:color w:val="000000" w:themeColor="text1"/>
          <w:sz w:val="28"/>
          <w:szCs w:val="28"/>
          <w:lang w:val="en-IN"/>
        </w:rPr>
      </w:pPr>
    </w:p>
    <w:p w14:paraId="724E079D" w14:textId="07CCF424"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Poster Presentation at NLP for Online Safety Symposium, </w:t>
      </w:r>
    </w:p>
    <w:p w14:paraId="296C7D3E" w14:textId="77777777" w:rsidR="007F41B4" w:rsidRPr="0083574E" w:rsidRDefault="007F41B4" w:rsidP="0083574E">
      <w:pPr>
        <w:spacing w:line="360" w:lineRule="auto"/>
        <w:jc w:val="both"/>
        <w:rPr>
          <w:color w:val="000000" w:themeColor="text1"/>
          <w:sz w:val="28"/>
          <w:szCs w:val="28"/>
          <w:lang w:val="en-IN"/>
        </w:rPr>
      </w:pPr>
    </w:p>
    <w:p w14:paraId="368710D1" w14:textId="77777777" w:rsidR="0083574E" w:rsidRDefault="0083574E" w:rsidP="0083574E">
      <w:pPr>
        <w:numPr>
          <w:ilvl w:val="0"/>
          <w:numId w:val="54"/>
        </w:numPr>
        <w:spacing w:line="360" w:lineRule="auto"/>
        <w:jc w:val="both"/>
        <w:rPr>
          <w:color w:val="000000" w:themeColor="text1"/>
          <w:sz w:val="28"/>
          <w:szCs w:val="28"/>
          <w:lang w:val="en-IN"/>
        </w:rPr>
      </w:pPr>
      <w:r w:rsidRPr="0083574E">
        <w:rPr>
          <w:color w:val="000000" w:themeColor="text1"/>
          <w:sz w:val="28"/>
          <w:szCs w:val="28"/>
          <w:lang w:val="en-IN"/>
        </w:rPr>
        <w:t>Showcased an NLP-based pipeline for real-time detection of social media bots and fraudulent profiles.</w:t>
      </w:r>
    </w:p>
    <w:p w14:paraId="1CDDFB7E" w14:textId="77777777" w:rsidR="007F41B4" w:rsidRPr="0083574E" w:rsidRDefault="007F41B4" w:rsidP="007F41B4">
      <w:pPr>
        <w:spacing w:line="360" w:lineRule="auto"/>
        <w:ind w:left="720"/>
        <w:jc w:val="both"/>
        <w:rPr>
          <w:color w:val="000000" w:themeColor="text1"/>
          <w:sz w:val="28"/>
          <w:szCs w:val="28"/>
          <w:lang w:val="en-IN"/>
        </w:rPr>
      </w:pPr>
    </w:p>
    <w:p w14:paraId="769CE249" w14:textId="4D27B80F"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Participated in ETH Zurich Machine Learning Workshop, </w:t>
      </w:r>
    </w:p>
    <w:p w14:paraId="7C2624CB" w14:textId="77777777" w:rsidR="007F41B4" w:rsidRPr="0083574E" w:rsidRDefault="007F41B4" w:rsidP="0083574E">
      <w:pPr>
        <w:spacing w:line="360" w:lineRule="auto"/>
        <w:jc w:val="both"/>
        <w:rPr>
          <w:color w:val="000000" w:themeColor="text1"/>
          <w:sz w:val="28"/>
          <w:szCs w:val="28"/>
          <w:lang w:val="en-IN"/>
        </w:rPr>
      </w:pPr>
    </w:p>
    <w:p w14:paraId="7BA20BD8" w14:textId="77777777" w:rsidR="0083574E" w:rsidRDefault="0083574E" w:rsidP="0083574E">
      <w:pPr>
        <w:numPr>
          <w:ilvl w:val="0"/>
          <w:numId w:val="55"/>
        </w:numPr>
        <w:spacing w:line="360" w:lineRule="auto"/>
        <w:jc w:val="both"/>
        <w:rPr>
          <w:color w:val="000000" w:themeColor="text1"/>
          <w:sz w:val="28"/>
          <w:szCs w:val="28"/>
          <w:lang w:val="en-IN"/>
        </w:rPr>
      </w:pPr>
      <w:r w:rsidRPr="0083574E">
        <w:rPr>
          <w:color w:val="000000" w:themeColor="text1"/>
          <w:sz w:val="28"/>
          <w:szCs w:val="28"/>
          <w:lang w:val="en-IN"/>
        </w:rPr>
        <w:t>Shared findings on adversarial resistance in social network authentication systems.</w:t>
      </w:r>
    </w:p>
    <w:p w14:paraId="66BC08EC" w14:textId="77777777" w:rsidR="007F41B4" w:rsidRDefault="007F41B4" w:rsidP="007F41B4">
      <w:pPr>
        <w:spacing w:line="360" w:lineRule="auto"/>
        <w:ind w:left="720"/>
        <w:jc w:val="both"/>
        <w:rPr>
          <w:color w:val="000000" w:themeColor="text1"/>
          <w:sz w:val="28"/>
          <w:szCs w:val="28"/>
          <w:lang w:val="en-IN"/>
        </w:rPr>
      </w:pPr>
    </w:p>
    <w:p w14:paraId="49974FF0" w14:textId="77777777" w:rsidR="007F41B4" w:rsidRDefault="007F41B4" w:rsidP="007F41B4">
      <w:pPr>
        <w:spacing w:line="360" w:lineRule="auto"/>
        <w:ind w:left="720"/>
        <w:jc w:val="both"/>
        <w:rPr>
          <w:color w:val="000000" w:themeColor="text1"/>
          <w:sz w:val="28"/>
          <w:szCs w:val="28"/>
          <w:lang w:val="en-IN"/>
        </w:rPr>
      </w:pPr>
    </w:p>
    <w:p w14:paraId="29740C44" w14:textId="77777777" w:rsidR="007F41B4" w:rsidRDefault="007F41B4" w:rsidP="007F41B4">
      <w:pPr>
        <w:spacing w:line="360" w:lineRule="auto"/>
        <w:ind w:left="720"/>
        <w:jc w:val="both"/>
        <w:rPr>
          <w:color w:val="000000" w:themeColor="text1"/>
          <w:sz w:val="28"/>
          <w:szCs w:val="28"/>
          <w:lang w:val="en-IN"/>
        </w:rPr>
      </w:pPr>
    </w:p>
    <w:p w14:paraId="0B3AB111" w14:textId="77777777" w:rsidR="007F41B4" w:rsidRDefault="007F41B4" w:rsidP="007F41B4">
      <w:pPr>
        <w:spacing w:line="360" w:lineRule="auto"/>
        <w:ind w:left="720"/>
        <w:jc w:val="both"/>
        <w:rPr>
          <w:color w:val="000000" w:themeColor="text1"/>
          <w:sz w:val="28"/>
          <w:szCs w:val="28"/>
          <w:lang w:val="en-IN"/>
        </w:rPr>
      </w:pPr>
    </w:p>
    <w:p w14:paraId="6A27592E" w14:textId="77777777" w:rsidR="007F41B4" w:rsidRDefault="007F41B4" w:rsidP="007F41B4">
      <w:pPr>
        <w:spacing w:line="360" w:lineRule="auto"/>
        <w:ind w:left="720"/>
        <w:jc w:val="both"/>
        <w:rPr>
          <w:color w:val="000000" w:themeColor="text1"/>
          <w:sz w:val="28"/>
          <w:szCs w:val="28"/>
          <w:lang w:val="en-IN"/>
        </w:rPr>
      </w:pPr>
    </w:p>
    <w:p w14:paraId="2E943D72" w14:textId="77777777" w:rsidR="007F41B4" w:rsidRDefault="007F41B4" w:rsidP="007F41B4">
      <w:pPr>
        <w:spacing w:line="360" w:lineRule="auto"/>
        <w:ind w:left="720"/>
        <w:jc w:val="both"/>
        <w:rPr>
          <w:color w:val="000000" w:themeColor="text1"/>
          <w:sz w:val="28"/>
          <w:szCs w:val="28"/>
          <w:lang w:val="en-IN"/>
        </w:rPr>
      </w:pPr>
    </w:p>
    <w:p w14:paraId="6928C8F7" w14:textId="77777777" w:rsidR="007F41B4" w:rsidRDefault="007F41B4" w:rsidP="007F41B4">
      <w:pPr>
        <w:spacing w:line="360" w:lineRule="auto"/>
        <w:ind w:left="720"/>
        <w:jc w:val="both"/>
        <w:rPr>
          <w:color w:val="000000" w:themeColor="text1"/>
          <w:sz w:val="28"/>
          <w:szCs w:val="28"/>
          <w:lang w:val="en-IN"/>
        </w:rPr>
      </w:pPr>
    </w:p>
    <w:p w14:paraId="48E31664" w14:textId="77777777" w:rsidR="007F41B4" w:rsidRDefault="007F41B4" w:rsidP="007F41B4">
      <w:pPr>
        <w:spacing w:line="360" w:lineRule="auto"/>
        <w:ind w:left="720"/>
        <w:jc w:val="both"/>
        <w:rPr>
          <w:color w:val="000000" w:themeColor="text1"/>
          <w:sz w:val="28"/>
          <w:szCs w:val="28"/>
          <w:lang w:val="en-IN"/>
        </w:rPr>
      </w:pPr>
    </w:p>
    <w:p w14:paraId="610E2C56" w14:textId="77777777" w:rsidR="007F41B4" w:rsidRDefault="007F41B4" w:rsidP="007F41B4">
      <w:pPr>
        <w:spacing w:line="360" w:lineRule="auto"/>
        <w:ind w:left="720"/>
        <w:jc w:val="both"/>
        <w:rPr>
          <w:color w:val="000000" w:themeColor="text1"/>
          <w:sz w:val="28"/>
          <w:szCs w:val="28"/>
          <w:lang w:val="en-IN"/>
        </w:rPr>
      </w:pPr>
    </w:p>
    <w:p w14:paraId="4519C088" w14:textId="77777777" w:rsidR="007F41B4" w:rsidRDefault="007F41B4" w:rsidP="007F41B4">
      <w:pPr>
        <w:spacing w:line="360" w:lineRule="auto"/>
        <w:ind w:left="720"/>
        <w:jc w:val="both"/>
        <w:rPr>
          <w:color w:val="000000" w:themeColor="text1"/>
          <w:sz w:val="28"/>
          <w:szCs w:val="28"/>
          <w:lang w:val="en-IN"/>
        </w:rPr>
      </w:pPr>
    </w:p>
    <w:p w14:paraId="6A1EA355" w14:textId="77777777" w:rsidR="007F41B4" w:rsidRDefault="007F41B4" w:rsidP="007F41B4">
      <w:pPr>
        <w:spacing w:line="360" w:lineRule="auto"/>
        <w:ind w:left="720"/>
        <w:jc w:val="both"/>
        <w:rPr>
          <w:color w:val="000000" w:themeColor="text1"/>
          <w:sz w:val="28"/>
          <w:szCs w:val="28"/>
          <w:lang w:val="en-IN"/>
        </w:rPr>
      </w:pPr>
    </w:p>
    <w:p w14:paraId="4E19D222" w14:textId="77777777" w:rsidR="007F41B4" w:rsidRDefault="007F41B4" w:rsidP="007F41B4">
      <w:pPr>
        <w:spacing w:line="360" w:lineRule="auto"/>
        <w:ind w:left="720"/>
        <w:jc w:val="both"/>
        <w:rPr>
          <w:color w:val="000000" w:themeColor="text1"/>
          <w:sz w:val="28"/>
          <w:szCs w:val="28"/>
          <w:lang w:val="en-IN"/>
        </w:rPr>
      </w:pPr>
    </w:p>
    <w:p w14:paraId="2DE8920A" w14:textId="77777777" w:rsidR="007F41B4" w:rsidRDefault="007F41B4" w:rsidP="007F41B4">
      <w:pPr>
        <w:spacing w:line="360" w:lineRule="auto"/>
        <w:ind w:left="720"/>
        <w:jc w:val="both"/>
        <w:rPr>
          <w:color w:val="000000" w:themeColor="text1"/>
          <w:sz w:val="28"/>
          <w:szCs w:val="28"/>
          <w:lang w:val="en-IN"/>
        </w:rPr>
      </w:pPr>
    </w:p>
    <w:p w14:paraId="3B60881E" w14:textId="77777777" w:rsidR="007F41B4" w:rsidRDefault="007F41B4" w:rsidP="007F41B4">
      <w:pPr>
        <w:spacing w:line="360" w:lineRule="auto"/>
        <w:ind w:left="720"/>
        <w:jc w:val="both"/>
        <w:rPr>
          <w:color w:val="000000" w:themeColor="text1"/>
          <w:sz w:val="28"/>
          <w:szCs w:val="28"/>
          <w:lang w:val="en-IN"/>
        </w:rPr>
      </w:pPr>
    </w:p>
    <w:p w14:paraId="5BBC46BB" w14:textId="77777777" w:rsidR="007F41B4" w:rsidRPr="0083574E" w:rsidRDefault="007F41B4" w:rsidP="007F41B4">
      <w:pPr>
        <w:spacing w:line="360" w:lineRule="auto"/>
        <w:ind w:left="720"/>
        <w:jc w:val="both"/>
        <w:rPr>
          <w:color w:val="000000" w:themeColor="text1"/>
          <w:sz w:val="28"/>
          <w:szCs w:val="28"/>
          <w:lang w:val="en-IN"/>
        </w:rPr>
      </w:pPr>
    </w:p>
    <w:p w14:paraId="12AD4B18" w14:textId="109145BC" w:rsidR="0083574E" w:rsidRPr="007F41B4" w:rsidRDefault="0083574E" w:rsidP="007F41B4">
      <w:pPr>
        <w:pStyle w:val="ListParagraph"/>
        <w:numPr>
          <w:ilvl w:val="1"/>
          <w:numId w:val="43"/>
        </w:numPr>
        <w:spacing w:line="360" w:lineRule="auto"/>
        <w:jc w:val="both"/>
        <w:rPr>
          <w:color w:val="000000" w:themeColor="text1"/>
          <w:sz w:val="28"/>
          <w:szCs w:val="28"/>
          <w:lang w:val="en-IN"/>
        </w:rPr>
      </w:pPr>
      <w:r w:rsidRPr="007F41B4">
        <w:rPr>
          <w:color w:val="000000" w:themeColor="text1"/>
          <w:sz w:val="28"/>
          <w:szCs w:val="28"/>
          <w:lang w:val="en-IN"/>
        </w:rPr>
        <w:t>Open-Source Contributions</w:t>
      </w:r>
    </w:p>
    <w:p w14:paraId="1CF57B8B" w14:textId="77777777" w:rsidR="007F41B4" w:rsidRPr="007F41B4" w:rsidRDefault="007F41B4" w:rsidP="007F41B4">
      <w:pPr>
        <w:pStyle w:val="ListParagraph"/>
        <w:spacing w:line="360" w:lineRule="auto"/>
        <w:ind w:left="1440"/>
        <w:jc w:val="both"/>
        <w:rPr>
          <w:color w:val="000000" w:themeColor="text1"/>
          <w:sz w:val="28"/>
          <w:szCs w:val="28"/>
          <w:lang w:val="en-IN"/>
        </w:rPr>
      </w:pPr>
    </w:p>
    <w:p w14:paraId="1D26814E" w14:textId="4DDA5CD2" w:rsidR="0083574E"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xml:space="preserve">• GitHub Repository: </w:t>
      </w:r>
    </w:p>
    <w:p w14:paraId="5F894748" w14:textId="77777777" w:rsidR="00917894" w:rsidRPr="0083574E" w:rsidRDefault="00917894" w:rsidP="0083574E">
      <w:pPr>
        <w:spacing w:line="360" w:lineRule="auto"/>
        <w:jc w:val="both"/>
        <w:rPr>
          <w:color w:val="000000" w:themeColor="text1"/>
          <w:sz w:val="28"/>
          <w:szCs w:val="28"/>
          <w:lang w:val="en-IN"/>
        </w:rPr>
      </w:pPr>
    </w:p>
    <w:p w14:paraId="693B5FE8" w14:textId="77777777" w:rsidR="0083574E" w:rsidRDefault="0083574E" w:rsidP="0083574E">
      <w:pPr>
        <w:numPr>
          <w:ilvl w:val="0"/>
          <w:numId w:val="56"/>
        </w:numPr>
        <w:spacing w:line="360" w:lineRule="auto"/>
        <w:jc w:val="both"/>
        <w:rPr>
          <w:color w:val="000000" w:themeColor="text1"/>
          <w:sz w:val="28"/>
          <w:szCs w:val="28"/>
          <w:lang w:val="en-IN"/>
        </w:rPr>
      </w:pPr>
      <w:r w:rsidRPr="0083574E">
        <w:rPr>
          <w:color w:val="000000" w:themeColor="text1"/>
          <w:sz w:val="28"/>
          <w:szCs w:val="28"/>
          <w:lang w:val="en-IN"/>
        </w:rPr>
        <w:t>The project’s dataset preprocessing, feature extraction scripts, annotated datasets, and model training pipelines are shared for future research and development.</w:t>
      </w:r>
    </w:p>
    <w:p w14:paraId="49C1C339" w14:textId="77777777" w:rsidR="00917894" w:rsidRPr="0083574E" w:rsidRDefault="00917894" w:rsidP="00917894">
      <w:pPr>
        <w:spacing w:line="360" w:lineRule="auto"/>
        <w:ind w:left="720"/>
        <w:jc w:val="both"/>
        <w:rPr>
          <w:color w:val="000000" w:themeColor="text1"/>
          <w:sz w:val="28"/>
          <w:szCs w:val="28"/>
          <w:lang w:val="en-IN"/>
        </w:rPr>
      </w:pPr>
    </w:p>
    <w:p w14:paraId="123FB6E1" w14:textId="5BF38947" w:rsidR="0091789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Published Python Package: social-fake-detector on PyPI</w:t>
      </w:r>
    </w:p>
    <w:p w14:paraId="26549E7B" w14:textId="77777777" w:rsidR="00917894" w:rsidRPr="0083574E" w:rsidRDefault="00917894" w:rsidP="0083574E">
      <w:pPr>
        <w:spacing w:line="360" w:lineRule="auto"/>
        <w:jc w:val="both"/>
        <w:rPr>
          <w:color w:val="000000" w:themeColor="text1"/>
          <w:sz w:val="28"/>
          <w:szCs w:val="28"/>
          <w:lang w:val="en-IN"/>
        </w:rPr>
      </w:pPr>
    </w:p>
    <w:p w14:paraId="6389A8CF" w14:textId="77777777" w:rsidR="0083574E" w:rsidRDefault="0083574E" w:rsidP="0083574E">
      <w:pPr>
        <w:numPr>
          <w:ilvl w:val="0"/>
          <w:numId w:val="57"/>
        </w:numPr>
        <w:spacing w:line="360" w:lineRule="auto"/>
        <w:jc w:val="both"/>
        <w:rPr>
          <w:color w:val="000000" w:themeColor="text1"/>
          <w:sz w:val="28"/>
          <w:szCs w:val="28"/>
          <w:lang w:val="en-IN"/>
        </w:rPr>
      </w:pPr>
      <w:r w:rsidRPr="0083574E">
        <w:rPr>
          <w:color w:val="000000" w:themeColor="text1"/>
          <w:sz w:val="28"/>
          <w:szCs w:val="28"/>
          <w:lang w:val="en-IN"/>
        </w:rPr>
        <w:t>A pip-installable tool for quickly detecting and flagging fake profiles using pre-trained ML models.</w:t>
      </w:r>
    </w:p>
    <w:p w14:paraId="0975A832" w14:textId="77777777" w:rsidR="00917894" w:rsidRPr="0083574E" w:rsidRDefault="00917894" w:rsidP="00917894">
      <w:pPr>
        <w:spacing w:line="360" w:lineRule="auto"/>
        <w:ind w:left="720"/>
        <w:jc w:val="both"/>
        <w:rPr>
          <w:color w:val="000000" w:themeColor="text1"/>
          <w:sz w:val="28"/>
          <w:szCs w:val="28"/>
          <w:lang w:val="en-IN"/>
        </w:rPr>
      </w:pPr>
    </w:p>
    <w:p w14:paraId="157D1F7C" w14:textId="7B16F76A" w:rsidR="00917894" w:rsidRDefault="0083574E" w:rsidP="0083574E">
      <w:pPr>
        <w:spacing w:line="360" w:lineRule="auto"/>
        <w:jc w:val="both"/>
        <w:rPr>
          <w:color w:val="000000" w:themeColor="text1"/>
          <w:sz w:val="28"/>
          <w:szCs w:val="28"/>
          <w:lang w:val="en-IN"/>
        </w:rPr>
      </w:pPr>
      <w:r w:rsidRPr="0083574E">
        <w:rPr>
          <w:color w:val="000000" w:themeColor="text1"/>
          <w:sz w:val="28"/>
          <w:szCs w:val="28"/>
          <w:lang w:val="en-IN"/>
        </w:rPr>
        <w:t>• Jupyter Notebooks on Kaggle</w:t>
      </w:r>
    </w:p>
    <w:p w14:paraId="1FAF2B36" w14:textId="77777777" w:rsidR="00917894" w:rsidRPr="0083574E" w:rsidRDefault="00917894" w:rsidP="0083574E">
      <w:pPr>
        <w:spacing w:line="360" w:lineRule="auto"/>
        <w:jc w:val="both"/>
        <w:rPr>
          <w:color w:val="000000" w:themeColor="text1"/>
          <w:sz w:val="28"/>
          <w:szCs w:val="28"/>
          <w:lang w:val="en-IN"/>
        </w:rPr>
      </w:pPr>
    </w:p>
    <w:p w14:paraId="21850AA5" w14:textId="273702E9" w:rsidR="0083574E" w:rsidRPr="0083574E" w:rsidRDefault="0083574E" w:rsidP="0083574E">
      <w:pPr>
        <w:numPr>
          <w:ilvl w:val="0"/>
          <w:numId w:val="58"/>
        </w:numPr>
        <w:spacing w:line="360" w:lineRule="auto"/>
        <w:jc w:val="both"/>
        <w:rPr>
          <w:color w:val="000000" w:themeColor="text1"/>
          <w:sz w:val="28"/>
          <w:szCs w:val="28"/>
          <w:lang w:val="en-IN"/>
        </w:rPr>
      </w:pPr>
      <w:r w:rsidRPr="0083574E">
        <w:rPr>
          <w:color w:val="000000" w:themeColor="text1"/>
          <w:sz w:val="28"/>
          <w:szCs w:val="28"/>
          <w:lang w:val="en-IN"/>
        </w:rPr>
        <w:t>Contains end-to-end notebooks showcasing experiments with classical ML and deep learning models on fake profile data</w:t>
      </w:r>
      <w:r>
        <w:rPr>
          <w:color w:val="000000" w:themeColor="text1"/>
          <w:sz w:val="28"/>
          <w:szCs w:val="28"/>
          <w:lang w:val="en-IN"/>
        </w:rPr>
        <w:t>.</w:t>
      </w:r>
    </w:p>
    <w:p w14:paraId="4691C149" w14:textId="77777777" w:rsidR="004F2D5E" w:rsidRPr="003A1303" w:rsidRDefault="004F2D5E" w:rsidP="00074313">
      <w:pPr>
        <w:spacing w:line="360" w:lineRule="auto"/>
        <w:jc w:val="both"/>
        <w:rPr>
          <w:color w:val="000000" w:themeColor="text1"/>
          <w:sz w:val="24"/>
          <w:szCs w:val="24"/>
          <w:lang w:val="en-IN"/>
        </w:rPr>
      </w:pPr>
    </w:p>
    <w:sectPr w:rsidR="004F2D5E" w:rsidRPr="003A1303" w:rsidSect="002C7E0A">
      <w:headerReference w:type="default" r:id="rId21"/>
      <w:pgSz w:w="12240" w:h="15840"/>
      <w:pgMar w:top="420" w:right="737" w:bottom="278" w:left="737"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F566D" w14:textId="77777777" w:rsidR="006550E5" w:rsidRDefault="006550E5" w:rsidP="00F71663">
      <w:r>
        <w:separator/>
      </w:r>
    </w:p>
  </w:endnote>
  <w:endnote w:type="continuationSeparator" w:id="0">
    <w:p w14:paraId="24741CAD" w14:textId="77777777" w:rsidR="006550E5" w:rsidRDefault="006550E5" w:rsidP="00F71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F9DE3" w14:textId="77777777" w:rsidR="006550E5" w:rsidRDefault="006550E5" w:rsidP="00F71663">
      <w:r>
        <w:separator/>
      </w:r>
    </w:p>
  </w:footnote>
  <w:footnote w:type="continuationSeparator" w:id="0">
    <w:p w14:paraId="5FE12785" w14:textId="77777777" w:rsidR="006550E5" w:rsidRDefault="006550E5" w:rsidP="00F71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3D2FF" w14:textId="71D07DE5" w:rsidR="00F71663" w:rsidRPr="00F71663" w:rsidRDefault="004C438A" w:rsidP="00F71663">
    <w:pPr>
      <w:pStyle w:val="Header"/>
    </w:pPr>
    <w:r>
      <w:rPr>
        <w:noProof/>
      </w:rPr>
      <mc:AlternateContent>
        <mc:Choice Requires="wps">
          <w:drawing>
            <wp:anchor distT="0" distB="0" distL="114300" distR="114300" simplePos="0" relativeHeight="251659264" behindDoc="0" locked="0" layoutInCell="1" allowOverlap="1" wp14:anchorId="291238AE" wp14:editId="207C634A">
              <wp:simplePos x="0" y="0"/>
              <wp:positionH relativeFrom="column">
                <wp:posOffset>2540</wp:posOffset>
              </wp:positionH>
              <wp:positionV relativeFrom="paragraph">
                <wp:posOffset>-160020</wp:posOffset>
              </wp:positionV>
              <wp:extent cx="6576060" cy="1066800"/>
              <wp:effectExtent l="19050" t="19050" r="15240" b="19050"/>
              <wp:wrapNone/>
              <wp:docPr id="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6060" cy="106680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3A7BC2" w14:textId="77777777" w:rsidR="006E248D" w:rsidRPr="00A975F2" w:rsidRDefault="006E248D" w:rsidP="006E248D">
                          <w:pPr>
                            <w:ind w:left="810" w:right="-14"/>
                            <w:jc w:val="center"/>
                            <w:rPr>
                              <w:rFonts w:ascii="Cambria" w:hAnsi="Cambria"/>
                              <w:b/>
                              <w:sz w:val="30"/>
                              <w:szCs w:val="30"/>
                            </w:rPr>
                          </w:pPr>
                          <w:r w:rsidRPr="00A975F2">
                            <w:rPr>
                              <w:rFonts w:ascii="Cambria" w:hAnsi="Cambria"/>
                              <w:b/>
                              <w:sz w:val="30"/>
                              <w:szCs w:val="30"/>
                            </w:rPr>
                            <w:t>Chandigarh Engineering College Jhanjeri</w:t>
                          </w:r>
                        </w:p>
                        <w:p w14:paraId="5BAA89EE" w14:textId="77777777" w:rsidR="006E248D" w:rsidRPr="00A975F2" w:rsidRDefault="006E248D" w:rsidP="006E248D">
                          <w:pPr>
                            <w:ind w:left="810" w:right="-14"/>
                            <w:jc w:val="center"/>
                            <w:rPr>
                              <w:rFonts w:ascii="Cambria" w:hAnsi="Cambria"/>
                              <w:b/>
                              <w:sz w:val="30"/>
                              <w:szCs w:val="30"/>
                            </w:rPr>
                          </w:pPr>
                          <w:r w:rsidRPr="00A975F2">
                            <w:rPr>
                              <w:rFonts w:ascii="Cambria" w:hAnsi="Cambria"/>
                              <w:b/>
                              <w:sz w:val="30"/>
                              <w:szCs w:val="30"/>
                            </w:rPr>
                            <w:t>Mohali-140307</w:t>
                          </w:r>
                        </w:p>
                        <w:p w14:paraId="387A621A" w14:textId="74AFD827" w:rsidR="006E248D" w:rsidRPr="00A975F2" w:rsidRDefault="006E248D" w:rsidP="006E248D">
                          <w:pPr>
                            <w:tabs>
                              <w:tab w:val="left" w:pos="1170"/>
                            </w:tabs>
                            <w:ind w:left="1080" w:right="-14"/>
                            <w:jc w:val="center"/>
                            <w:rPr>
                              <w:rFonts w:ascii="Cambria" w:hAnsi="Cambria"/>
                              <w:b/>
                              <w:sz w:val="30"/>
                              <w:szCs w:val="30"/>
                            </w:rPr>
                          </w:pPr>
                          <w:r w:rsidRPr="00A975F2">
                            <w:rPr>
                              <w:rFonts w:ascii="Cambria" w:hAnsi="Cambria"/>
                              <w:b/>
                              <w:sz w:val="30"/>
                              <w:szCs w:val="30"/>
                            </w:rPr>
                            <w:t xml:space="preserve">     Department of Artificial Intelligence and </w:t>
                          </w:r>
                          <w:r w:rsidR="004C438A">
                            <w:rPr>
                              <w:rFonts w:ascii="Cambria" w:hAnsi="Cambria"/>
                              <w:b/>
                              <w:sz w:val="30"/>
                              <w:szCs w:val="30"/>
                            </w:rPr>
                            <w:t>Machine Learning</w:t>
                          </w:r>
                        </w:p>
                        <w:p w14:paraId="78BC47B4" w14:textId="77777777" w:rsidR="00A23EC3" w:rsidRPr="00EA3D66" w:rsidRDefault="00A23EC3" w:rsidP="00A23EC3">
                          <w:pPr>
                            <w:ind w:left="2160" w:firstLine="720"/>
                            <w:jc w:val="center"/>
                            <w:rPr>
                              <w:rFonts w:ascii="Cambria" w:hAnsi="Cambria"/>
                              <w:b/>
                              <w:sz w:val="44"/>
                              <w:szCs w:val="5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1238AE" id="Rectangle: Rounded Corners 1" o:spid="_x0000_s1026" style="position:absolute;margin-left:.2pt;margin-top:-12.6pt;width:517.8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" strokeweight="3pt">
              <v:stroke linestyle="thinThin"/>
              <v:shadow color="#868686"/>
              <v:textbox>
                <w:txbxContent>
                  <w:p w14:paraId="213A7BC2" w14:textId="77777777" w:rsidR="006E248D" w:rsidRPr="00A975F2" w:rsidRDefault="006E248D" w:rsidP="006E248D">
                    <w:pPr>
                      <w:ind w:left="810" w:right="-14"/>
                      <w:jc w:val="center"/>
                      <w:rPr>
                        <w:rFonts w:ascii="Cambria" w:hAnsi="Cambria"/>
                        <w:b/>
                        <w:sz w:val="30"/>
                        <w:szCs w:val="30"/>
                      </w:rPr>
                    </w:pPr>
                    <w:r w:rsidRPr="00A975F2">
                      <w:rPr>
                        <w:rFonts w:ascii="Cambria" w:hAnsi="Cambria"/>
                        <w:b/>
                        <w:sz w:val="30"/>
                        <w:szCs w:val="30"/>
                      </w:rPr>
                      <w:t>Chandigarh Engineering College Jhanjeri</w:t>
                    </w:r>
                  </w:p>
                  <w:p w14:paraId="5BAA89EE" w14:textId="77777777" w:rsidR="006E248D" w:rsidRPr="00A975F2" w:rsidRDefault="006E248D" w:rsidP="006E248D">
                    <w:pPr>
                      <w:ind w:left="810" w:right="-14"/>
                      <w:jc w:val="center"/>
                      <w:rPr>
                        <w:rFonts w:ascii="Cambria" w:hAnsi="Cambria"/>
                        <w:b/>
                        <w:sz w:val="30"/>
                        <w:szCs w:val="30"/>
                      </w:rPr>
                    </w:pPr>
                    <w:r w:rsidRPr="00A975F2">
                      <w:rPr>
                        <w:rFonts w:ascii="Cambria" w:hAnsi="Cambria"/>
                        <w:b/>
                        <w:sz w:val="30"/>
                        <w:szCs w:val="30"/>
                      </w:rPr>
                      <w:t>Mohali-140307</w:t>
                    </w:r>
                  </w:p>
                  <w:p w14:paraId="387A621A" w14:textId="74AFD827" w:rsidR="006E248D" w:rsidRPr="00A975F2" w:rsidRDefault="006E248D" w:rsidP="006E248D">
                    <w:pPr>
                      <w:tabs>
                        <w:tab w:val="left" w:pos="1170"/>
                      </w:tabs>
                      <w:ind w:left="1080" w:right="-14"/>
                      <w:jc w:val="center"/>
                      <w:rPr>
                        <w:rFonts w:ascii="Cambria" w:hAnsi="Cambria"/>
                        <w:b/>
                        <w:sz w:val="30"/>
                        <w:szCs w:val="30"/>
                      </w:rPr>
                    </w:pPr>
                    <w:r w:rsidRPr="00A975F2">
                      <w:rPr>
                        <w:rFonts w:ascii="Cambria" w:hAnsi="Cambria"/>
                        <w:b/>
                        <w:sz w:val="30"/>
                        <w:szCs w:val="30"/>
                      </w:rPr>
                      <w:t xml:space="preserve">     Department of Artificial Intelligence and </w:t>
                    </w:r>
                    <w:r w:rsidR="004C438A">
                      <w:rPr>
                        <w:rFonts w:ascii="Cambria" w:hAnsi="Cambria"/>
                        <w:b/>
                        <w:sz w:val="30"/>
                        <w:szCs w:val="30"/>
                      </w:rPr>
                      <w:t>Machine Learning</w:t>
                    </w:r>
                  </w:p>
                  <w:p w14:paraId="78BC47B4" w14:textId="77777777" w:rsidR="00A23EC3" w:rsidRPr="00EA3D66" w:rsidRDefault="00A23EC3" w:rsidP="00A23EC3">
                    <w:pPr>
                      <w:ind w:left="2160" w:firstLine="720"/>
                      <w:jc w:val="center"/>
                      <w:rPr>
                        <w:rFonts w:ascii="Cambria" w:hAnsi="Cambria"/>
                        <w:b/>
                        <w:sz w:val="44"/>
                        <w:szCs w:val="52"/>
                      </w:rPr>
                    </w:pPr>
                  </w:p>
                </w:txbxContent>
              </v:textbox>
            </v:roundrect>
          </w:pict>
        </mc:Fallback>
      </mc:AlternateContent>
    </w:r>
    <w:r w:rsidR="00A23EC3" w:rsidRPr="006B3F02">
      <w:rPr>
        <w:noProof/>
      </w:rPr>
      <w:drawing>
        <wp:anchor distT="0" distB="0" distL="114300" distR="114300" simplePos="0" relativeHeight="251661312" behindDoc="0" locked="0" layoutInCell="1" allowOverlap="1" wp14:anchorId="161DED47" wp14:editId="698B3ED9">
          <wp:simplePos x="0" y="0"/>
          <wp:positionH relativeFrom="column">
            <wp:posOffset>170180</wp:posOffset>
          </wp:positionH>
          <wp:positionV relativeFrom="paragraph">
            <wp:posOffset>-111760</wp:posOffset>
          </wp:positionV>
          <wp:extent cx="982980" cy="941705"/>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82980" cy="9417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5D75"/>
    <w:multiLevelType w:val="multilevel"/>
    <w:tmpl w:val="1DB2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74B1F"/>
    <w:multiLevelType w:val="multilevel"/>
    <w:tmpl w:val="62F6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2E79"/>
    <w:multiLevelType w:val="multilevel"/>
    <w:tmpl w:val="1B3E9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F1574"/>
    <w:multiLevelType w:val="multilevel"/>
    <w:tmpl w:val="7A50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E7871"/>
    <w:multiLevelType w:val="multilevel"/>
    <w:tmpl w:val="B4522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D1491"/>
    <w:multiLevelType w:val="multilevel"/>
    <w:tmpl w:val="74A4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76941"/>
    <w:multiLevelType w:val="multilevel"/>
    <w:tmpl w:val="420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72E1D"/>
    <w:multiLevelType w:val="multilevel"/>
    <w:tmpl w:val="9A3A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37B34"/>
    <w:multiLevelType w:val="multilevel"/>
    <w:tmpl w:val="AB00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E56C1"/>
    <w:multiLevelType w:val="multilevel"/>
    <w:tmpl w:val="077C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94D78"/>
    <w:multiLevelType w:val="multilevel"/>
    <w:tmpl w:val="6A4E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13F8E"/>
    <w:multiLevelType w:val="multilevel"/>
    <w:tmpl w:val="E2B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3296C"/>
    <w:multiLevelType w:val="multilevel"/>
    <w:tmpl w:val="A9BE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46B63"/>
    <w:multiLevelType w:val="multilevel"/>
    <w:tmpl w:val="0FD2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676E46"/>
    <w:multiLevelType w:val="multilevel"/>
    <w:tmpl w:val="66A6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91903"/>
    <w:multiLevelType w:val="multilevel"/>
    <w:tmpl w:val="6D5A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E3F5B"/>
    <w:multiLevelType w:val="multilevel"/>
    <w:tmpl w:val="7E8E8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4671E"/>
    <w:multiLevelType w:val="multilevel"/>
    <w:tmpl w:val="519C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117F95"/>
    <w:multiLevelType w:val="multilevel"/>
    <w:tmpl w:val="A394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CB0577"/>
    <w:multiLevelType w:val="multilevel"/>
    <w:tmpl w:val="D1B6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7E697C"/>
    <w:multiLevelType w:val="multilevel"/>
    <w:tmpl w:val="33F4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C8678B"/>
    <w:multiLevelType w:val="multilevel"/>
    <w:tmpl w:val="3F9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30E58"/>
    <w:multiLevelType w:val="multilevel"/>
    <w:tmpl w:val="D336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329BD"/>
    <w:multiLevelType w:val="multilevel"/>
    <w:tmpl w:val="F136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5B3464"/>
    <w:multiLevelType w:val="multilevel"/>
    <w:tmpl w:val="324AB6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45F591A"/>
    <w:multiLevelType w:val="multilevel"/>
    <w:tmpl w:val="FF20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740E2"/>
    <w:multiLevelType w:val="multilevel"/>
    <w:tmpl w:val="DE48F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067451"/>
    <w:multiLevelType w:val="multilevel"/>
    <w:tmpl w:val="491A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B7BEF"/>
    <w:multiLevelType w:val="multilevel"/>
    <w:tmpl w:val="860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E003E1"/>
    <w:multiLevelType w:val="multilevel"/>
    <w:tmpl w:val="E0C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800A77"/>
    <w:multiLevelType w:val="multilevel"/>
    <w:tmpl w:val="3B6C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F1706"/>
    <w:multiLevelType w:val="multilevel"/>
    <w:tmpl w:val="0BF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A5BA0"/>
    <w:multiLevelType w:val="multilevel"/>
    <w:tmpl w:val="BA06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F17EB"/>
    <w:multiLevelType w:val="multilevel"/>
    <w:tmpl w:val="71C0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B75261"/>
    <w:multiLevelType w:val="multilevel"/>
    <w:tmpl w:val="3316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2353C0"/>
    <w:multiLevelType w:val="multilevel"/>
    <w:tmpl w:val="8320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5724FA"/>
    <w:multiLevelType w:val="multilevel"/>
    <w:tmpl w:val="928A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395B1F"/>
    <w:multiLevelType w:val="multilevel"/>
    <w:tmpl w:val="0D58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E22B30"/>
    <w:multiLevelType w:val="multilevel"/>
    <w:tmpl w:val="0672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BC29F2"/>
    <w:multiLevelType w:val="multilevel"/>
    <w:tmpl w:val="DD4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06CAA"/>
    <w:multiLevelType w:val="multilevel"/>
    <w:tmpl w:val="E5EA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7E2F56"/>
    <w:multiLevelType w:val="multilevel"/>
    <w:tmpl w:val="5FEA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B90A14"/>
    <w:multiLevelType w:val="multilevel"/>
    <w:tmpl w:val="9088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D23048"/>
    <w:multiLevelType w:val="multilevel"/>
    <w:tmpl w:val="F3B0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244B01"/>
    <w:multiLevelType w:val="multilevel"/>
    <w:tmpl w:val="7552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A34E7C"/>
    <w:multiLevelType w:val="multilevel"/>
    <w:tmpl w:val="68F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A26D3F"/>
    <w:multiLevelType w:val="multilevel"/>
    <w:tmpl w:val="990E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2C63E3"/>
    <w:multiLevelType w:val="multilevel"/>
    <w:tmpl w:val="B10A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446903"/>
    <w:multiLevelType w:val="multilevel"/>
    <w:tmpl w:val="C570D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BE34B7"/>
    <w:multiLevelType w:val="multilevel"/>
    <w:tmpl w:val="2300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A3DA8"/>
    <w:multiLevelType w:val="multilevel"/>
    <w:tmpl w:val="23A8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BD4D33"/>
    <w:multiLevelType w:val="multilevel"/>
    <w:tmpl w:val="E2E6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3F1A38"/>
    <w:multiLevelType w:val="multilevel"/>
    <w:tmpl w:val="2BEC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50F21"/>
    <w:multiLevelType w:val="multilevel"/>
    <w:tmpl w:val="1636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6626E4"/>
    <w:multiLevelType w:val="multilevel"/>
    <w:tmpl w:val="4740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C83699"/>
    <w:multiLevelType w:val="multilevel"/>
    <w:tmpl w:val="754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E6317E"/>
    <w:multiLevelType w:val="multilevel"/>
    <w:tmpl w:val="D498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1171D2"/>
    <w:multiLevelType w:val="multilevel"/>
    <w:tmpl w:val="C17E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701246">
    <w:abstractNumId w:val="24"/>
  </w:num>
  <w:num w:numId="2" w16cid:durableId="1087726306">
    <w:abstractNumId w:val="17"/>
  </w:num>
  <w:num w:numId="3" w16cid:durableId="598872163">
    <w:abstractNumId w:val="20"/>
  </w:num>
  <w:num w:numId="4" w16cid:durableId="1473789032">
    <w:abstractNumId w:val="36"/>
  </w:num>
  <w:num w:numId="5" w16cid:durableId="100417441">
    <w:abstractNumId w:val="26"/>
  </w:num>
  <w:num w:numId="6" w16cid:durableId="908804586">
    <w:abstractNumId w:val="29"/>
  </w:num>
  <w:num w:numId="7" w16cid:durableId="51469144">
    <w:abstractNumId w:val="9"/>
  </w:num>
  <w:num w:numId="8" w16cid:durableId="208615295">
    <w:abstractNumId w:val="10"/>
  </w:num>
  <w:num w:numId="9" w16cid:durableId="2022776947">
    <w:abstractNumId w:val="39"/>
  </w:num>
  <w:num w:numId="10" w16cid:durableId="1413165596">
    <w:abstractNumId w:val="6"/>
  </w:num>
  <w:num w:numId="11" w16cid:durableId="1641836425">
    <w:abstractNumId w:val="35"/>
  </w:num>
  <w:num w:numId="12" w16cid:durableId="636371923">
    <w:abstractNumId w:val="14"/>
  </w:num>
  <w:num w:numId="13" w16cid:durableId="884491689">
    <w:abstractNumId w:val="54"/>
  </w:num>
  <w:num w:numId="14" w16cid:durableId="1028678855">
    <w:abstractNumId w:val="4"/>
  </w:num>
  <w:num w:numId="15" w16cid:durableId="1981373900">
    <w:abstractNumId w:val="46"/>
  </w:num>
  <w:num w:numId="16" w16cid:durableId="1618178073">
    <w:abstractNumId w:val="16"/>
  </w:num>
  <w:num w:numId="17" w16cid:durableId="1855147635">
    <w:abstractNumId w:val="25"/>
  </w:num>
  <w:num w:numId="18" w16cid:durableId="1764034964">
    <w:abstractNumId w:val="44"/>
  </w:num>
  <w:num w:numId="19" w16cid:durableId="1579897093">
    <w:abstractNumId w:val="21"/>
  </w:num>
  <w:num w:numId="20" w16cid:durableId="1840853537">
    <w:abstractNumId w:val="32"/>
  </w:num>
  <w:num w:numId="21" w16cid:durableId="761142024">
    <w:abstractNumId w:val="49"/>
  </w:num>
  <w:num w:numId="22" w16cid:durableId="587736286">
    <w:abstractNumId w:val="27"/>
  </w:num>
  <w:num w:numId="23" w16cid:durableId="435291482">
    <w:abstractNumId w:val="23"/>
  </w:num>
  <w:num w:numId="24" w16cid:durableId="1363704985">
    <w:abstractNumId w:val="33"/>
  </w:num>
  <w:num w:numId="25" w16cid:durableId="1157647831">
    <w:abstractNumId w:val="52"/>
  </w:num>
  <w:num w:numId="26" w16cid:durableId="1432705132">
    <w:abstractNumId w:val="3"/>
  </w:num>
  <w:num w:numId="27" w16cid:durableId="1190988454">
    <w:abstractNumId w:val="56"/>
  </w:num>
  <w:num w:numId="28" w16cid:durableId="1460491508">
    <w:abstractNumId w:val="31"/>
  </w:num>
  <w:num w:numId="29" w16cid:durableId="2115779088">
    <w:abstractNumId w:val="18"/>
  </w:num>
  <w:num w:numId="30" w16cid:durableId="1737126211">
    <w:abstractNumId w:val="30"/>
  </w:num>
  <w:num w:numId="31" w16cid:durableId="683094227">
    <w:abstractNumId w:val="37"/>
  </w:num>
  <w:num w:numId="32" w16cid:durableId="1934850532">
    <w:abstractNumId w:val="43"/>
  </w:num>
  <w:num w:numId="33" w16cid:durableId="2116944485">
    <w:abstractNumId w:val="51"/>
  </w:num>
  <w:num w:numId="34" w16cid:durableId="996105615">
    <w:abstractNumId w:val="48"/>
  </w:num>
  <w:num w:numId="35" w16cid:durableId="626398690">
    <w:abstractNumId w:val="38"/>
  </w:num>
  <w:num w:numId="36" w16cid:durableId="474764730">
    <w:abstractNumId w:val="19"/>
  </w:num>
  <w:num w:numId="37" w16cid:durableId="504057410">
    <w:abstractNumId w:val="7"/>
  </w:num>
  <w:num w:numId="38" w16cid:durableId="2052879884">
    <w:abstractNumId w:val="55"/>
  </w:num>
  <w:num w:numId="39" w16cid:durableId="1325277014">
    <w:abstractNumId w:val="50"/>
  </w:num>
  <w:num w:numId="40" w16cid:durableId="452946547">
    <w:abstractNumId w:val="42"/>
  </w:num>
  <w:num w:numId="41" w16cid:durableId="965426840">
    <w:abstractNumId w:val="0"/>
  </w:num>
  <w:num w:numId="42" w16cid:durableId="1747337907">
    <w:abstractNumId w:val="15"/>
  </w:num>
  <w:num w:numId="43" w16cid:durableId="1616906899">
    <w:abstractNumId w:val="2"/>
  </w:num>
  <w:num w:numId="44" w16cid:durableId="1101099232">
    <w:abstractNumId w:val="40"/>
  </w:num>
  <w:num w:numId="45" w16cid:durableId="947809769">
    <w:abstractNumId w:val="28"/>
  </w:num>
  <w:num w:numId="46" w16cid:durableId="2071611166">
    <w:abstractNumId w:val="34"/>
  </w:num>
  <w:num w:numId="47" w16cid:durableId="1889410252">
    <w:abstractNumId w:val="11"/>
  </w:num>
  <w:num w:numId="48" w16cid:durableId="719088473">
    <w:abstractNumId w:val="1"/>
  </w:num>
  <w:num w:numId="49" w16cid:durableId="1844708678">
    <w:abstractNumId w:val="13"/>
  </w:num>
  <w:num w:numId="50" w16cid:durableId="2078817887">
    <w:abstractNumId w:val="57"/>
  </w:num>
  <w:num w:numId="51" w16cid:durableId="998390168">
    <w:abstractNumId w:val="5"/>
  </w:num>
  <w:num w:numId="52" w16cid:durableId="2011564788">
    <w:abstractNumId w:val="22"/>
  </w:num>
  <w:num w:numId="53" w16cid:durableId="982345266">
    <w:abstractNumId w:val="47"/>
  </w:num>
  <w:num w:numId="54" w16cid:durableId="2017881612">
    <w:abstractNumId w:val="41"/>
  </w:num>
  <w:num w:numId="55" w16cid:durableId="1167404507">
    <w:abstractNumId w:val="8"/>
  </w:num>
  <w:num w:numId="56" w16cid:durableId="1500537674">
    <w:abstractNumId w:val="53"/>
  </w:num>
  <w:num w:numId="57" w16cid:durableId="1500775567">
    <w:abstractNumId w:val="45"/>
  </w:num>
  <w:num w:numId="58" w16cid:durableId="707294614">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B25"/>
    <w:rsid w:val="0000621F"/>
    <w:rsid w:val="00012CC8"/>
    <w:rsid w:val="00014F34"/>
    <w:rsid w:val="00015B52"/>
    <w:rsid w:val="0002509A"/>
    <w:rsid w:val="00025262"/>
    <w:rsid w:val="000365FF"/>
    <w:rsid w:val="00047AAE"/>
    <w:rsid w:val="00051F1F"/>
    <w:rsid w:val="00054019"/>
    <w:rsid w:val="0005666B"/>
    <w:rsid w:val="00060699"/>
    <w:rsid w:val="00074313"/>
    <w:rsid w:val="00092A43"/>
    <w:rsid w:val="000A7091"/>
    <w:rsid w:val="000C4821"/>
    <w:rsid w:val="000C4B2C"/>
    <w:rsid w:val="000D621E"/>
    <w:rsid w:val="000E09B0"/>
    <w:rsid w:val="000E253E"/>
    <w:rsid w:val="000E31ED"/>
    <w:rsid w:val="000F3750"/>
    <w:rsid w:val="00100E82"/>
    <w:rsid w:val="00104CFB"/>
    <w:rsid w:val="00110577"/>
    <w:rsid w:val="00110658"/>
    <w:rsid w:val="00112786"/>
    <w:rsid w:val="00130871"/>
    <w:rsid w:val="00143E9B"/>
    <w:rsid w:val="00174047"/>
    <w:rsid w:val="00176E46"/>
    <w:rsid w:val="0018148B"/>
    <w:rsid w:val="001824D5"/>
    <w:rsid w:val="001846FD"/>
    <w:rsid w:val="00194D65"/>
    <w:rsid w:val="001A62C9"/>
    <w:rsid w:val="001B3ECF"/>
    <w:rsid w:val="001B3F4C"/>
    <w:rsid w:val="001B4A97"/>
    <w:rsid w:val="001B6838"/>
    <w:rsid w:val="001D5D40"/>
    <w:rsid w:val="001E2708"/>
    <w:rsid w:val="001F41A5"/>
    <w:rsid w:val="001F5F07"/>
    <w:rsid w:val="002033CD"/>
    <w:rsid w:val="00216819"/>
    <w:rsid w:val="002214EE"/>
    <w:rsid w:val="00231C7C"/>
    <w:rsid w:val="002325BF"/>
    <w:rsid w:val="00237C11"/>
    <w:rsid w:val="00256697"/>
    <w:rsid w:val="002644AD"/>
    <w:rsid w:val="0027199E"/>
    <w:rsid w:val="00285E89"/>
    <w:rsid w:val="00296FC3"/>
    <w:rsid w:val="002A14C0"/>
    <w:rsid w:val="002A4657"/>
    <w:rsid w:val="002A5DA3"/>
    <w:rsid w:val="002B0145"/>
    <w:rsid w:val="002C65C7"/>
    <w:rsid w:val="002C7B0E"/>
    <w:rsid w:val="002C7E0A"/>
    <w:rsid w:val="002D2D27"/>
    <w:rsid w:val="002E21FE"/>
    <w:rsid w:val="002F5E48"/>
    <w:rsid w:val="0031101F"/>
    <w:rsid w:val="00316313"/>
    <w:rsid w:val="0031715D"/>
    <w:rsid w:val="003244AC"/>
    <w:rsid w:val="00331372"/>
    <w:rsid w:val="0033165E"/>
    <w:rsid w:val="00332269"/>
    <w:rsid w:val="003500DE"/>
    <w:rsid w:val="00350A40"/>
    <w:rsid w:val="0035201B"/>
    <w:rsid w:val="00353A45"/>
    <w:rsid w:val="003560F4"/>
    <w:rsid w:val="00360EA0"/>
    <w:rsid w:val="00362961"/>
    <w:rsid w:val="00363BFF"/>
    <w:rsid w:val="00366E67"/>
    <w:rsid w:val="00383FF9"/>
    <w:rsid w:val="003914AD"/>
    <w:rsid w:val="00392F5A"/>
    <w:rsid w:val="003A1303"/>
    <w:rsid w:val="003A41CD"/>
    <w:rsid w:val="003B1FCB"/>
    <w:rsid w:val="003B23E1"/>
    <w:rsid w:val="003D452A"/>
    <w:rsid w:val="003F40C9"/>
    <w:rsid w:val="004127B4"/>
    <w:rsid w:val="00412D74"/>
    <w:rsid w:val="0041354C"/>
    <w:rsid w:val="004203DA"/>
    <w:rsid w:val="004429D5"/>
    <w:rsid w:val="004433AF"/>
    <w:rsid w:val="00444205"/>
    <w:rsid w:val="004509BC"/>
    <w:rsid w:val="00455A6B"/>
    <w:rsid w:val="004605D1"/>
    <w:rsid w:val="004826C9"/>
    <w:rsid w:val="004A2BFD"/>
    <w:rsid w:val="004B3FF6"/>
    <w:rsid w:val="004C1863"/>
    <w:rsid w:val="004C38A7"/>
    <w:rsid w:val="004C438A"/>
    <w:rsid w:val="004D418F"/>
    <w:rsid w:val="004E4C06"/>
    <w:rsid w:val="004F2D5E"/>
    <w:rsid w:val="004F636F"/>
    <w:rsid w:val="004F6AAB"/>
    <w:rsid w:val="0051280A"/>
    <w:rsid w:val="00520932"/>
    <w:rsid w:val="00520E59"/>
    <w:rsid w:val="00523E29"/>
    <w:rsid w:val="00534F55"/>
    <w:rsid w:val="00535CE0"/>
    <w:rsid w:val="00550BE7"/>
    <w:rsid w:val="005532C0"/>
    <w:rsid w:val="005600CF"/>
    <w:rsid w:val="00564CB3"/>
    <w:rsid w:val="005936D3"/>
    <w:rsid w:val="005C1DC7"/>
    <w:rsid w:val="005C2D97"/>
    <w:rsid w:val="005F7E90"/>
    <w:rsid w:val="00602BAB"/>
    <w:rsid w:val="00610F58"/>
    <w:rsid w:val="00614674"/>
    <w:rsid w:val="00630509"/>
    <w:rsid w:val="00637D56"/>
    <w:rsid w:val="006410C7"/>
    <w:rsid w:val="006540C7"/>
    <w:rsid w:val="006550E5"/>
    <w:rsid w:val="006825E9"/>
    <w:rsid w:val="00697DFC"/>
    <w:rsid w:val="006C3B13"/>
    <w:rsid w:val="006D6F77"/>
    <w:rsid w:val="006D7201"/>
    <w:rsid w:val="006D7403"/>
    <w:rsid w:val="006E248D"/>
    <w:rsid w:val="006F1D2F"/>
    <w:rsid w:val="006F4B33"/>
    <w:rsid w:val="00704999"/>
    <w:rsid w:val="00723213"/>
    <w:rsid w:val="00725B7B"/>
    <w:rsid w:val="007301A4"/>
    <w:rsid w:val="00730B4F"/>
    <w:rsid w:val="00731D50"/>
    <w:rsid w:val="0073274B"/>
    <w:rsid w:val="00740BDC"/>
    <w:rsid w:val="007434BB"/>
    <w:rsid w:val="00746CEA"/>
    <w:rsid w:val="00765453"/>
    <w:rsid w:val="00771ABB"/>
    <w:rsid w:val="00776472"/>
    <w:rsid w:val="00791A67"/>
    <w:rsid w:val="00793649"/>
    <w:rsid w:val="0079459B"/>
    <w:rsid w:val="007A090A"/>
    <w:rsid w:val="007B21D6"/>
    <w:rsid w:val="007B7F3A"/>
    <w:rsid w:val="007C5F01"/>
    <w:rsid w:val="007E5CAE"/>
    <w:rsid w:val="007F41B4"/>
    <w:rsid w:val="00805CC4"/>
    <w:rsid w:val="008073BF"/>
    <w:rsid w:val="008076BD"/>
    <w:rsid w:val="00815812"/>
    <w:rsid w:val="0083574E"/>
    <w:rsid w:val="008401D5"/>
    <w:rsid w:val="00857D61"/>
    <w:rsid w:val="00863CAF"/>
    <w:rsid w:val="00865681"/>
    <w:rsid w:val="00870BD9"/>
    <w:rsid w:val="00881D9E"/>
    <w:rsid w:val="00891C74"/>
    <w:rsid w:val="008A03FE"/>
    <w:rsid w:val="008A21B3"/>
    <w:rsid w:val="008A73A8"/>
    <w:rsid w:val="008C153A"/>
    <w:rsid w:val="008E09DD"/>
    <w:rsid w:val="008E5298"/>
    <w:rsid w:val="008F3C13"/>
    <w:rsid w:val="009036D4"/>
    <w:rsid w:val="00911DA0"/>
    <w:rsid w:val="00917894"/>
    <w:rsid w:val="0092190E"/>
    <w:rsid w:val="009278FF"/>
    <w:rsid w:val="00933632"/>
    <w:rsid w:val="00937499"/>
    <w:rsid w:val="009377B8"/>
    <w:rsid w:val="009407DC"/>
    <w:rsid w:val="00940F75"/>
    <w:rsid w:val="009553FE"/>
    <w:rsid w:val="0095609F"/>
    <w:rsid w:val="009676F4"/>
    <w:rsid w:val="00975F18"/>
    <w:rsid w:val="00981202"/>
    <w:rsid w:val="0098362A"/>
    <w:rsid w:val="009A1ED4"/>
    <w:rsid w:val="009A4C9C"/>
    <w:rsid w:val="009B27B4"/>
    <w:rsid w:val="009B5064"/>
    <w:rsid w:val="009D6336"/>
    <w:rsid w:val="009E0029"/>
    <w:rsid w:val="009F1C02"/>
    <w:rsid w:val="00A129B9"/>
    <w:rsid w:val="00A13A30"/>
    <w:rsid w:val="00A15881"/>
    <w:rsid w:val="00A216CD"/>
    <w:rsid w:val="00A23EC3"/>
    <w:rsid w:val="00A46A50"/>
    <w:rsid w:val="00A55C30"/>
    <w:rsid w:val="00A71911"/>
    <w:rsid w:val="00A74403"/>
    <w:rsid w:val="00A81A01"/>
    <w:rsid w:val="00A84D5A"/>
    <w:rsid w:val="00AA17B2"/>
    <w:rsid w:val="00AB4256"/>
    <w:rsid w:val="00AB4BA5"/>
    <w:rsid w:val="00AB5E73"/>
    <w:rsid w:val="00AD58C6"/>
    <w:rsid w:val="00AE222F"/>
    <w:rsid w:val="00AE3849"/>
    <w:rsid w:val="00AE7D8E"/>
    <w:rsid w:val="00AF37DB"/>
    <w:rsid w:val="00AF3E31"/>
    <w:rsid w:val="00AF5C3D"/>
    <w:rsid w:val="00AF69AB"/>
    <w:rsid w:val="00B03B25"/>
    <w:rsid w:val="00B04FCA"/>
    <w:rsid w:val="00B25A0B"/>
    <w:rsid w:val="00B77D3E"/>
    <w:rsid w:val="00B9101C"/>
    <w:rsid w:val="00B91E70"/>
    <w:rsid w:val="00B93507"/>
    <w:rsid w:val="00B976EA"/>
    <w:rsid w:val="00BA1667"/>
    <w:rsid w:val="00BA3657"/>
    <w:rsid w:val="00BB4E0C"/>
    <w:rsid w:val="00BB4E68"/>
    <w:rsid w:val="00BB69D6"/>
    <w:rsid w:val="00BC0173"/>
    <w:rsid w:val="00BC0B29"/>
    <w:rsid w:val="00BC1F9F"/>
    <w:rsid w:val="00BD2525"/>
    <w:rsid w:val="00BD52C9"/>
    <w:rsid w:val="00BE04B1"/>
    <w:rsid w:val="00BE6C9C"/>
    <w:rsid w:val="00C06130"/>
    <w:rsid w:val="00C1171D"/>
    <w:rsid w:val="00C11EA3"/>
    <w:rsid w:val="00C37B74"/>
    <w:rsid w:val="00C45112"/>
    <w:rsid w:val="00C47852"/>
    <w:rsid w:val="00C528AF"/>
    <w:rsid w:val="00C73638"/>
    <w:rsid w:val="00C74C6C"/>
    <w:rsid w:val="00C80440"/>
    <w:rsid w:val="00C92A64"/>
    <w:rsid w:val="00CB67E2"/>
    <w:rsid w:val="00CB7E82"/>
    <w:rsid w:val="00CC1945"/>
    <w:rsid w:val="00CE14EB"/>
    <w:rsid w:val="00CE45E2"/>
    <w:rsid w:val="00D25A2F"/>
    <w:rsid w:val="00D26D38"/>
    <w:rsid w:val="00D31717"/>
    <w:rsid w:val="00D31E1A"/>
    <w:rsid w:val="00D60469"/>
    <w:rsid w:val="00D62631"/>
    <w:rsid w:val="00D65D26"/>
    <w:rsid w:val="00D712E9"/>
    <w:rsid w:val="00D836E2"/>
    <w:rsid w:val="00D84039"/>
    <w:rsid w:val="00DB35A4"/>
    <w:rsid w:val="00DB3E02"/>
    <w:rsid w:val="00DC3AD7"/>
    <w:rsid w:val="00DE3BE1"/>
    <w:rsid w:val="00DF07CA"/>
    <w:rsid w:val="00DF3224"/>
    <w:rsid w:val="00E03180"/>
    <w:rsid w:val="00E15C36"/>
    <w:rsid w:val="00E17C81"/>
    <w:rsid w:val="00E24316"/>
    <w:rsid w:val="00E310DD"/>
    <w:rsid w:val="00E3192A"/>
    <w:rsid w:val="00E36891"/>
    <w:rsid w:val="00E43BBD"/>
    <w:rsid w:val="00E445BE"/>
    <w:rsid w:val="00E47FA9"/>
    <w:rsid w:val="00E70F34"/>
    <w:rsid w:val="00E750AC"/>
    <w:rsid w:val="00E8795A"/>
    <w:rsid w:val="00E903C5"/>
    <w:rsid w:val="00EB1FDA"/>
    <w:rsid w:val="00ED3B68"/>
    <w:rsid w:val="00EF0DF8"/>
    <w:rsid w:val="00F0059B"/>
    <w:rsid w:val="00F129EF"/>
    <w:rsid w:val="00F163FB"/>
    <w:rsid w:val="00F21894"/>
    <w:rsid w:val="00F25F3D"/>
    <w:rsid w:val="00F3274E"/>
    <w:rsid w:val="00F37B93"/>
    <w:rsid w:val="00F4486C"/>
    <w:rsid w:val="00F61081"/>
    <w:rsid w:val="00F71663"/>
    <w:rsid w:val="00F74CB7"/>
    <w:rsid w:val="00F9244D"/>
    <w:rsid w:val="00F95169"/>
    <w:rsid w:val="00FD337B"/>
    <w:rsid w:val="00FD4944"/>
    <w:rsid w:val="00FE1BFE"/>
    <w:rsid w:val="00FE5030"/>
    <w:rsid w:val="00FF44E1"/>
    <w:rsid w:val="00FF5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4CF532E"/>
  <w15:docId w15:val="{A1835AC6-D835-7245-ACB7-37FF7500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F71663"/>
    <w:pPr>
      <w:tabs>
        <w:tab w:val="center" w:pos="4513"/>
        <w:tab w:val="right" w:pos="9026"/>
      </w:tabs>
    </w:pPr>
  </w:style>
  <w:style w:type="character" w:customStyle="1" w:styleId="HeaderChar">
    <w:name w:val="Header Char"/>
    <w:basedOn w:val="DefaultParagraphFont"/>
    <w:link w:val="Header"/>
    <w:uiPriority w:val="99"/>
    <w:rsid w:val="00F71663"/>
  </w:style>
  <w:style w:type="paragraph" w:styleId="Footer">
    <w:name w:val="footer"/>
    <w:basedOn w:val="Normal"/>
    <w:link w:val="FooterChar"/>
    <w:uiPriority w:val="99"/>
    <w:unhideWhenUsed/>
    <w:rsid w:val="00F71663"/>
    <w:pPr>
      <w:tabs>
        <w:tab w:val="center" w:pos="4513"/>
        <w:tab w:val="right" w:pos="9026"/>
      </w:tabs>
    </w:pPr>
  </w:style>
  <w:style w:type="character" w:customStyle="1" w:styleId="FooterChar">
    <w:name w:val="Footer Char"/>
    <w:basedOn w:val="DefaultParagraphFont"/>
    <w:link w:val="Footer"/>
    <w:uiPriority w:val="99"/>
    <w:rsid w:val="00F71663"/>
  </w:style>
  <w:style w:type="paragraph" w:styleId="BalloonText">
    <w:name w:val="Balloon Text"/>
    <w:basedOn w:val="Normal"/>
    <w:link w:val="BalloonTextChar"/>
    <w:uiPriority w:val="99"/>
    <w:semiHidden/>
    <w:unhideWhenUsed/>
    <w:rsid w:val="00F71663"/>
    <w:rPr>
      <w:rFonts w:ascii="Tahoma" w:hAnsi="Tahoma" w:cs="Tahoma"/>
      <w:sz w:val="16"/>
      <w:szCs w:val="16"/>
    </w:rPr>
  </w:style>
  <w:style w:type="character" w:customStyle="1" w:styleId="BalloonTextChar">
    <w:name w:val="Balloon Text Char"/>
    <w:basedOn w:val="DefaultParagraphFont"/>
    <w:link w:val="BalloonText"/>
    <w:uiPriority w:val="99"/>
    <w:semiHidden/>
    <w:rsid w:val="00F71663"/>
    <w:rPr>
      <w:rFonts w:ascii="Tahoma" w:hAnsi="Tahoma" w:cs="Tahoma"/>
      <w:sz w:val="16"/>
      <w:szCs w:val="16"/>
    </w:rPr>
  </w:style>
  <w:style w:type="table" w:styleId="TableGrid">
    <w:name w:val="Table Grid"/>
    <w:basedOn w:val="TableNormal"/>
    <w:uiPriority w:val="59"/>
    <w:rsid w:val="00E03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27B4"/>
    <w:pPr>
      <w:ind w:left="720"/>
      <w:contextualSpacing/>
    </w:pPr>
  </w:style>
  <w:style w:type="paragraph" w:styleId="BodyText">
    <w:name w:val="Body Text"/>
    <w:basedOn w:val="Normal"/>
    <w:link w:val="BodyTextChar"/>
    <w:rsid w:val="00F25F3D"/>
    <w:pPr>
      <w:tabs>
        <w:tab w:val="left" w:pos="3927"/>
        <w:tab w:val="left" w:pos="4488"/>
      </w:tabs>
      <w:spacing w:line="480" w:lineRule="auto"/>
      <w:jc w:val="both"/>
    </w:pPr>
    <w:rPr>
      <w:sz w:val="28"/>
      <w:szCs w:val="24"/>
    </w:rPr>
  </w:style>
  <w:style w:type="character" w:customStyle="1" w:styleId="BodyTextChar">
    <w:name w:val="Body Text Char"/>
    <w:basedOn w:val="DefaultParagraphFont"/>
    <w:link w:val="BodyText"/>
    <w:rsid w:val="00F25F3D"/>
    <w:rPr>
      <w:sz w:val="28"/>
      <w:szCs w:val="24"/>
    </w:rPr>
  </w:style>
  <w:style w:type="paragraph" w:customStyle="1" w:styleId="TableParagraph">
    <w:name w:val="Table Paragraph"/>
    <w:basedOn w:val="Normal"/>
    <w:uiPriority w:val="1"/>
    <w:qFormat/>
    <w:rsid w:val="002C7E0A"/>
    <w:pPr>
      <w:widowControl w:val="0"/>
      <w:autoSpaceDE w:val="0"/>
      <w:autoSpaceDN w:val="0"/>
      <w:spacing w:before="42"/>
      <w:ind w:left="107"/>
    </w:pPr>
    <w:rPr>
      <w:sz w:val="22"/>
      <w:szCs w:val="22"/>
    </w:rPr>
  </w:style>
  <w:style w:type="character" w:styleId="Hyperlink">
    <w:name w:val="Hyperlink"/>
    <w:basedOn w:val="DefaultParagraphFont"/>
    <w:uiPriority w:val="99"/>
    <w:unhideWhenUsed/>
    <w:rsid w:val="006540C7"/>
    <w:rPr>
      <w:color w:val="0000FF" w:themeColor="hyperlink"/>
      <w:u w:val="single"/>
    </w:rPr>
  </w:style>
  <w:style w:type="character" w:styleId="UnresolvedMention">
    <w:name w:val="Unresolved Mention"/>
    <w:basedOn w:val="DefaultParagraphFont"/>
    <w:uiPriority w:val="99"/>
    <w:semiHidden/>
    <w:unhideWhenUsed/>
    <w:rsid w:val="00654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2467">
      <w:bodyDiv w:val="1"/>
      <w:marLeft w:val="0"/>
      <w:marRight w:val="0"/>
      <w:marTop w:val="0"/>
      <w:marBottom w:val="0"/>
      <w:divBdr>
        <w:top w:val="none" w:sz="0" w:space="0" w:color="auto"/>
        <w:left w:val="none" w:sz="0" w:space="0" w:color="auto"/>
        <w:bottom w:val="none" w:sz="0" w:space="0" w:color="auto"/>
        <w:right w:val="none" w:sz="0" w:space="0" w:color="auto"/>
      </w:divBdr>
    </w:div>
    <w:div w:id="134370978">
      <w:bodyDiv w:val="1"/>
      <w:marLeft w:val="0"/>
      <w:marRight w:val="0"/>
      <w:marTop w:val="0"/>
      <w:marBottom w:val="0"/>
      <w:divBdr>
        <w:top w:val="none" w:sz="0" w:space="0" w:color="auto"/>
        <w:left w:val="none" w:sz="0" w:space="0" w:color="auto"/>
        <w:bottom w:val="none" w:sz="0" w:space="0" w:color="auto"/>
        <w:right w:val="none" w:sz="0" w:space="0" w:color="auto"/>
      </w:divBdr>
    </w:div>
    <w:div w:id="198858217">
      <w:bodyDiv w:val="1"/>
      <w:marLeft w:val="0"/>
      <w:marRight w:val="0"/>
      <w:marTop w:val="0"/>
      <w:marBottom w:val="0"/>
      <w:divBdr>
        <w:top w:val="none" w:sz="0" w:space="0" w:color="auto"/>
        <w:left w:val="none" w:sz="0" w:space="0" w:color="auto"/>
        <w:bottom w:val="none" w:sz="0" w:space="0" w:color="auto"/>
        <w:right w:val="none" w:sz="0" w:space="0" w:color="auto"/>
      </w:divBdr>
      <w:divsChild>
        <w:div w:id="1606187017">
          <w:marLeft w:val="0"/>
          <w:marRight w:val="0"/>
          <w:marTop w:val="0"/>
          <w:marBottom w:val="0"/>
          <w:divBdr>
            <w:top w:val="none" w:sz="0" w:space="0" w:color="auto"/>
            <w:left w:val="none" w:sz="0" w:space="0" w:color="auto"/>
            <w:bottom w:val="none" w:sz="0" w:space="0" w:color="auto"/>
            <w:right w:val="none" w:sz="0" w:space="0" w:color="auto"/>
          </w:divBdr>
        </w:div>
        <w:div w:id="346293848">
          <w:marLeft w:val="0"/>
          <w:marRight w:val="0"/>
          <w:marTop w:val="0"/>
          <w:marBottom w:val="0"/>
          <w:divBdr>
            <w:top w:val="none" w:sz="0" w:space="0" w:color="auto"/>
            <w:left w:val="none" w:sz="0" w:space="0" w:color="auto"/>
            <w:bottom w:val="none" w:sz="0" w:space="0" w:color="auto"/>
            <w:right w:val="none" w:sz="0" w:space="0" w:color="auto"/>
          </w:divBdr>
        </w:div>
      </w:divsChild>
    </w:div>
    <w:div w:id="236520023">
      <w:bodyDiv w:val="1"/>
      <w:marLeft w:val="0"/>
      <w:marRight w:val="0"/>
      <w:marTop w:val="0"/>
      <w:marBottom w:val="0"/>
      <w:divBdr>
        <w:top w:val="none" w:sz="0" w:space="0" w:color="auto"/>
        <w:left w:val="none" w:sz="0" w:space="0" w:color="auto"/>
        <w:bottom w:val="none" w:sz="0" w:space="0" w:color="auto"/>
        <w:right w:val="none" w:sz="0" w:space="0" w:color="auto"/>
      </w:divBdr>
    </w:div>
    <w:div w:id="248776306">
      <w:bodyDiv w:val="1"/>
      <w:marLeft w:val="0"/>
      <w:marRight w:val="0"/>
      <w:marTop w:val="0"/>
      <w:marBottom w:val="0"/>
      <w:divBdr>
        <w:top w:val="none" w:sz="0" w:space="0" w:color="auto"/>
        <w:left w:val="none" w:sz="0" w:space="0" w:color="auto"/>
        <w:bottom w:val="none" w:sz="0" w:space="0" w:color="auto"/>
        <w:right w:val="none" w:sz="0" w:space="0" w:color="auto"/>
      </w:divBdr>
      <w:divsChild>
        <w:div w:id="96491753">
          <w:marLeft w:val="0"/>
          <w:marRight w:val="0"/>
          <w:marTop w:val="0"/>
          <w:marBottom w:val="0"/>
          <w:divBdr>
            <w:top w:val="none" w:sz="0" w:space="0" w:color="auto"/>
            <w:left w:val="none" w:sz="0" w:space="0" w:color="auto"/>
            <w:bottom w:val="none" w:sz="0" w:space="0" w:color="auto"/>
            <w:right w:val="none" w:sz="0" w:space="0" w:color="auto"/>
          </w:divBdr>
        </w:div>
      </w:divsChild>
    </w:div>
    <w:div w:id="278033623">
      <w:bodyDiv w:val="1"/>
      <w:marLeft w:val="0"/>
      <w:marRight w:val="0"/>
      <w:marTop w:val="0"/>
      <w:marBottom w:val="0"/>
      <w:divBdr>
        <w:top w:val="none" w:sz="0" w:space="0" w:color="auto"/>
        <w:left w:val="none" w:sz="0" w:space="0" w:color="auto"/>
        <w:bottom w:val="none" w:sz="0" w:space="0" w:color="auto"/>
        <w:right w:val="none" w:sz="0" w:space="0" w:color="auto"/>
      </w:divBdr>
    </w:div>
    <w:div w:id="307511915">
      <w:bodyDiv w:val="1"/>
      <w:marLeft w:val="0"/>
      <w:marRight w:val="0"/>
      <w:marTop w:val="0"/>
      <w:marBottom w:val="0"/>
      <w:divBdr>
        <w:top w:val="none" w:sz="0" w:space="0" w:color="auto"/>
        <w:left w:val="none" w:sz="0" w:space="0" w:color="auto"/>
        <w:bottom w:val="none" w:sz="0" w:space="0" w:color="auto"/>
        <w:right w:val="none" w:sz="0" w:space="0" w:color="auto"/>
      </w:divBdr>
    </w:div>
    <w:div w:id="314263385">
      <w:bodyDiv w:val="1"/>
      <w:marLeft w:val="0"/>
      <w:marRight w:val="0"/>
      <w:marTop w:val="0"/>
      <w:marBottom w:val="0"/>
      <w:divBdr>
        <w:top w:val="none" w:sz="0" w:space="0" w:color="auto"/>
        <w:left w:val="none" w:sz="0" w:space="0" w:color="auto"/>
        <w:bottom w:val="none" w:sz="0" w:space="0" w:color="auto"/>
        <w:right w:val="none" w:sz="0" w:space="0" w:color="auto"/>
      </w:divBdr>
    </w:div>
    <w:div w:id="336464095">
      <w:bodyDiv w:val="1"/>
      <w:marLeft w:val="0"/>
      <w:marRight w:val="0"/>
      <w:marTop w:val="0"/>
      <w:marBottom w:val="0"/>
      <w:divBdr>
        <w:top w:val="none" w:sz="0" w:space="0" w:color="auto"/>
        <w:left w:val="none" w:sz="0" w:space="0" w:color="auto"/>
        <w:bottom w:val="none" w:sz="0" w:space="0" w:color="auto"/>
        <w:right w:val="none" w:sz="0" w:space="0" w:color="auto"/>
      </w:divBdr>
    </w:div>
    <w:div w:id="429279081">
      <w:bodyDiv w:val="1"/>
      <w:marLeft w:val="0"/>
      <w:marRight w:val="0"/>
      <w:marTop w:val="0"/>
      <w:marBottom w:val="0"/>
      <w:divBdr>
        <w:top w:val="none" w:sz="0" w:space="0" w:color="auto"/>
        <w:left w:val="none" w:sz="0" w:space="0" w:color="auto"/>
        <w:bottom w:val="none" w:sz="0" w:space="0" w:color="auto"/>
        <w:right w:val="none" w:sz="0" w:space="0" w:color="auto"/>
      </w:divBdr>
    </w:div>
    <w:div w:id="438642535">
      <w:bodyDiv w:val="1"/>
      <w:marLeft w:val="0"/>
      <w:marRight w:val="0"/>
      <w:marTop w:val="0"/>
      <w:marBottom w:val="0"/>
      <w:divBdr>
        <w:top w:val="none" w:sz="0" w:space="0" w:color="auto"/>
        <w:left w:val="none" w:sz="0" w:space="0" w:color="auto"/>
        <w:bottom w:val="none" w:sz="0" w:space="0" w:color="auto"/>
        <w:right w:val="none" w:sz="0" w:space="0" w:color="auto"/>
      </w:divBdr>
    </w:div>
    <w:div w:id="516693428">
      <w:bodyDiv w:val="1"/>
      <w:marLeft w:val="0"/>
      <w:marRight w:val="0"/>
      <w:marTop w:val="0"/>
      <w:marBottom w:val="0"/>
      <w:divBdr>
        <w:top w:val="none" w:sz="0" w:space="0" w:color="auto"/>
        <w:left w:val="none" w:sz="0" w:space="0" w:color="auto"/>
        <w:bottom w:val="none" w:sz="0" w:space="0" w:color="auto"/>
        <w:right w:val="none" w:sz="0" w:space="0" w:color="auto"/>
      </w:divBdr>
    </w:div>
    <w:div w:id="553080195">
      <w:bodyDiv w:val="1"/>
      <w:marLeft w:val="0"/>
      <w:marRight w:val="0"/>
      <w:marTop w:val="0"/>
      <w:marBottom w:val="0"/>
      <w:divBdr>
        <w:top w:val="none" w:sz="0" w:space="0" w:color="auto"/>
        <w:left w:val="none" w:sz="0" w:space="0" w:color="auto"/>
        <w:bottom w:val="none" w:sz="0" w:space="0" w:color="auto"/>
        <w:right w:val="none" w:sz="0" w:space="0" w:color="auto"/>
      </w:divBdr>
    </w:div>
    <w:div w:id="597102423">
      <w:bodyDiv w:val="1"/>
      <w:marLeft w:val="0"/>
      <w:marRight w:val="0"/>
      <w:marTop w:val="0"/>
      <w:marBottom w:val="0"/>
      <w:divBdr>
        <w:top w:val="none" w:sz="0" w:space="0" w:color="auto"/>
        <w:left w:val="none" w:sz="0" w:space="0" w:color="auto"/>
        <w:bottom w:val="none" w:sz="0" w:space="0" w:color="auto"/>
        <w:right w:val="none" w:sz="0" w:space="0" w:color="auto"/>
      </w:divBdr>
    </w:div>
    <w:div w:id="623732153">
      <w:bodyDiv w:val="1"/>
      <w:marLeft w:val="0"/>
      <w:marRight w:val="0"/>
      <w:marTop w:val="0"/>
      <w:marBottom w:val="0"/>
      <w:divBdr>
        <w:top w:val="none" w:sz="0" w:space="0" w:color="auto"/>
        <w:left w:val="none" w:sz="0" w:space="0" w:color="auto"/>
        <w:bottom w:val="none" w:sz="0" w:space="0" w:color="auto"/>
        <w:right w:val="none" w:sz="0" w:space="0" w:color="auto"/>
      </w:divBdr>
    </w:div>
    <w:div w:id="657922127">
      <w:bodyDiv w:val="1"/>
      <w:marLeft w:val="0"/>
      <w:marRight w:val="0"/>
      <w:marTop w:val="0"/>
      <w:marBottom w:val="0"/>
      <w:divBdr>
        <w:top w:val="none" w:sz="0" w:space="0" w:color="auto"/>
        <w:left w:val="none" w:sz="0" w:space="0" w:color="auto"/>
        <w:bottom w:val="none" w:sz="0" w:space="0" w:color="auto"/>
        <w:right w:val="none" w:sz="0" w:space="0" w:color="auto"/>
      </w:divBdr>
    </w:div>
    <w:div w:id="671496101">
      <w:bodyDiv w:val="1"/>
      <w:marLeft w:val="0"/>
      <w:marRight w:val="0"/>
      <w:marTop w:val="0"/>
      <w:marBottom w:val="0"/>
      <w:divBdr>
        <w:top w:val="none" w:sz="0" w:space="0" w:color="auto"/>
        <w:left w:val="none" w:sz="0" w:space="0" w:color="auto"/>
        <w:bottom w:val="none" w:sz="0" w:space="0" w:color="auto"/>
        <w:right w:val="none" w:sz="0" w:space="0" w:color="auto"/>
      </w:divBdr>
    </w:div>
    <w:div w:id="679307992">
      <w:bodyDiv w:val="1"/>
      <w:marLeft w:val="0"/>
      <w:marRight w:val="0"/>
      <w:marTop w:val="0"/>
      <w:marBottom w:val="0"/>
      <w:divBdr>
        <w:top w:val="none" w:sz="0" w:space="0" w:color="auto"/>
        <w:left w:val="none" w:sz="0" w:space="0" w:color="auto"/>
        <w:bottom w:val="none" w:sz="0" w:space="0" w:color="auto"/>
        <w:right w:val="none" w:sz="0" w:space="0" w:color="auto"/>
      </w:divBdr>
      <w:divsChild>
        <w:div w:id="2096779484">
          <w:marLeft w:val="0"/>
          <w:marRight w:val="0"/>
          <w:marTop w:val="0"/>
          <w:marBottom w:val="0"/>
          <w:divBdr>
            <w:top w:val="none" w:sz="0" w:space="0" w:color="auto"/>
            <w:left w:val="none" w:sz="0" w:space="0" w:color="auto"/>
            <w:bottom w:val="none" w:sz="0" w:space="0" w:color="auto"/>
            <w:right w:val="none" w:sz="0" w:space="0" w:color="auto"/>
          </w:divBdr>
          <w:divsChild>
            <w:div w:id="1950240061">
              <w:marLeft w:val="0"/>
              <w:marRight w:val="0"/>
              <w:marTop w:val="0"/>
              <w:marBottom w:val="0"/>
              <w:divBdr>
                <w:top w:val="none" w:sz="0" w:space="0" w:color="auto"/>
                <w:left w:val="none" w:sz="0" w:space="0" w:color="auto"/>
                <w:bottom w:val="none" w:sz="0" w:space="0" w:color="auto"/>
                <w:right w:val="none" w:sz="0" w:space="0" w:color="auto"/>
              </w:divBdr>
            </w:div>
            <w:div w:id="1167986907">
              <w:marLeft w:val="0"/>
              <w:marRight w:val="0"/>
              <w:marTop w:val="0"/>
              <w:marBottom w:val="0"/>
              <w:divBdr>
                <w:top w:val="none" w:sz="0" w:space="0" w:color="auto"/>
                <w:left w:val="none" w:sz="0" w:space="0" w:color="auto"/>
                <w:bottom w:val="none" w:sz="0" w:space="0" w:color="auto"/>
                <w:right w:val="none" w:sz="0" w:space="0" w:color="auto"/>
              </w:divBdr>
            </w:div>
            <w:div w:id="697775872">
              <w:marLeft w:val="0"/>
              <w:marRight w:val="0"/>
              <w:marTop w:val="0"/>
              <w:marBottom w:val="0"/>
              <w:divBdr>
                <w:top w:val="none" w:sz="0" w:space="0" w:color="auto"/>
                <w:left w:val="none" w:sz="0" w:space="0" w:color="auto"/>
                <w:bottom w:val="none" w:sz="0" w:space="0" w:color="auto"/>
                <w:right w:val="none" w:sz="0" w:space="0" w:color="auto"/>
              </w:divBdr>
            </w:div>
            <w:div w:id="524439354">
              <w:marLeft w:val="0"/>
              <w:marRight w:val="0"/>
              <w:marTop w:val="0"/>
              <w:marBottom w:val="0"/>
              <w:divBdr>
                <w:top w:val="none" w:sz="0" w:space="0" w:color="auto"/>
                <w:left w:val="none" w:sz="0" w:space="0" w:color="auto"/>
                <w:bottom w:val="none" w:sz="0" w:space="0" w:color="auto"/>
                <w:right w:val="none" w:sz="0" w:space="0" w:color="auto"/>
              </w:divBdr>
            </w:div>
            <w:div w:id="209197305">
              <w:marLeft w:val="0"/>
              <w:marRight w:val="0"/>
              <w:marTop w:val="0"/>
              <w:marBottom w:val="0"/>
              <w:divBdr>
                <w:top w:val="none" w:sz="0" w:space="0" w:color="auto"/>
                <w:left w:val="none" w:sz="0" w:space="0" w:color="auto"/>
                <w:bottom w:val="none" w:sz="0" w:space="0" w:color="auto"/>
                <w:right w:val="none" w:sz="0" w:space="0" w:color="auto"/>
              </w:divBdr>
            </w:div>
            <w:div w:id="217598177">
              <w:marLeft w:val="0"/>
              <w:marRight w:val="0"/>
              <w:marTop w:val="0"/>
              <w:marBottom w:val="0"/>
              <w:divBdr>
                <w:top w:val="none" w:sz="0" w:space="0" w:color="auto"/>
                <w:left w:val="none" w:sz="0" w:space="0" w:color="auto"/>
                <w:bottom w:val="none" w:sz="0" w:space="0" w:color="auto"/>
                <w:right w:val="none" w:sz="0" w:space="0" w:color="auto"/>
              </w:divBdr>
            </w:div>
            <w:div w:id="1942956420">
              <w:marLeft w:val="0"/>
              <w:marRight w:val="0"/>
              <w:marTop w:val="0"/>
              <w:marBottom w:val="0"/>
              <w:divBdr>
                <w:top w:val="none" w:sz="0" w:space="0" w:color="auto"/>
                <w:left w:val="none" w:sz="0" w:space="0" w:color="auto"/>
                <w:bottom w:val="none" w:sz="0" w:space="0" w:color="auto"/>
                <w:right w:val="none" w:sz="0" w:space="0" w:color="auto"/>
              </w:divBdr>
            </w:div>
            <w:div w:id="1037581274">
              <w:marLeft w:val="0"/>
              <w:marRight w:val="0"/>
              <w:marTop w:val="0"/>
              <w:marBottom w:val="0"/>
              <w:divBdr>
                <w:top w:val="none" w:sz="0" w:space="0" w:color="auto"/>
                <w:left w:val="none" w:sz="0" w:space="0" w:color="auto"/>
                <w:bottom w:val="none" w:sz="0" w:space="0" w:color="auto"/>
                <w:right w:val="none" w:sz="0" w:space="0" w:color="auto"/>
              </w:divBdr>
            </w:div>
            <w:div w:id="1077944043">
              <w:marLeft w:val="0"/>
              <w:marRight w:val="0"/>
              <w:marTop w:val="0"/>
              <w:marBottom w:val="0"/>
              <w:divBdr>
                <w:top w:val="none" w:sz="0" w:space="0" w:color="auto"/>
                <w:left w:val="none" w:sz="0" w:space="0" w:color="auto"/>
                <w:bottom w:val="none" w:sz="0" w:space="0" w:color="auto"/>
                <w:right w:val="none" w:sz="0" w:space="0" w:color="auto"/>
              </w:divBdr>
            </w:div>
            <w:div w:id="770704341">
              <w:marLeft w:val="0"/>
              <w:marRight w:val="0"/>
              <w:marTop w:val="0"/>
              <w:marBottom w:val="0"/>
              <w:divBdr>
                <w:top w:val="none" w:sz="0" w:space="0" w:color="auto"/>
                <w:left w:val="none" w:sz="0" w:space="0" w:color="auto"/>
                <w:bottom w:val="none" w:sz="0" w:space="0" w:color="auto"/>
                <w:right w:val="none" w:sz="0" w:space="0" w:color="auto"/>
              </w:divBdr>
            </w:div>
            <w:div w:id="2047748882">
              <w:marLeft w:val="0"/>
              <w:marRight w:val="0"/>
              <w:marTop w:val="0"/>
              <w:marBottom w:val="0"/>
              <w:divBdr>
                <w:top w:val="none" w:sz="0" w:space="0" w:color="auto"/>
                <w:left w:val="none" w:sz="0" w:space="0" w:color="auto"/>
                <w:bottom w:val="none" w:sz="0" w:space="0" w:color="auto"/>
                <w:right w:val="none" w:sz="0" w:space="0" w:color="auto"/>
              </w:divBdr>
            </w:div>
            <w:div w:id="2024354536">
              <w:marLeft w:val="0"/>
              <w:marRight w:val="0"/>
              <w:marTop w:val="0"/>
              <w:marBottom w:val="0"/>
              <w:divBdr>
                <w:top w:val="none" w:sz="0" w:space="0" w:color="auto"/>
                <w:left w:val="none" w:sz="0" w:space="0" w:color="auto"/>
                <w:bottom w:val="none" w:sz="0" w:space="0" w:color="auto"/>
                <w:right w:val="none" w:sz="0" w:space="0" w:color="auto"/>
              </w:divBdr>
            </w:div>
            <w:div w:id="19479727">
              <w:marLeft w:val="0"/>
              <w:marRight w:val="0"/>
              <w:marTop w:val="0"/>
              <w:marBottom w:val="0"/>
              <w:divBdr>
                <w:top w:val="none" w:sz="0" w:space="0" w:color="auto"/>
                <w:left w:val="none" w:sz="0" w:space="0" w:color="auto"/>
                <w:bottom w:val="none" w:sz="0" w:space="0" w:color="auto"/>
                <w:right w:val="none" w:sz="0" w:space="0" w:color="auto"/>
              </w:divBdr>
            </w:div>
            <w:div w:id="526214192">
              <w:marLeft w:val="0"/>
              <w:marRight w:val="0"/>
              <w:marTop w:val="0"/>
              <w:marBottom w:val="0"/>
              <w:divBdr>
                <w:top w:val="none" w:sz="0" w:space="0" w:color="auto"/>
                <w:left w:val="none" w:sz="0" w:space="0" w:color="auto"/>
                <w:bottom w:val="none" w:sz="0" w:space="0" w:color="auto"/>
                <w:right w:val="none" w:sz="0" w:space="0" w:color="auto"/>
              </w:divBdr>
            </w:div>
            <w:div w:id="479735941">
              <w:marLeft w:val="0"/>
              <w:marRight w:val="0"/>
              <w:marTop w:val="0"/>
              <w:marBottom w:val="0"/>
              <w:divBdr>
                <w:top w:val="none" w:sz="0" w:space="0" w:color="auto"/>
                <w:left w:val="none" w:sz="0" w:space="0" w:color="auto"/>
                <w:bottom w:val="none" w:sz="0" w:space="0" w:color="auto"/>
                <w:right w:val="none" w:sz="0" w:space="0" w:color="auto"/>
              </w:divBdr>
            </w:div>
            <w:div w:id="1884442139">
              <w:marLeft w:val="0"/>
              <w:marRight w:val="0"/>
              <w:marTop w:val="0"/>
              <w:marBottom w:val="0"/>
              <w:divBdr>
                <w:top w:val="none" w:sz="0" w:space="0" w:color="auto"/>
                <w:left w:val="none" w:sz="0" w:space="0" w:color="auto"/>
                <w:bottom w:val="none" w:sz="0" w:space="0" w:color="auto"/>
                <w:right w:val="none" w:sz="0" w:space="0" w:color="auto"/>
              </w:divBdr>
            </w:div>
            <w:div w:id="2137597588">
              <w:marLeft w:val="0"/>
              <w:marRight w:val="0"/>
              <w:marTop w:val="0"/>
              <w:marBottom w:val="0"/>
              <w:divBdr>
                <w:top w:val="none" w:sz="0" w:space="0" w:color="auto"/>
                <w:left w:val="none" w:sz="0" w:space="0" w:color="auto"/>
                <w:bottom w:val="none" w:sz="0" w:space="0" w:color="auto"/>
                <w:right w:val="none" w:sz="0" w:space="0" w:color="auto"/>
              </w:divBdr>
            </w:div>
            <w:div w:id="248320851">
              <w:marLeft w:val="0"/>
              <w:marRight w:val="0"/>
              <w:marTop w:val="0"/>
              <w:marBottom w:val="0"/>
              <w:divBdr>
                <w:top w:val="none" w:sz="0" w:space="0" w:color="auto"/>
                <w:left w:val="none" w:sz="0" w:space="0" w:color="auto"/>
                <w:bottom w:val="none" w:sz="0" w:space="0" w:color="auto"/>
                <w:right w:val="none" w:sz="0" w:space="0" w:color="auto"/>
              </w:divBdr>
            </w:div>
            <w:div w:id="1577860628">
              <w:marLeft w:val="0"/>
              <w:marRight w:val="0"/>
              <w:marTop w:val="0"/>
              <w:marBottom w:val="0"/>
              <w:divBdr>
                <w:top w:val="none" w:sz="0" w:space="0" w:color="auto"/>
                <w:left w:val="none" w:sz="0" w:space="0" w:color="auto"/>
                <w:bottom w:val="none" w:sz="0" w:space="0" w:color="auto"/>
                <w:right w:val="none" w:sz="0" w:space="0" w:color="auto"/>
              </w:divBdr>
            </w:div>
            <w:div w:id="741030331">
              <w:marLeft w:val="0"/>
              <w:marRight w:val="0"/>
              <w:marTop w:val="0"/>
              <w:marBottom w:val="0"/>
              <w:divBdr>
                <w:top w:val="none" w:sz="0" w:space="0" w:color="auto"/>
                <w:left w:val="none" w:sz="0" w:space="0" w:color="auto"/>
                <w:bottom w:val="none" w:sz="0" w:space="0" w:color="auto"/>
                <w:right w:val="none" w:sz="0" w:space="0" w:color="auto"/>
              </w:divBdr>
            </w:div>
            <w:div w:id="1594320453">
              <w:marLeft w:val="0"/>
              <w:marRight w:val="0"/>
              <w:marTop w:val="0"/>
              <w:marBottom w:val="0"/>
              <w:divBdr>
                <w:top w:val="none" w:sz="0" w:space="0" w:color="auto"/>
                <w:left w:val="none" w:sz="0" w:space="0" w:color="auto"/>
                <w:bottom w:val="none" w:sz="0" w:space="0" w:color="auto"/>
                <w:right w:val="none" w:sz="0" w:space="0" w:color="auto"/>
              </w:divBdr>
            </w:div>
            <w:div w:id="322973744">
              <w:marLeft w:val="0"/>
              <w:marRight w:val="0"/>
              <w:marTop w:val="0"/>
              <w:marBottom w:val="0"/>
              <w:divBdr>
                <w:top w:val="none" w:sz="0" w:space="0" w:color="auto"/>
                <w:left w:val="none" w:sz="0" w:space="0" w:color="auto"/>
                <w:bottom w:val="none" w:sz="0" w:space="0" w:color="auto"/>
                <w:right w:val="none" w:sz="0" w:space="0" w:color="auto"/>
              </w:divBdr>
            </w:div>
            <w:div w:id="794761578">
              <w:marLeft w:val="0"/>
              <w:marRight w:val="0"/>
              <w:marTop w:val="0"/>
              <w:marBottom w:val="0"/>
              <w:divBdr>
                <w:top w:val="none" w:sz="0" w:space="0" w:color="auto"/>
                <w:left w:val="none" w:sz="0" w:space="0" w:color="auto"/>
                <w:bottom w:val="none" w:sz="0" w:space="0" w:color="auto"/>
                <w:right w:val="none" w:sz="0" w:space="0" w:color="auto"/>
              </w:divBdr>
            </w:div>
            <w:div w:id="406079975">
              <w:marLeft w:val="0"/>
              <w:marRight w:val="0"/>
              <w:marTop w:val="0"/>
              <w:marBottom w:val="0"/>
              <w:divBdr>
                <w:top w:val="none" w:sz="0" w:space="0" w:color="auto"/>
                <w:left w:val="none" w:sz="0" w:space="0" w:color="auto"/>
                <w:bottom w:val="none" w:sz="0" w:space="0" w:color="auto"/>
                <w:right w:val="none" w:sz="0" w:space="0" w:color="auto"/>
              </w:divBdr>
            </w:div>
            <w:div w:id="1085808214">
              <w:marLeft w:val="0"/>
              <w:marRight w:val="0"/>
              <w:marTop w:val="0"/>
              <w:marBottom w:val="0"/>
              <w:divBdr>
                <w:top w:val="none" w:sz="0" w:space="0" w:color="auto"/>
                <w:left w:val="none" w:sz="0" w:space="0" w:color="auto"/>
                <w:bottom w:val="none" w:sz="0" w:space="0" w:color="auto"/>
                <w:right w:val="none" w:sz="0" w:space="0" w:color="auto"/>
              </w:divBdr>
            </w:div>
            <w:div w:id="1414085454">
              <w:marLeft w:val="0"/>
              <w:marRight w:val="0"/>
              <w:marTop w:val="0"/>
              <w:marBottom w:val="0"/>
              <w:divBdr>
                <w:top w:val="none" w:sz="0" w:space="0" w:color="auto"/>
                <w:left w:val="none" w:sz="0" w:space="0" w:color="auto"/>
                <w:bottom w:val="none" w:sz="0" w:space="0" w:color="auto"/>
                <w:right w:val="none" w:sz="0" w:space="0" w:color="auto"/>
              </w:divBdr>
            </w:div>
            <w:div w:id="834079139">
              <w:marLeft w:val="0"/>
              <w:marRight w:val="0"/>
              <w:marTop w:val="0"/>
              <w:marBottom w:val="0"/>
              <w:divBdr>
                <w:top w:val="none" w:sz="0" w:space="0" w:color="auto"/>
                <w:left w:val="none" w:sz="0" w:space="0" w:color="auto"/>
                <w:bottom w:val="none" w:sz="0" w:space="0" w:color="auto"/>
                <w:right w:val="none" w:sz="0" w:space="0" w:color="auto"/>
              </w:divBdr>
            </w:div>
            <w:div w:id="1092430000">
              <w:marLeft w:val="0"/>
              <w:marRight w:val="0"/>
              <w:marTop w:val="0"/>
              <w:marBottom w:val="0"/>
              <w:divBdr>
                <w:top w:val="none" w:sz="0" w:space="0" w:color="auto"/>
                <w:left w:val="none" w:sz="0" w:space="0" w:color="auto"/>
                <w:bottom w:val="none" w:sz="0" w:space="0" w:color="auto"/>
                <w:right w:val="none" w:sz="0" w:space="0" w:color="auto"/>
              </w:divBdr>
            </w:div>
            <w:div w:id="1940135275">
              <w:marLeft w:val="0"/>
              <w:marRight w:val="0"/>
              <w:marTop w:val="0"/>
              <w:marBottom w:val="0"/>
              <w:divBdr>
                <w:top w:val="none" w:sz="0" w:space="0" w:color="auto"/>
                <w:left w:val="none" w:sz="0" w:space="0" w:color="auto"/>
                <w:bottom w:val="none" w:sz="0" w:space="0" w:color="auto"/>
                <w:right w:val="none" w:sz="0" w:space="0" w:color="auto"/>
              </w:divBdr>
            </w:div>
            <w:div w:id="437256248">
              <w:marLeft w:val="0"/>
              <w:marRight w:val="0"/>
              <w:marTop w:val="0"/>
              <w:marBottom w:val="0"/>
              <w:divBdr>
                <w:top w:val="none" w:sz="0" w:space="0" w:color="auto"/>
                <w:left w:val="none" w:sz="0" w:space="0" w:color="auto"/>
                <w:bottom w:val="none" w:sz="0" w:space="0" w:color="auto"/>
                <w:right w:val="none" w:sz="0" w:space="0" w:color="auto"/>
              </w:divBdr>
            </w:div>
            <w:div w:id="1569269901">
              <w:marLeft w:val="0"/>
              <w:marRight w:val="0"/>
              <w:marTop w:val="0"/>
              <w:marBottom w:val="0"/>
              <w:divBdr>
                <w:top w:val="none" w:sz="0" w:space="0" w:color="auto"/>
                <w:left w:val="none" w:sz="0" w:space="0" w:color="auto"/>
                <w:bottom w:val="none" w:sz="0" w:space="0" w:color="auto"/>
                <w:right w:val="none" w:sz="0" w:space="0" w:color="auto"/>
              </w:divBdr>
            </w:div>
            <w:div w:id="860971659">
              <w:marLeft w:val="0"/>
              <w:marRight w:val="0"/>
              <w:marTop w:val="0"/>
              <w:marBottom w:val="0"/>
              <w:divBdr>
                <w:top w:val="none" w:sz="0" w:space="0" w:color="auto"/>
                <w:left w:val="none" w:sz="0" w:space="0" w:color="auto"/>
                <w:bottom w:val="none" w:sz="0" w:space="0" w:color="auto"/>
                <w:right w:val="none" w:sz="0" w:space="0" w:color="auto"/>
              </w:divBdr>
            </w:div>
            <w:div w:id="385883255">
              <w:marLeft w:val="0"/>
              <w:marRight w:val="0"/>
              <w:marTop w:val="0"/>
              <w:marBottom w:val="0"/>
              <w:divBdr>
                <w:top w:val="none" w:sz="0" w:space="0" w:color="auto"/>
                <w:left w:val="none" w:sz="0" w:space="0" w:color="auto"/>
                <w:bottom w:val="none" w:sz="0" w:space="0" w:color="auto"/>
                <w:right w:val="none" w:sz="0" w:space="0" w:color="auto"/>
              </w:divBdr>
            </w:div>
            <w:div w:id="3501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4107">
      <w:bodyDiv w:val="1"/>
      <w:marLeft w:val="0"/>
      <w:marRight w:val="0"/>
      <w:marTop w:val="0"/>
      <w:marBottom w:val="0"/>
      <w:divBdr>
        <w:top w:val="none" w:sz="0" w:space="0" w:color="auto"/>
        <w:left w:val="none" w:sz="0" w:space="0" w:color="auto"/>
        <w:bottom w:val="none" w:sz="0" w:space="0" w:color="auto"/>
        <w:right w:val="none" w:sz="0" w:space="0" w:color="auto"/>
      </w:divBdr>
    </w:div>
    <w:div w:id="736440921">
      <w:bodyDiv w:val="1"/>
      <w:marLeft w:val="0"/>
      <w:marRight w:val="0"/>
      <w:marTop w:val="0"/>
      <w:marBottom w:val="0"/>
      <w:divBdr>
        <w:top w:val="none" w:sz="0" w:space="0" w:color="auto"/>
        <w:left w:val="none" w:sz="0" w:space="0" w:color="auto"/>
        <w:bottom w:val="none" w:sz="0" w:space="0" w:color="auto"/>
        <w:right w:val="none" w:sz="0" w:space="0" w:color="auto"/>
      </w:divBdr>
      <w:divsChild>
        <w:div w:id="866792870">
          <w:marLeft w:val="0"/>
          <w:marRight w:val="0"/>
          <w:marTop w:val="0"/>
          <w:marBottom w:val="0"/>
          <w:divBdr>
            <w:top w:val="none" w:sz="0" w:space="0" w:color="auto"/>
            <w:left w:val="none" w:sz="0" w:space="0" w:color="auto"/>
            <w:bottom w:val="none" w:sz="0" w:space="0" w:color="auto"/>
            <w:right w:val="none" w:sz="0" w:space="0" w:color="auto"/>
          </w:divBdr>
          <w:divsChild>
            <w:div w:id="759790212">
              <w:marLeft w:val="0"/>
              <w:marRight w:val="0"/>
              <w:marTop w:val="0"/>
              <w:marBottom w:val="0"/>
              <w:divBdr>
                <w:top w:val="none" w:sz="0" w:space="0" w:color="auto"/>
                <w:left w:val="none" w:sz="0" w:space="0" w:color="auto"/>
                <w:bottom w:val="none" w:sz="0" w:space="0" w:color="auto"/>
                <w:right w:val="none" w:sz="0" w:space="0" w:color="auto"/>
              </w:divBdr>
            </w:div>
            <w:div w:id="1184781639">
              <w:marLeft w:val="0"/>
              <w:marRight w:val="0"/>
              <w:marTop w:val="0"/>
              <w:marBottom w:val="0"/>
              <w:divBdr>
                <w:top w:val="none" w:sz="0" w:space="0" w:color="auto"/>
                <w:left w:val="none" w:sz="0" w:space="0" w:color="auto"/>
                <w:bottom w:val="none" w:sz="0" w:space="0" w:color="auto"/>
                <w:right w:val="none" w:sz="0" w:space="0" w:color="auto"/>
              </w:divBdr>
            </w:div>
            <w:div w:id="832373399">
              <w:marLeft w:val="0"/>
              <w:marRight w:val="0"/>
              <w:marTop w:val="0"/>
              <w:marBottom w:val="0"/>
              <w:divBdr>
                <w:top w:val="none" w:sz="0" w:space="0" w:color="auto"/>
                <w:left w:val="none" w:sz="0" w:space="0" w:color="auto"/>
                <w:bottom w:val="none" w:sz="0" w:space="0" w:color="auto"/>
                <w:right w:val="none" w:sz="0" w:space="0" w:color="auto"/>
              </w:divBdr>
            </w:div>
            <w:div w:id="1371688474">
              <w:marLeft w:val="0"/>
              <w:marRight w:val="0"/>
              <w:marTop w:val="0"/>
              <w:marBottom w:val="0"/>
              <w:divBdr>
                <w:top w:val="none" w:sz="0" w:space="0" w:color="auto"/>
                <w:left w:val="none" w:sz="0" w:space="0" w:color="auto"/>
                <w:bottom w:val="none" w:sz="0" w:space="0" w:color="auto"/>
                <w:right w:val="none" w:sz="0" w:space="0" w:color="auto"/>
              </w:divBdr>
            </w:div>
            <w:div w:id="1630092415">
              <w:marLeft w:val="0"/>
              <w:marRight w:val="0"/>
              <w:marTop w:val="0"/>
              <w:marBottom w:val="0"/>
              <w:divBdr>
                <w:top w:val="none" w:sz="0" w:space="0" w:color="auto"/>
                <w:left w:val="none" w:sz="0" w:space="0" w:color="auto"/>
                <w:bottom w:val="none" w:sz="0" w:space="0" w:color="auto"/>
                <w:right w:val="none" w:sz="0" w:space="0" w:color="auto"/>
              </w:divBdr>
            </w:div>
            <w:div w:id="1727950488">
              <w:marLeft w:val="0"/>
              <w:marRight w:val="0"/>
              <w:marTop w:val="0"/>
              <w:marBottom w:val="0"/>
              <w:divBdr>
                <w:top w:val="none" w:sz="0" w:space="0" w:color="auto"/>
                <w:left w:val="none" w:sz="0" w:space="0" w:color="auto"/>
                <w:bottom w:val="none" w:sz="0" w:space="0" w:color="auto"/>
                <w:right w:val="none" w:sz="0" w:space="0" w:color="auto"/>
              </w:divBdr>
            </w:div>
            <w:div w:id="1548031026">
              <w:marLeft w:val="0"/>
              <w:marRight w:val="0"/>
              <w:marTop w:val="0"/>
              <w:marBottom w:val="0"/>
              <w:divBdr>
                <w:top w:val="none" w:sz="0" w:space="0" w:color="auto"/>
                <w:left w:val="none" w:sz="0" w:space="0" w:color="auto"/>
                <w:bottom w:val="none" w:sz="0" w:space="0" w:color="auto"/>
                <w:right w:val="none" w:sz="0" w:space="0" w:color="auto"/>
              </w:divBdr>
            </w:div>
            <w:div w:id="1088235449">
              <w:marLeft w:val="0"/>
              <w:marRight w:val="0"/>
              <w:marTop w:val="0"/>
              <w:marBottom w:val="0"/>
              <w:divBdr>
                <w:top w:val="none" w:sz="0" w:space="0" w:color="auto"/>
                <w:left w:val="none" w:sz="0" w:space="0" w:color="auto"/>
                <w:bottom w:val="none" w:sz="0" w:space="0" w:color="auto"/>
                <w:right w:val="none" w:sz="0" w:space="0" w:color="auto"/>
              </w:divBdr>
            </w:div>
            <w:div w:id="1764911808">
              <w:marLeft w:val="0"/>
              <w:marRight w:val="0"/>
              <w:marTop w:val="0"/>
              <w:marBottom w:val="0"/>
              <w:divBdr>
                <w:top w:val="none" w:sz="0" w:space="0" w:color="auto"/>
                <w:left w:val="none" w:sz="0" w:space="0" w:color="auto"/>
                <w:bottom w:val="none" w:sz="0" w:space="0" w:color="auto"/>
                <w:right w:val="none" w:sz="0" w:space="0" w:color="auto"/>
              </w:divBdr>
            </w:div>
            <w:div w:id="1918632418">
              <w:marLeft w:val="0"/>
              <w:marRight w:val="0"/>
              <w:marTop w:val="0"/>
              <w:marBottom w:val="0"/>
              <w:divBdr>
                <w:top w:val="none" w:sz="0" w:space="0" w:color="auto"/>
                <w:left w:val="none" w:sz="0" w:space="0" w:color="auto"/>
                <w:bottom w:val="none" w:sz="0" w:space="0" w:color="auto"/>
                <w:right w:val="none" w:sz="0" w:space="0" w:color="auto"/>
              </w:divBdr>
            </w:div>
            <w:div w:id="1307322326">
              <w:marLeft w:val="0"/>
              <w:marRight w:val="0"/>
              <w:marTop w:val="0"/>
              <w:marBottom w:val="0"/>
              <w:divBdr>
                <w:top w:val="none" w:sz="0" w:space="0" w:color="auto"/>
                <w:left w:val="none" w:sz="0" w:space="0" w:color="auto"/>
                <w:bottom w:val="none" w:sz="0" w:space="0" w:color="auto"/>
                <w:right w:val="none" w:sz="0" w:space="0" w:color="auto"/>
              </w:divBdr>
            </w:div>
            <w:div w:id="1217548491">
              <w:marLeft w:val="0"/>
              <w:marRight w:val="0"/>
              <w:marTop w:val="0"/>
              <w:marBottom w:val="0"/>
              <w:divBdr>
                <w:top w:val="none" w:sz="0" w:space="0" w:color="auto"/>
                <w:left w:val="none" w:sz="0" w:space="0" w:color="auto"/>
                <w:bottom w:val="none" w:sz="0" w:space="0" w:color="auto"/>
                <w:right w:val="none" w:sz="0" w:space="0" w:color="auto"/>
              </w:divBdr>
            </w:div>
            <w:div w:id="337659199">
              <w:marLeft w:val="0"/>
              <w:marRight w:val="0"/>
              <w:marTop w:val="0"/>
              <w:marBottom w:val="0"/>
              <w:divBdr>
                <w:top w:val="none" w:sz="0" w:space="0" w:color="auto"/>
                <w:left w:val="none" w:sz="0" w:space="0" w:color="auto"/>
                <w:bottom w:val="none" w:sz="0" w:space="0" w:color="auto"/>
                <w:right w:val="none" w:sz="0" w:space="0" w:color="auto"/>
              </w:divBdr>
            </w:div>
            <w:div w:id="403915625">
              <w:marLeft w:val="0"/>
              <w:marRight w:val="0"/>
              <w:marTop w:val="0"/>
              <w:marBottom w:val="0"/>
              <w:divBdr>
                <w:top w:val="none" w:sz="0" w:space="0" w:color="auto"/>
                <w:left w:val="none" w:sz="0" w:space="0" w:color="auto"/>
                <w:bottom w:val="none" w:sz="0" w:space="0" w:color="auto"/>
                <w:right w:val="none" w:sz="0" w:space="0" w:color="auto"/>
              </w:divBdr>
            </w:div>
            <w:div w:id="805047220">
              <w:marLeft w:val="0"/>
              <w:marRight w:val="0"/>
              <w:marTop w:val="0"/>
              <w:marBottom w:val="0"/>
              <w:divBdr>
                <w:top w:val="none" w:sz="0" w:space="0" w:color="auto"/>
                <w:left w:val="none" w:sz="0" w:space="0" w:color="auto"/>
                <w:bottom w:val="none" w:sz="0" w:space="0" w:color="auto"/>
                <w:right w:val="none" w:sz="0" w:space="0" w:color="auto"/>
              </w:divBdr>
            </w:div>
            <w:div w:id="2027978047">
              <w:marLeft w:val="0"/>
              <w:marRight w:val="0"/>
              <w:marTop w:val="0"/>
              <w:marBottom w:val="0"/>
              <w:divBdr>
                <w:top w:val="none" w:sz="0" w:space="0" w:color="auto"/>
                <w:left w:val="none" w:sz="0" w:space="0" w:color="auto"/>
                <w:bottom w:val="none" w:sz="0" w:space="0" w:color="auto"/>
                <w:right w:val="none" w:sz="0" w:space="0" w:color="auto"/>
              </w:divBdr>
            </w:div>
            <w:div w:id="249195114">
              <w:marLeft w:val="0"/>
              <w:marRight w:val="0"/>
              <w:marTop w:val="0"/>
              <w:marBottom w:val="0"/>
              <w:divBdr>
                <w:top w:val="none" w:sz="0" w:space="0" w:color="auto"/>
                <w:left w:val="none" w:sz="0" w:space="0" w:color="auto"/>
                <w:bottom w:val="none" w:sz="0" w:space="0" w:color="auto"/>
                <w:right w:val="none" w:sz="0" w:space="0" w:color="auto"/>
              </w:divBdr>
            </w:div>
            <w:div w:id="296841067">
              <w:marLeft w:val="0"/>
              <w:marRight w:val="0"/>
              <w:marTop w:val="0"/>
              <w:marBottom w:val="0"/>
              <w:divBdr>
                <w:top w:val="none" w:sz="0" w:space="0" w:color="auto"/>
                <w:left w:val="none" w:sz="0" w:space="0" w:color="auto"/>
                <w:bottom w:val="none" w:sz="0" w:space="0" w:color="auto"/>
                <w:right w:val="none" w:sz="0" w:space="0" w:color="auto"/>
              </w:divBdr>
            </w:div>
            <w:div w:id="1950041058">
              <w:marLeft w:val="0"/>
              <w:marRight w:val="0"/>
              <w:marTop w:val="0"/>
              <w:marBottom w:val="0"/>
              <w:divBdr>
                <w:top w:val="none" w:sz="0" w:space="0" w:color="auto"/>
                <w:left w:val="none" w:sz="0" w:space="0" w:color="auto"/>
                <w:bottom w:val="none" w:sz="0" w:space="0" w:color="auto"/>
                <w:right w:val="none" w:sz="0" w:space="0" w:color="auto"/>
              </w:divBdr>
            </w:div>
            <w:div w:id="1606419991">
              <w:marLeft w:val="0"/>
              <w:marRight w:val="0"/>
              <w:marTop w:val="0"/>
              <w:marBottom w:val="0"/>
              <w:divBdr>
                <w:top w:val="none" w:sz="0" w:space="0" w:color="auto"/>
                <w:left w:val="none" w:sz="0" w:space="0" w:color="auto"/>
                <w:bottom w:val="none" w:sz="0" w:space="0" w:color="auto"/>
                <w:right w:val="none" w:sz="0" w:space="0" w:color="auto"/>
              </w:divBdr>
            </w:div>
            <w:div w:id="463085523">
              <w:marLeft w:val="0"/>
              <w:marRight w:val="0"/>
              <w:marTop w:val="0"/>
              <w:marBottom w:val="0"/>
              <w:divBdr>
                <w:top w:val="none" w:sz="0" w:space="0" w:color="auto"/>
                <w:left w:val="none" w:sz="0" w:space="0" w:color="auto"/>
                <w:bottom w:val="none" w:sz="0" w:space="0" w:color="auto"/>
                <w:right w:val="none" w:sz="0" w:space="0" w:color="auto"/>
              </w:divBdr>
            </w:div>
            <w:div w:id="2024428823">
              <w:marLeft w:val="0"/>
              <w:marRight w:val="0"/>
              <w:marTop w:val="0"/>
              <w:marBottom w:val="0"/>
              <w:divBdr>
                <w:top w:val="none" w:sz="0" w:space="0" w:color="auto"/>
                <w:left w:val="none" w:sz="0" w:space="0" w:color="auto"/>
                <w:bottom w:val="none" w:sz="0" w:space="0" w:color="auto"/>
                <w:right w:val="none" w:sz="0" w:space="0" w:color="auto"/>
              </w:divBdr>
            </w:div>
            <w:div w:id="1839226987">
              <w:marLeft w:val="0"/>
              <w:marRight w:val="0"/>
              <w:marTop w:val="0"/>
              <w:marBottom w:val="0"/>
              <w:divBdr>
                <w:top w:val="none" w:sz="0" w:space="0" w:color="auto"/>
                <w:left w:val="none" w:sz="0" w:space="0" w:color="auto"/>
                <w:bottom w:val="none" w:sz="0" w:space="0" w:color="auto"/>
                <w:right w:val="none" w:sz="0" w:space="0" w:color="auto"/>
              </w:divBdr>
            </w:div>
            <w:div w:id="420683130">
              <w:marLeft w:val="0"/>
              <w:marRight w:val="0"/>
              <w:marTop w:val="0"/>
              <w:marBottom w:val="0"/>
              <w:divBdr>
                <w:top w:val="none" w:sz="0" w:space="0" w:color="auto"/>
                <w:left w:val="none" w:sz="0" w:space="0" w:color="auto"/>
                <w:bottom w:val="none" w:sz="0" w:space="0" w:color="auto"/>
                <w:right w:val="none" w:sz="0" w:space="0" w:color="auto"/>
              </w:divBdr>
            </w:div>
            <w:div w:id="1769737776">
              <w:marLeft w:val="0"/>
              <w:marRight w:val="0"/>
              <w:marTop w:val="0"/>
              <w:marBottom w:val="0"/>
              <w:divBdr>
                <w:top w:val="none" w:sz="0" w:space="0" w:color="auto"/>
                <w:left w:val="none" w:sz="0" w:space="0" w:color="auto"/>
                <w:bottom w:val="none" w:sz="0" w:space="0" w:color="auto"/>
                <w:right w:val="none" w:sz="0" w:space="0" w:color="auto"/>
              </w:divBdr>
            </w:div>
            <w:div w:id="1526751200">
              <w:marLeft w:val="0"/>
              <w:marRight w:val="0"/>
              <w:marTop w:val="0"/>
              <w:marBottom w:val="0"/>
              <w:divBdr>
                <w:top w:val="none" w:sz="0" w:space="0" w:color="auto"/>
                <w:left w:val="none" w:sz="0" w:space="0" w:color="auto"/>
                <w:bottom w:val="none" w:sz="0" w:space="0" w:color="auto"/>
                <w:right w:val="none" w:sz="0" w:space="0" w:color="auto"/>
              </w:divBdr>
            </w:div>
            <w:div w:id="746923799">
              <w:marLeft w:val="0"/>
              <w:marRight w:val="0"/>
              <w:marTop w:val="0"/>
              <w:marBottom w:val="0"/>
              <w:divBdr>
                <w:top w:val="none" w:sz="0" w:space="0" w:color="auto"/>
                <w:left w:val="none" w:sz="0" w:space="0" w:color="auto"/>
                <w:bottom w:val="none" w:sz="0" w:space="0" w:color="auto"/>
                <w:right w:val="none" w:sz="0" w:space="0" w:color="auto"/>
              </w:divBdr>
            </w:div>
            <w:div w:id="937441890">
              <w:marLeft w:val="0"/>
              <w:marRight w:val="0"/>
              <w:marTop w:val="0"/>
              <w:marBottom w:val="0"/>
              <w:divBdr>
                <w:top w:val="none" w:sz="0" w:space="0" w:color="auto"/>
                <w:left w:val="none" w:sz="0" w:space="0" w:color="auto"/>
                <w:bottom w:val="none" w:sz="0" w:space="0" w:color="auto"/>
                <w:right w:val="none" w:sz="0" w:space="0" w:color="auto"/>
              </w:divBdr>
            </w:div>
            <w:div w:id="1551383508">
              <w:marLeft w:val="0"/>
              <w:marRight w:val="0"/>
              <w:marTop w:val="0"/>
              <w:marBottom w:val="0"/>
              <w:divBdr>
                <w:top w:val="none" w:sz="0" w:space="0" w:color="auto"/>
                <w:left w:val="none" w:sz="0" w:space="0" w:color="auto"/>
                <w:bottom w:val="none" w:sz="0" w:space="0" w:color="auto"/>
                <w:right w:val="none" w:sz="0" w:space="0" w:color="auto"/>
              </w:divBdr>
            </w:div>
            <w:div w:id="1591542548">
              <w:marLeft w:val="0"/>
              <w:marRight w:val="0"/>
              <w:marTop w:val="0"/>
              <w:marBottom w:val="0"/>
              <w:divBdr>
                <w:top w:val="none" w:sz="0" w:space="0" w:color="auto"/>
                <w:left w:val="none" w:sz="0" w:space="0" w:color="auto"/>
                <w:bottom w:val="none" w:sz="0" w:space="0" w:color="auto"/>
                <w:right w:val="none" w:sz="0" w:space="0" w:color="auto"/>
              </w:divBdr>
            </w:div>
            <w:div w:id="235171755">
              <w:marLeft w:val="0"/>
              <w:marRight w:val="0"/>
              <w:marTop w:val="0"/>
              <w:marBottom w:val="0"/>
              <w:divBdr>
                <w:top w:val="none" w:sz="0" w:space="0" w:color="auto"/>
                <w:left w:val="none" w:sz="0" w:space="0" w:color="auto"/>
                <w:bottom w:val="none" w:sz="0" w:space="0" w:color="auto"/>
                <w:right w:val="none" w:sz="0" w:space="0" w:color="auto"/>
              </w:divBdr>
            </w:div>
            <w:div w:id="566232866">
              <w:marLeft w:val="0"/>
              <w:marRight w:val="0"/>
              <w:marTop w:val="0"/>
              <w:marBottom w:val="0"/>
              <w:divBdr>
                <w:top w:val="none" w:sz="0" w:space="0" w:color="auto"/>
                <w:left w:val="none" w:sz="0" w:space="0" w:color="auto"/>
                <w:bottom w:val="none" w:sz="0" w:space="0" w:color="auto"/>
                <w:right w:val="none" w:sz="0" w:space="0" w:color="auto"/>
              </w:divBdr>
            </w:div>
            <w:div w:id="525942300">
              <w:marLeft w:val="0"/>
              <w:marRight w:val="0"/>
              <w:marTop w:val="0"/>
              <w:marBottom w:val="0"/>
              <w:divBdr>
                <w:top w:val="none" w:sz="0" w:space="0" w:color="auto"/>
                <w:left w:val="none" w:sz="0" w:space="0" w:color="auto"/>
                <w:bottom w:val="none" w:sz="0" w:space="0" w:color="auto"/>
                <w:right w:val="none" w:sz="0" w:space="0" w:color="auto"/>
              </w:divBdr>
            </w:div>
            <w:div w:id="1694182473">
              <w:marLeft w:val="0"/>
              <w:marRight w:val="0"/>
              <w:marTop w:val="0"/>
              <w:marBottom w:val="0"/>
              <w:divBdr>
                <w:top w:val="none" w:sz="0" w:space="0" w:color="auto"/>
                <w:left w:val="none" w:sz="0" w:space="0" w:color="auto"/>
                <w:bottom w:val="none" w:sz="0" w:space="0" w:color="auto"/>
                <w:right w:val="none" w:sz="0" w:space="0" w:color="auto"/>
              </w:divBdr>
            </w:div>
            <w:div w:id="237138114">
              <w:marLeft w:val="0"/>
              <w:marRight w:val="0"/>
              <w:marTop w:val="0"/>
              <w:marBottom w:val="0"/>
              <w:divBdr>
                <w:top w:val="none" w:sz="0" w:space="0" w:color="auto"/>
                <w:left w:val="none" w:sz="0" w:space="0" w:color="auto"/>
                <w:bottom w:val="none" w:sz="0" w:space="0" w:color="auto"/>
                <w:right w:val="none" w:sz="0" w:space="0" w:color="auto"/>
              </w:divBdr>
            </w:div>
            <w:div w:id="1759012350">
              <w:marLeft w:val="0"/>
              <w:marRight w:val="0"/>
              <w:marTop w:val="0"/>
              <w:marBottom w:val="0"/>
              <w:divBdr>
                <w:top w:val="none" w:sz="0" w:space="0" w:color="auto"/>
                <w:left w:val="none" w:sz="0" w:space="0" w:color="auto"/>
                <w:bottom w:val="none" w:sz="0" w:space="0" w:color="auto"/>
                <w:right w:val="none" w:sz="0" w:space="0" w:color="auto"/>
              </w:divBdr>
            </w:div>
            <w:div w:id="1959726301">
              <w:marLeft w:val="0"/>
              <w:marRight w:val="0"/>
              <w:marTop w:val="0"/>
              <w:marBottom w:val="0"/>
              <w:divBdr>
                <w:top w:val="none" w:sz="0" w:space="0" w:color="auto"/>
                <w:left w:val="none" w:sz="0" w:space="0" w:color="auto"/>
                <w:bottom w:val="none" w:sz="0" w:space="0" w:color="auto"/>
                <w:right w:val="none" w:sz="0" w:space="0" w:color="auto"/>
              </w:divBdr>
            </w:div>
            <w:div w:id="2140031821">
              <w:marLeft w:val="0"/>
              <w:marRight w:val="0"/>
              <w:marTop w:val="0"/>
              <w:marBottom w:val="0"/>
              <w:divBdr>
                <w:top w:val="none" w:sz="0" w:space="0" w:color="auto"/>
                <w:left w:val="none" w:sz="0" w:space="0" w:color="auto"/>
                <w:bottom w:val="none" w:sz="0" w:space="0" w:color="auto"/>
                <w:right w:val="none" w:sz="0" w:space="0" w:color="auto"/>
              </w:divBdr>
            </w:div>
            <w:div w:id="1599871292">
              <w:marLeft w:val="0"/>
              <w:marRight w:val="0"/>
              <w:marTop w:val="0"/>
              <w:marBottom w:val="0"/>
              <w:divBdr>
                <w:top w:val="none" w:sz="0" w:space="0" w:color="auto"/>
                <w:left w:val="none" w:sz="0" w:space="0" w:color="auto"/>
                <w:bottom w:val="none" w:sz="0" w:space="0" w:color="auto"/>
                <w:right w:val="none" w:sz="0" w:space="0" w:color="auto"/>
              </w:divBdr>
            </w:div>
            <w:div w:id="262416153">
              <w:marLeft w:val="0"/>
              <w:marRight w:val="0"/>
              <w:marTop w:val="0"/>
              <w:marBottom w:val="0"/>
              <w:divBdr>
                <w:top w:val="none" w:sz="0" w:space="0" w:color="auto"/>
                <w:left w:val="none" w:sz="0" w:space="0" w:color="auto"/>
                <w:bottom w:val="none" w:sz="0" w:space="0" w:color="auto"/>
                <w:right w:val="none" w:sz="0" w:space="0" w:color="auto"/>
              </w:divBdr>
            </w:div>
            <w:div w:id="239675540">
              <w:marLeft w:val="0"/>
              <w:marRight w:val="0"/>
              <w:marTop w:val="0"/>
              <w:marBottom w:val="0"/>
              <w:divBdr>
                <w:top w:val="none" w:sz="0" w:space="0" w:color="auto"/>
                <w:left w:val="none" w:sz="0" w:space="0" w:color="auto"/>
                <w:bottom w:val="none" w:sz="0" w:space="0" w:color="auto"/>
                <w:right w:val="none" w:sz="0" w:space="0" w:color="auto"/>
              </w:divBdr>
            </w:div>
            <w:div w:id="1221088555">
              <w:marLeft w:val="0"/>
              <w:marRight w:val="0"/>
              <w:marTop w:val="0"/>
              <w:marBottom w:val="0"/>
              <w:divBdr>
                <w:top w:val="none" w:sz="0" w:space="0" w:color="auto"/>
                <w:left w:val="none" w:sz="0" w:space="0" w:color="auto"/>
                <w:bottom w:val="none" w:sz="0" w:space="0" w:color="auto"/>
                <w:right w:val="none" w:sz="0" w:space="0" w:color="auto"/>
              </w:divBdr>
            </w:div>
            <w:div w:id="1897663469">
              <w:marLeft w:val="0"/>
              <w:marRight w:val="0"/>
              <w:marTop w:val="0"/>
              <w:marBottom w:val="0"/>
              <w:divBdr>
                <w:top w:val="none" w:sz="0" w:space="0" w:color="auto"/>
                <w:left w:val="none" w:sz="0" w:space="0" w:color="auto"/>
                <w:bottom w:val="none" w:sz="0" w:space="0" w:color="auto"/>
                <w:right w:val="none" w:sz="0" w:space="0" w:color="auto"/>
              </w:divBdr>
            </w:div>
            <w:div w:id="184561304">
              <w:marLeft w:val="0"/>
              <w:marRight w:val="0"/>
              <w:marTop w:val="0"/>
              <w:marBottom w:val="0"/>
              <w:divBdr>
                <w:top w:val="none" w:sz="0" w:space="0" w:color="auto"/>
                <w:left w:val="none" w:sz="0" w:space="0" w:color="auto"/>
                <w:bottom w:val="none" w:sz="0" w:space="0" w:color="auto"/>
                <w:right w:val="none" w:sz="0" w:space="0" w:color="auto"/>
              </w:divBdr>
            </w:div>
            <w:div w:id="418525630">
              <w:marLeft w:val="0"/>
              <w:marRight w:val="0"/>
              <w:marTop w:val="0"/>
              <w:marBottom w:val="0"/>
              <w:divBdr>
                <w:top w:val="none" w:sz="0" w:space="0" w:color="auto"/>
                <w:left w:val="none" w:sz="0" w:space="0" w:color="auto"/>
                <w:bottom w:val="none" w:sz="0" w:space="0" w:color="auto"/>
                <w:right w:val="none" w:sz="0" w:space="0" w:color="auto"/>
              </w:divBdr>
            </w:div>
            <w:div w:id="1667786871">
              <w:marLeft w:val="0"/>
              <w:marRight w:val="0"/>
              <w:marTop w:val="0"/>
              <w:marBottom w:val="0"/>
              <w:divBdr>
                <w:top w:val="none" w:sz="0" w:space="0" w:color="auto"/>
                <w:left w:val="none" w:sz="0" w:space="0" w:color="auto"/>
                <w:bottom w:val="none" w:sz="0" w:space="0" w:color="auto"/>
                <w:right w:val="none" w:sz="0" w:space="0" w:color="auto"/>
              </w:divBdr>
            </w:div>
            <w:div w:id="1128090860">
              <w:marLeft w:val="0"/>
              <w:marRight w:val="0"/>
              <w:marTop w:val="0"/>
              <w:marBottom w:val="0"/>
              <w:divBdr>
                <w:top w:val="none" w:sz="0" w:space="0" w:color="auto"/>
                <w:left w:val="none" w:sz="0" w:space="0" w:color="auto"/>
                <w:bottom w:val="none" w:sz="0" w:space="0" w:color="auto"/>
                <w:right w:val="none" w:sz="0" w:space="0" w:color="auto"/>
              </w:divBdr>
            </w:div>
            <w:div w:id="660503870">
              <w:marLeft w:val="0"/>
              <w:marRight w:val="0"/>
              <w:marTop w:val="0"/>
              <w:marBottom w:val="0"/>
              <w:divBdr>
                <w:top w:val="none" w:sz="0" w:space="0" w:color="auto"/>
                <w:left w:val="none" w:sz="0" w:space="0" w:color="auto"/>
                <w:bottom w:val="none" w:sz="0" w:space="0" w:color="auto"/>
                <w:right w:val="none" w:sz="0" w:space="0" w:color="auto"/>
              </w:divBdr>
            </w:div>
            <w:div w:id="1361011743">
              <w:marLeft w:val="0"/>
              <w:marRight w:val="0"/>
              <w:marTop w:val="0"/>
              <w:marBottom w:val="0"/>
              <w:divBdr>
                <w:top w:val="none" w:sz="0" w:space="0" w:color="auto"/>
                <w:left w:val="none" w:sz="0" w:space="0" w:color="auto"/>
                <w:bottom w:val="none" w:sz="0" w:space="0" w:color="auto"/>
                <w:right w:val="none" w:sz="0" w:space="0" w:color="auto"/>
              </w:divBdr>
            </w:div>
            <w:div w:id="371852417">
              <w:marLeft w:val="0"/>
              <w:marRight w:val="0"/>
              <w:marTop w:val="0"/>
              <w:marBottom w:val="0"/>
              <w:divBdr>
                <w:top w:val="none" w:sz="0" w:space="0" w:color="auto"/>
                <w:left w:val="none" w:sz="0" w:space="0" w:color="auto"/>
                <w:bottom w:val="none" w:sz="0" w:space="0" w:color="auto"/>
                <w:right w:val="none" w:sz="0" w:space="0" w:color="auto"/>
              </w:divBdr>
            </w:div>
            <w:div w:id="1301425478">
              <w:marLeft w:val="0"/>
              <w:marRight w:val="0"/>
              <w:marTop w:val="0"/>
              <w:marBottom w:val="0"/>
              <w:divBdr>
                <w:top w:val="none" w:sz="0" w:space="0" w:color="auto"/>
                <w:left w:val="none" w:sz="0" w:space="0" w:color="auto"/>
                <w:bottom w:val="none" w:sz="0" w:space="0" w:color="auto"/>
                <w:right w:val="none" w:sz="0" w:space="0" w:color="auto"/>
              </w:divBdr>
            </w:div>
            <w:div w:id="1841652090">
              <w:marLeft w:val="0"/>
              <w:marRight w:val="0"/>
              <w:marTop w:val="0"/>
              <w:marBottom w:val="0"/>
              <w:divBdr>
                <w:top w:val="none" w:sz="0" w:space="0" w:color="auto"/>
                <w:left w:val="none" w:sz="0" w:space="0" w:color="auto"/>
                <w:bottom w:val="none" w:sz="0" w:space="0" w:color="auto"/>
                <w:right w:val="none" w:sz="0" w:space="0" w:color="auto"/>
              </w:divBdr>
            </w:div>
            <w:div w:id="794102997">
              <w:marLeft w:val="0"/>
              <w:marRight w:val="0"/>
              <w:marTop w:val="0"/>
              <w:marBottom w:val="0"/>
              <w:divBdr>
                <w:top w:val="none" w:sz="0" w:space="0" w:color="auto"/>
                <w:left w:val="none" w:sz="0" w:space="0" w:color="auto"/>
                <w:bottom w:val="none" w:sz="0" w:space="0" w:color="auto"/>
                <w:right w:val="none" w:sz="0" w:space="0" w:color="auto"/>
              </w:divBdr>
            </w:div>
            <w:div w:id="1667777990">
              <w:marLeft w:val="0"/>
              <w:marRight w:val="0"/>
              <w:marTop w:val="0"/>
              <w:marBottom w:val="0"/>
              <w:divBdr>
                <w:top w:val="none" w:sz="0" w:space="0" w:color="auto"/>
                <w:left w:val="none" w:sz="0" w:space="0" w:color="auto"/>
                <w:bottom w:val="none" w:sz="0" w:space="0" w:color="auto"/>
                <w:right w:val="none" w:sz="0" w:space="0" w:color="auto"/>
              </w:divBdr>
            </w:div>
            <w:div w:id="1486966417">
              <w:marLeft w:val="0"/>
              <w:marRight w:val="0"/>
              <w:marTop w:val="0"/>
              <w:marBottom w:val="0"/>
              <w:divBdr>
                <w:top w:val="none" w:sz="0" w:space="0" w:color="auto"/>
                <w:left w:val="none" w:sz="0" w:space="0" w:color="auto"/>
                <w:bottom w:val="none" w:sz="0" w:space="0" w:color="auto"/>
                <w:right w:val="none" w:sz="0" w:space="0" w:color="auto"/>
              </w:divBdr>
            </w:div>
            <w:div w:id="657392192">
              <w:marLeft w:val="0"/>
              <w:marRight w:val="0"/>
              <w:marTop w:val="0"/>
              <w:marBottom w:val="0"/>
              <w:divBdr>
                <w:top w:val="none" w:sz="0" w:space="0" w:color="auto"/>
                <w:left w:val="none" w:sz="0" w:space="0" w:color="auto"/>
                <w:bottom w:val="none" w:sz="0" w:space="0" w:color="auto"/>
                <w:right w:val="none" w:sz="0" w:space="0" w:color="auto"/>
              </w:divBdr>
            </w:div>
            <w:div w:id="1485731777">
              <w:marLeft w:val="0"/>
              <w:marRight w:val="0"/>
              <w:marTop w:val="0"/>
              <w:marBottom w:val="0"/>
              <w:divBdr>
                <w:top w:val="none" w:sz="0" w:space="0" w:color="auto"/>
                <w:left w:val="none" w:sz="0" w:space="0" w:color="auto"/>
                <w:bottom w:val="none" w:sz="0" w:space="0" w:color="auto"/>
                <w:right w:val="none" w:sz="0" w:space="0" w:color="auto"/>
              </w:divBdr>
            </w:div>
            <w:div w:id="1566407560">
              <w:marLeft w:val="0"/>
              <w:marRight w:val="0"/>
              <w:marTop w:val="0"/>
              <w:marBottom w:val="0"/>
              <w:divBdr>
                <w:top w:val="none" w:sz="0" w:space="0" w:color="auto"/>
                <w:left w:val="none" w:sz="0" w:space="0" w:color="auto"/>
                <w:bottom w:val="none" w:sz="0" w:space="0" w:color="auto"/>
                <w:right w:val="none" w:sz="0" w:space="0" w:color="auto"/>
              </w:divBdr>
            </w:div>
            <w:div w:id="1112940387">
              <w:marLeft w:val="0"/>
              <w:marRight w:val="0"/>
              <w:marTop w:val="0"/>
              <w:marBottom w:val="0"/>
              <w:divBdr>
                <w:top w:val="none" w:sz="0" w:space="0" w:color="auto"/>
                <w:left w:val="none" w:sz="0" w:space="0" w:color="auto"/>
                <w:bottom w:val="none" w:sz="0" w:space="0" w:color="auto"/>
                <w:right w:val="none" w:sz="0" w:space="0" w:color="auto"/>
              </w:divBdr>
            </w:div>
            <w:div w:id="438332541">
              <w:marLeft w:val="0"/>
              <w:marRight w:val="0"/>
              <w:marTop w:val="0"/>
              <w:marBottom w:val="0"/>
              <w:divBdr>
                <w:top w:val="none" w:sz="0" w:space="0" w:color="auto"/>
                <w:left w:val="none" w:sz="0" w:space="0" w:color="auto"/>
                <w:bottom w:val="none" w:sz="0" w:space="0" w:color="auto"/>
                <w:right w:val="none" w:sz="0" w:space="0" w:color="auto"/>
              </w:divBdr>
            </w:div>
            <w:div w:id="788092056">
              <w:marLeft w:val="0"/>
              <w:marRight w:val="0"/>
              <w:marTop w:val="0"/>
              <w:marBottom w:val="0"/>
              <w:divBdr>
                <w:top w:val="none" w:sz="0" w:space="0" w:color="auto"/>
                <w:left w:val="none" w:sz="0" w:space="0" w:color="auto"/>
                <w:bottom w:val="none" w:sz="0" w:space="0" w:color="auto"/>
                <w:right w:val="none" w:sz="0" w:space="0" w:color="auto"/>
              </w:divBdr>
            </w:div>
            <w:div w:id="1812021760">
              <w:marLeft w:val="0"/>
              <w:marRight w:val="0"/>
              <w:marTop w:val="0"/>
              <w:marBottom w:val="0"/>
              <w:divBdr>
                <w:top w:val="none" w:sz="0" w:space="0" w:color="auto"/>
                <w:left w:val="none" w:sz="0" w:space="0" w:color="auto"/>
                <w:bottom w:val="none" w:sz="0" w:space="0" w:color="auto"/>
                <w:right w:val="none" w:sz="0" w:space="0" w:color="auto"/>
              </w:divBdr>
            </w:div>
            <w:div w:id="604771541">
              <w:marLeft w:val="0"/>
              <w:marRight w:val="0"/>
              <w:marTop w:val="0"/>
              <w:marBottom w:val="0"/>
              <w:divBdr>
                <w:top w:val="none" w:sz="0" w:space="0" w:color="auto"/>
                <w:left w:val="none" w:sz="0" w:space="0" w:color="auto"/>
                <w:bottom w:val="none" w:sz="0" w:space="0" w:color="auto"/>
                <w:right w:val="none" w:sz="0" w:space="0" w:color="auto"/>
              </w:divBdr>
            </w:div>
            <w:div w:id="1006135385">
              <w:marLeft w:val="0"/>
              <w:marRight w:val="0"/>
              <w:marTop w:val="0"/>
              <w:marBottom w:val="0"/>
              <w:divBdr>
                <w:top w:val="none" w:sz="0" w:space="0" w:color="auto"/>
                <w:left w:val="none" w:sz="0" w:space="0" w:color="auto"/>
                <w:bottom w:val="none" w:sz="0" w:space="0" w:color="auto"/>
                <w:right w:val="none" w:sz="0" w:space="0" w:color="auto"/>
              </w:divBdr>
            </w:div>
            <w:div w:id="897595650">
              <w:marLeft w:val="0"/>
              <w:marRight w:val="0"/>
              <w:marTop w:val="0"/>
              <w:marBottom w:val="0"/>
              <w:divBdr>
                <w:top w:val="none" w:sz="0" w:space="0" w:color="auto"/>
                <w:left w:val="none" w:sz="0" w:space="0" w:color="auto"/>
                <w:bottom w:val="none" w:sz="0" w:space="0" w:color="auto"/>
                <w:right w:val="none" w:sz="0" w:space="0" w:color="auto"/>
              </w:divBdr>
            </w:div>
            <w:div w:id="426197280">
              <w:marLeft w:val="0"/>
              <w:marRight w:val="0"/>
              <w:marTop w:val="0"/>
              <w:marBottom w:val="0"/>
              <w:divBdr>
                <w:top w:val="none" w:sz="0" w:space="0" w:color="auto"/>
                <w:left w:val="none" w:sz="0" w:space="0" w:color="auto"/>
                <w:bottom w:val="none" w:sz="0" w:space="0" w:color="auto"/>
                <w:right w:val="none" w:sz="0" w:space="0" w:color="auto"/>
              </w:divBdr>
            </w:div>
            <w:div w:id="2118063931">
              <w:marLeft w:val="0"/>
              <w:marRight w:val="0"/>
              <w:marTop w:val="0"/>
              <w:marBottom w:val="0"/>
              <w:divBdr>
                <w:top w:val="none" w:sz="0" w:space="0" w:color="auto"/>
                <w:left w:val="none" w:sz="0" w:space="0" w:color="auto"/>
                <w:bottom w:val="none" w:sz="0" w:space="0" w:color="auto"/>
                <w:right w:val="none" w:sz="0" w:space="0" w:color="auto"/>
              </w:divBdr>
            </w:div>
            <w:div w:id="1221943040">
              <w:marLeft w:val="0"/>
              <w:marRight w:val="0"/>
              <w:marTop w:val="0"/>
              <w:marBottom w:val="0"/>
              <w:divBdr>
                <w:top w:val="none" w:sz="0" w:space="0" w:color="auto"/>
                <w:left w:val="none" w:sz="0" w:space="0" w:color="auto"/>
                <w:bottom w:val="none" w:sz="0" w:space="0" w:color="auto"/>
                <w:right w:val="none" w:sz="0" w:space="0" w:color="auto"/>
              </w:divBdr>
            </w:div>
            <w:div w:id="560797266">
              <w:marLeft w:val="0"/>
              <w:marRight w:val="0"/>
              <w:marTop w:val="0"/>
              <w:marBottom w:val="0"/>
              <w:divBdr>
                <w:top w:val="none" w:sz="0" w:space="0" w:color="auto"/>
                <w:left w:val="none" w:sz="0" w:space="0" w:color="auto"/>
                <w:bottom w:val="none" w:sz="0" w:space="0" w:color="auto"/>
                <w:right w:val="none" w:sz="0" w:space="0" w:color="auto"/>
              </w:divBdr>
            </w:div>
            <w:div w:id="1190414061">
              <w:marLeft w:val="0"/>
              <w:marRight w:val="0"/>
              <w:marTop w:val="0"/>
              <w:marBottom w:val="0"/>
              <w:divBdr>
                <w:top w:val="none" w:sz="0" w:space="0" w:color="auto"/>
                <w:left w:val="none" w:sz="0" w:space="0" w:color="auto"/>
                <w:bottom w:val="none" w:sz="0" w:space="0" w:color="auto"/>
                <w:right w:val="none" w:sz="0" w:space="0" w:color="auto"/>
              </w:divBdr>
            </w:div>
            <w:div w:id="193737469">
              <w:marLeft w:val="0"/>
              <w:marRight w:val="0"/>
              <w:marTop w:val="0"/>
              <w:marBottom w:val="0"/>
              <w:divBdr>
                <w:top w:val="none" w:sz="0" w:space="0" w:color="auto"/>
                <w:left w:val="none" w:sz="0" w:space="0" w:color="auto"/>
                <w:bottom w:val="none" w:sz="0" w:space="0" w:color="auto"/>
                <w:right w:val="none" w:sz="0" w:space="0" w:color="auto"/>
              </w:divBdr>
            </w:div>
            <w:div w:id="895746065">
              <w:marLeft w:val="0"/>
              <w:marRight w:val="0"/>
              <w:marTop w:val="0"/>
              <w:marBottom w:val="0"/>
              <w:divBdr>
                <w:top w:val="none" w:sz="0" w:space="0" w:color="auto"/>
                <w:left w:val="none" w:sz="0" w:space="0" w:color="auto"/>
                <w:bottom w:val="none" w:sz="0" w:space="0" w:color="auto"/>
                <w:right w:val="none" w:sz="0" w:space="0" w:color="auto"/>
              </w:divBdr>
            </w:div>
            <w:div w:id="554506815">
              <w:marLeft w:val="0"/>
              <w:marRight w:val="0"/>
              <w:marTop w:val="0"/>
              <w:marBottom w:val="0"/>
              <w:divBdr>
                <w:top w:val="none" w:sz="0" w:space="0" w:color="auto"/>
                <w:left w:val="none" w:sz="0" w:space="0" w:color="auto"/>
                <w:bottom w:val="none" w:sz="0" w:space="0" w:color="auto"/>
                <w:right w:val="none" w:sz="0" w:space="0" w:color="auto"/>
              </w:divBdr>
            </w:div>
            <w:div w:id="1768769377">
              <w:marLeft w:val="0"/>
              <w:marRight w:val="0"/>
              <w:marTop w:val="0"/>
              <w:marBottom w:val="0"/>
              <w:divBdr>
                <w:top w:val="none" w:sz="0" w:space="0" w:color="auto"/>
                <w:left w:val="none" w:sz="0" w:space="0" w:color="auto"/>
                <w:bottom w:val="none" w:sz="0" w:space="0" w:color="auto"/>
                <w:right w:val="none" w:sz="0" w:space="0" w:color="auto"/>
              </w:divBdr>
            </w:div>
            <w:div w:id="2077361800">
              <w:marLeft w:val="0"/>
              <w:marRight w:val="0"/>
              <w:marTop w:val="0"/>
              <w:marBottom w:val="0"/>
              <w:divBdr>
                <w:top w:val="none" w:sz="0" w:space="0" w:color="auto"/>
                <w:left w:val="none" w:sz="0" w:space="0" w:color="auto"/>
                <w:bottom w:val="none" w:sz="0" w:space="0" w:color="auto"/>
                <w:right w:val="none" w:sz="0" w:space="0" w:color="auto"/>
              </w:divBdr>
            </w:div>
            <w:div w:id="102192454">
              <w:marLeft w:val="0"/>
              <w:marRight w:val="0"/>
              <w:marTop w:val="0"/>
              <w:marBottom w:val="0"/>
              <w:divBdr>
                <w:top w:val="none" w:sz="0" w:space="0" w:color="auto"/>
                <w:left w:val="none" w:sz="0" w:space="0" w:color="auto"/>
                <w:bottom w:val="none" w:sz="0" w:space="0" w:color="auto"/>
                <w:right w:val="none" w:sz="0" w:space="0" w:color="auto"/>
              </w:divBdr>
            </w:div>
            <w:div w:id="190150966">
              <w:marLeft w:val="0"/>
              <w:marRight w:val="0"/>
              <w:marTop w:val="0"/>
              <w:marBottom w:val="0"/>
              <w:divBdr>
                <w:top w:val="none" w:sz="0" w:space="0" w:color="auto"/>
                <w:left w:val="none" w:sz="0" w:space="0" w:color="auto"/>
                <w:bottom w:val="none" w:sz="0" w:space="0" w:color="auto"/>
                <w:right w:val="none" w:sz="0" w:space="0" w:color="auto"/>
              </w:divBdr>
            </w:div>
            <w:div w:id="679622112">
              <w:marLeft w:val="0"/>
              <w:marRight w:val="0"/>
              <w:marTop w:val="0"/>
              <w:marBottom w:val="0"/>
              <w:divBdr>
                <w:top w:val="none" w:sz="0" w:space="0" w:color="auto"/>
                <w:left w:val="none" w:sz="0" w:space="0" w:color="auto"/>
                <w:bottom w:val="none" w:sz="0" w:space="0" w:color="auto"/>
                <w:right w:val="none" w:sz="0" w:space="0" w:color="auto"/>
              </w:divBdr>
            </w:div>
            <w:div w:id="1811702183">
              <w:marLeft w:val="0"/>
              <w:marRight w:val="0"/>
              <w:marTop w:val="0"/>
              <w:marBottom w:val="0"/>
              <w:divBdr>
                <w:top w:val="none" w:sz="0" w:space="0" w:color="auto"/>
                <w:left w:val="none" w:sz="0" w:space="0" w:color="auto"/>
                <w:bottom w:val="none" w:sz="0" w:space="0" w:color="auto"/>
                <w:right w:val="none" w:sz="0" w:space="0" w:color="auto"/>
              </w:divBdr>
            </w:div>
            <w:div w:id="1915970823">
              <w:marLeft w:val="0"/>
              <w:marRight w:val="0"/>
              <w:marTop w:val="0"/>
              <w:marBottom w:val="0"/>
              <w:divBdr>
                <w:top w:val="none" w:sz="0" w:space="0" w:color="auto"/>
                <w:left w:val="none" w:sz="0" w:space="0" w:color="auto"/>
                <w:bottom w:val="none" w:sz="0" w:space="0" w:color="auto"/>
                <w:right w:val="none" w:sz="0" w:space="0" w:color="auto"/>
              </w:divBdr>
            </w:div>
            <w:div w:id="19042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40257">
      <w:bodyDiv w:val="1"/>
      <w:marLeft w:val="0"/>
      <w:marRight w:val="0"/>
      <w:marTop w:val="0"/>
      <w:marBottom w:val="0"/>
      <w:divBdr>
        <w:top w:val="none" w:sz="0" w:space="0" w:color="auto"/>
        <w:left w:val="none" w:sz="0" w:space="0" w:color="auto"/>
        <w:bottom w:val="none" w:sz="0" w:space="0" w:color="auto"/>
        <w:right w:val="none" w:sz="0" w:space="0" w:color="auto"/>
      </w:divBdr>
    </w:div>
    <w:div w:id="769358240">
      <w:bodyDiv w:val="1"/>
      <w:marLeft w:val="0"/>
      <w:marRight w:val="0"/>
      <w:marTop w:val="0"/>
      <w:marBottom w:val="0"/>
      <w:divBdr>
        <w:top w:val="none" w:sz="0" w:space="0" w:color="auto"/>
        <w:left w:val="none" w:sz="0" w:space="0" w:color="auto"/>
        <w:bottom w:val="none" w:sz="0" w:space="0" w:color="auto"/>
        <w:right w:val="none" w:sz="0" w:space="0" w:color="auto"/>
      </w:divBdr>
      <w:divsChild>
        <w:div w:id="650644695">
          <w:marLeft w:val="0"/>
          <w:marRight w:val="0"/>
          <w:marTop w:val="0"/>
          <w:marBottom w:val="0"/>
          <w:divBdr>
            <w:top w:val="none" w:sz="0" w:space="0" w:color="auto"/>
            <w:left w:val="none" w:sz="0" w:space="0" w:color="auto"/>
            <w:bottom w:val="none" w:sz="0" w:space="0" w:color="auto"/>
            <w:right w:val="none" w:sz="0" w:space="0" w:color="auto"/>
          </w:divBdr>
          <w:divsChild>
            <w:div w:id="2093157646">
              <w:marLeft w:val="0"/>
              <w:marRight w:val="0"/>
              <w:marTop w:val="0"/>
              <w:marBottom w:val="0"/>
              <w:divBdr>
                <w:top w:val="none" w:sz="0" w:space="0" w:color="auto"/>
                <w:left w:val="none" w:sz="0" w:space="0" w:color="auto"/>
                <w:bottom w:val="none" w:sz="0" w:space="0" w:color="auto"/>
                <w:right w:val="none" w:sz="0" w:space="0" w:color="auto"/>
              </w:divBdr>
            </w:div>
            <w:div w:id="1303736320">
              <w:marLeft w:val="0"/>
              <w:marRight w:val="0"/>
              <w:marTop w:val="0"/>
              <w:marBottom w:val="0"/>
              <w:divBdr>
                <w:top w:val="none" w:sz="0" w:space="0" w:color="auto"/>
                <w:left w:val="none" w:sz="0" w:space="0" w:color="auto"/>
                <w:bottom w:val="none" w:sz="0" w:space="0" w:color="auto"/>
                <w:right w:val="none" w:sz="0" w:space="0" w:color="auto"/>
              </w:divBdr>
            </w:div>
            <w:div w:id="1428308555">
              <w:marLeft w:val="0"/>
              <w:marRight w:val="0"/>
              <w:marTop w:val="0"/>
              <w:marBottom w:val="0"/>
              <w:divBdr>
                <w:top w:val="none" w:sz="0" w:space="0" w:color="auto"/>
                <w:left w:val="none" w:sz="0" w:space="0" w:color="auto"/>
                <w:bottom w:val="none" w:sz="0" w:space="0" w:color="auto"/>
                <w:right w:val="none" w:sz="0" w:space="0" w:color="auto"/>
              </w:divBdr>
            </w:div>
            <w:div w:id="1705398959">
              <w:marLeft w:val="0"/>
              <w:marRight w:val="0"/>
              <w:marTop w:val="0"/>
              <w:marBottom w:val="0"/>
              <w:divBdr>
                <w:top w:val="none" w:sz="0" w:space="0" w:color="auto"/>
                <w:left w:val="none" w:sz="0" w:space="0" w:color="auto"/>
                <w:bottom w:val="none" w:sz="0" w:space="0" w:color="auto"/>
                <w:right w:val="none" w:sz="0" w:space="0" w:color="auto"/>
              </w:divBdr>
            </w:div>
            <w:div w:id="631327857">
              <w:marLeft w:val="0"/>
              <w:marRight w:val="0"/>
              <w:marTop w:val="0"/>
              <w:marBottom w:val="0"/>
              <w:divBdr>
                <w:top w:val="none" w:sz="0" w:space="0" w:color="auto"/>
                <w:left w:val="none" w:sz="0" w:space="0" w:color="auto"/>
                <w:bottom w:val="none" w:sz="0" w:space="0" w:color="auto"/>
                <w:right w:val="none" w:sz="0" w:space="0" w:color="auto"/>
              </w:divBdr>
            </w:div>
            <w:div w:id="699015199">
              <w:marLeft w:val="0"/>
              <w:marRight w:val="0"/>
              <w:marTop w:val="0"/>
              <w:marBottom w:val="0"/>
              <w:divBdr>
                <w:top w:val="none" w:sz="0" w:space="0" w:color="auto"/>
                <w:left w:val="none" w:sz="0" w:space="0" w:color="auto"/>
                <w:bottom w:val="none" w:sz="0" w:space="0" w:color="auto"/>
                <w:right w:val="none" w:sz="0" w:space="0" w:color="auto"/>
              </w:divBdr>
            </w:div>
            <w:div w:id="1716465891">
              <w:marLeft w:val="0"/>
              <w:marRight w:val="0"/>
              <w:marTop w:val="0"/>
              <w:marBottom w:val="0"/>
              <w:divBdr>
                <w:top w:val="none" w:sz="0" w:space="0" w:color="auto"/>
                <w:left w:val="none" w:sz="0" w:space="0" w:color="auto"/>
                <w:bottom w:val="none" w:sz="0" w:space="0" w:color="auto"/>
                <w:right w:val="none" w:sz="0" w:space="0" w:color="auto"/>
              </w:divBdr>
            </w:div>
            <w:div w:id="340352286">
              <w:marLeft w:val="0"/>
              <w:marRight w:val="0"/>
              <w:marTop w:val="0"/>
              <w:marBottom w:val="0"/>
              <w:divBdr>
                <w:top w:val="none" w:sz="0" w:space="0" w:color="auto"/>
                <w:left w:val="none" w:sz="0" w:space="0" w:color="auto"/>
                <w:bottom w:val="none" w:sz="0" w:space="0" w:color="auto"/>
                <w:right w:val="none" w:sz="0" w:space="0" w:color="auto"/>
              </w:divBdr>
            </w:div>
            <w:div w:id="1941983794">
              <w:marLeft w:val="0"/>
              <w:marRight w:val="0"/>
              <w:marTop w:val="0"/>
              <w:marBottom w:val="0"/>
              <w:divBdr>
                <w:top w:val="none" w:sz="0" w:space="0" w:color="auto"/>
                <w:left w:val="none" w:sz="0" w:space="0" w:color="auto"/>
                <w:bottom w:val="none" w:sz="0" w:space="0" w:color="auto"/>
                <w:right w:val="none" w:sz="0" w:space="0" w:color="auto"/>
              </w:divBdr>
            </w:div>
            <w:div w:id="1551651657">
              <w:marLeft w:val="0"/>
              <w:marRight w:val="0"/>
              <w:marTop w:val="0"/>
              <w:marBottom w:val="0"/>
              <w:divBdr>
                <w:top w:val="none" w:sz="0" w:space="0" w:color="auto"/>
                <w:left w:val="none" w:sz="0" w:space="0" w:color="auto"/>
                <w:bottom w:val="none" w:sz="0" w:space="0" w:color="auto"/>
                <w:right w:val="none" w:sz="0" w:space="0" w:color="auto"/>
              </w:divBdr>
            </w:div>
            <w:div w:id="1022053103">
              <w:marLeft w:val="0"/>
              <w:marRight w:val="0"/>
              <w:marTop w:val="0"/>
              <w:marBottom w:val="0"/>
              <w:divBdr>
                <w:top w:val="none" w:sz="0" w:space="0" w:color="auto"/>
                <w:left w:val="none" w:sz="0" w:space="0" w:color="auto"/>
                <w:bottom w:val="none" w:sz="0" w:space="0" w:color="auto"/>
                <w:right w:val="none" w:sz="0" w:space="0" w:color="auto"/>
              </w:divBdr>
            </w:div>
            <w:div w:id="1595236438">
              <w:marLeft w:val="0"/>
              <w:marRight w:val="0"/>
              <w:marTop w:val="0"/>
              <w:marBottom w:val="0"/>
              <w:divBdr>
                <w:top w:val="none" w:sz="0" w:space="0" w:color="auto"/>
                <w:left w:val="none" w:sz="0" w:space="0" w:color="auto"/>
                <w:bottom w:val="none" w:sz="0" w:space="0" w:color="auto"/>
                <w:right w:val="none" w:sz="0" w:space="0" w:color="auto"/>
              </w:divBdr>
            </w:div>
            <w:div w:id="1623264405">
              <w:marLeft w:val="0"/>
              <w:marRight w:val="0"/>
              <w:marTop w:val="0"/>
              <w:marBottom w:val="0"/>
              <w:divBdr>
                <w:top w:val="none" w:sz="0" w:space="0" w:color="auto"/>
                <w:left w:val="none" w:sz="0" w:space="0" w:color="auto"/>
                <w:bottom w:val="none" w:sz="0" w:space="0" w:color="auto"/>
                <w:right w:val="none" w:sz="0" w:space="0" w:color="auto"/>
              </w:divBdr>
            </w:div>
            <w:div w:id="1294946936">
              <w:marLeft w:val="0"/>
              <w:marRight w:val="0"/>
              <w:marTop w:val="0"/>
              <w:marBottom w:val="0"/>
              <w:divBdr>
                <w:top w:val="none" w:sz="0" w:space="0" w:color="auto"/>
                <w:left w:val="none" w:sz="0" w:space="0" w:color="auto"/>
                <w:bottom w:val="none" w:sz="0" w:space="0" w:color="auto"/>
                <w:right w:val="none" w:sz="0" w:space="0" w:color="auto"/>
              </w:divBdr>
            </w:div>
            <w:div w:id="1696878575">
              <w:marLeft w:val="0"/>
              <w:marRight w:val="0"/>
              <w:marTop w:val="0"/>
              <w:marBottom w:val="0"/>
              <w:divBdr>
                <w:top w:val="none" w:sz="0" w:space="0" w:color="auto"/>
                <w:left w:val="none" w:sz="0" w:space="0" w:color="auto"/>
                <w:bottom w:val="none" w:sz="0" w:space="0" w:color="auto"/>
                <w:right w:val="none" w:sz="0" w:space="0" w:color="auto"/>
              </w:divBdr>
            </w:div>
            <w:div w:id="908153117">
              <w:marLeft w:val="0"/>
              <w:marRight w:val="0"/>
              <w:marTop w:val="0"/>
              <w:marBottom w:val="0"/>
              <w:divBdr>
                <w:top w:val="none" w:sz="0" w:space="0" w:color="auto"/>
                <w:left w:val="none" w:sz="0" w:space="0" w:color="auto"/>
                <w:bottom w:val="none" w:sz="0" w:space="0" w:color="auto"/>
                <w:right w:val="none" w:sz="0" w:space="0" w:color="auto"/>
              </w:divBdr>
            </w:div>
            <w:div w:id="1491556741">
              <w:marLeft w:val="0"/>
              <w:marRight w:val="0"/>
              <w:marTop w:val="0"/>
              <w:marBottom w:val="0"/>
              <w:divBdr>
                <w:top w:val="none" w:sz="0" w:space="0" w:color="auto"/>
                <w:left w:val="none" w:sz="0" w:space="0" w:color="auto"/>
                <w:bottom w:val="none" w:sz="0" w:space="0" w:color="auto"/>
                <w:right w:val="none" w:sz="0" w:space="0" w:color="auto"/>
              </w:divBdr>
            </w:div>
            <w:div w:id="1789859074">
              <w:marLeft w:val="0"/>
              <w:marRight w:val="0"/>
              <w:marTop w:val="0"/>
              <w:marBottom w:val="0"/>
              <w:divBdr>
                <w:top w:val="none" w:sz="0" w:space="0" w:color="auto"/>
                <w:left w:val="none" w:sz="0" w:space="0" w:color="auto"/>
                <w:bottom w:val="none" w:sz="0" w:space="0" w:color="auto"/>
                <w:right w:val="none" w:sz="0" w:space="0" w:color="auto"/>
              </w:divBdr>
            </w:div>
            <w:div w:id="142740452">
              <w:marLeft w:val="0"/>
              <w:marRight w:val="0"/>
              <w:marTop w:val="0"/>
              <w:marBottom w:val="0"/>
              <w:divBdr>
                <w:top w:val="none" w:sz="0" w:space="0" w:color="auto"/>
                <w:left w:val="none" w:sz="0" w:space="0" w:color="auto"/>
                <w:bottom w:val="none" w:sz="0" w:space="0" w:color="auto"/>
                <w:right w:val="none" w:sz="0" w:space="0" w:color="auto"/>
              </w:divBdr>
            </w:div>
            <w:div w:id="572588591">
              <w:marLeft w:val="0"/>
              <w:marRight w:val="0"/>
              <w:marTop w:val="0"/>
              <w:marBottom w:val="0"/>
              <w:divBdr>
                <w:top w:val="none" w:sz="0" w:space="0" w:color="auto"/>
                <w:left w:val="none" w:sz="0" w:space="0" w:color="auto"/>
                <w:bottom w:val="none" w:sz="0" w:space="0" w:color="auto"/>
                <w:right w:val="none" w:sz="0" w:space="0" w:color="auto"/>
              </w:divBdr>
            </w:div>
            <w:div w:id="1352679861">
              <w:marLeft w:val="0"/>
              <w:marRight w:val="0"/>
              <w:marTop w:val="0"/>
              <w:marBottom w:val="0"/>
              <w:divBdr>
                <w:top w:val="none" w:sz="0" w:space="0" w:color="auto"/>
                <w:left w:val="none" w:sz="0" w:space="0" w:color="auto"/>
                <w:bottom w:val="none" w:sz="0" w:space="0" w:color="auto"/>
                <w:right w:val="none" w:sz="0" w:space="0" w:color="auto"/>
              </w:divBdr>
            </w:div>
            <w:div w:id="1201937301">
              <w:marLeft w:val="0"/>
              <w:marRight w:val="0"/>
              <w:marTop w:val="0"/>
              <w:marBottom w:val="0"/>
              <w:divBdr>
                <w:top w:val="none" w:sz="0" w:space="0" w:color="auto"/>
                <w:left w:val="none" w:sz="0" w:space="0" w:color="auto"/>
                <w:bottom w:val="none" w:sz="0" w:space="0" w:color="auto"/>
                <w:right w:val="none" w:sz="0" w:space="0" w:color="auto"/>
              </w:divBdr>
            </w:div>
            <w:div w:id="1126121261">
              <w:marLeft w:val="0"/>
              <w:marRight w:val="0"/>
              <w:marTop w:val="0"/>
              <w:marBottom w:val="0"/>
              <w:divBdr>
                <w:top w:val="none" w:sz="0" w:space="0" w:color="auto"/>
                <w:left w:val="none" w:sz="0" w:space="0" w:color="auto"/>
                <w:bottom w:val="none" w:sz="0" w:space="0" w:color="auto"/>
                <w:right w:val="none" w:sz="0" w:space="0" w:color="auto"/>
              </w:divBdr>
            </w:div>
            <w:div w:id="1052080499">
              <w:marLeft w:val="0"/>
              <w:marRight w:val="0"/>
              <w:marTop w:val="0"/>
              <w:marBottom w:val="0"/>
              <w:divBdr>
                <w:top w:val="none" w:sz="0" w:space="0" w:color="auto"/>
                <w:left w:val="none" w:sz="0" w:space="0" w:color="auto"/>
                <w:bottom w:val="none" w:sz="0" w:space="0" w:color="auto"/>
                <w:right w:val="none" w:sz="0" w:space="0" w:color="auto"/>
              </w:divBdr>
            </w:div>
            <w:div w:id="1514219922">
              <w:marLeft w:val="0"/>
              <w:marRight w:val="0"/>
              <w:marTop w:val="0"/>
              <w:marBottom w:val="0"/>
              <w:divBdr>
                <w:top w:val="none" w:sz="0" w:space="0" w:color="auto"/>
                <w:left w:val="none" w:sz="0" w:space="0" w:color="auto"/>
                <w:bottom w:val="none" w:sz="0" w:space="0" w:color="auto"/>
                <w:right w:val="none" w:sz="0" w:space="0" w:color="auto"/>
              </w:divBdr>
            </w:div>
            <w:div w:id="1787963577">
              <w:marLeft w:val="0"/>
              <w:marRight w:val="0"/>
              <w:marTop w:val="0"/>
              <w:marBottom w:val="0"/>
              <w:divBdr>
                <w:top w:val="none" w:sz="0" w:space="0" w:color="auto"/>
                <w:left w:val="none" w:sz="0" w:space="0" w:color="auto"/>
                <w:bottom w:val="none" w:sz="0" w:space="0" w:color="auto"/>
                <w:right w:val="none" w:sz="0" w:space="0" w:color="auto"/>
              </w:divBdr>
            </w:div>
            <w:div w:id="1116098659">
              <w:marLeft w:val="0"/>
              <w:marRight w:val="0"/>
              <w:marTop w:val="0"/>
              <w:marBottom w:val="0"/>
              <w:divBdr>
                <w:top w:val="none" w:sz="0" w:space="0" w:color="auto"/>
                <w:left w:val="none" w:sz="0" w:space="0" w:color="auto"/>
                <w:bottom w:val="none" w:sz="0" w:space="0" w:color="auto"/>
                <w:right w:val="none" w:sz="0" w:space="0" w:color="auto"/>
              </w:divBdr>
            </w:div>
            <w:div w:id="85153635">
              <w:marLeft w:val="0"/>
              <w:marRight w:val="0"/>
              <w:marTop w:val="0"/>
              <w:marBottom w:val="0"/>
              <w:divBdr>
                <w:top w:val="none" w:sz="0" w:space="0" w:color="auto"/>
                <w:left w:val="none" w:sz="0" w:space="0" w:color="auto"/>
                <w:bottom w:val="none" w:sz="0" w:space="0" w:color="auto"/>
                <w:right w:val="none" w:sz="0" w:space="0" w:color="auto"/>
              </w:divBdr>
            </w:div>
            <w:div w:id="587274567">
              <w:marLeft w:val="0"/>
              <w:marRight w:val="0"/>
              <w:marTop w:val="0"/>
              <w:marBottom w:val="0"/>
              <w:divBdr>
                <w:top w:val="none" w:sz="0" w:space="0" w:color="auto"/>
                <w:left w:val="none" w:sz="0" w:space="0" w:color="auto"/>
                <w:bottom w:val="none" w:sz="0" w:space="0" w:color="auto"/>
                <w:right w:val="none" w:sz="0" w:space="0" w:color="auto"/>
              </w:divBdr>
            </w:div>
            <w:div w:id="1102216425">
              <w:marLeft w:val="0"/>
              <w:marRight w:val="0"/>
              <w:marTop w:val="0"/>
              <w:marBottom w:val="0"/>
              <w:divBdr>
                <w:top w:val="none" w:sz="0" w:space="0" w:color="auto"/>
                <w:left w:val="none" w:sz="0" w:space="0" w:color="auto"/>
                <w:bottom w:val="none" w:sz="0" w:space="0" w:color="auto"/>
                <w:right w:val="none" w:sz="0" w:space="0" w:color="auto"/>
              </w:divBdr>
            </w:div>
            <w:div w:id="376391735">
              <w:marLeft w:val="0"/>
              <w:marRight w:val="0"/>
              <w:marTop w:val="0"/>
              <w:marBottom w:val="0"/>
              <w:divBdr>
                <w:top w:val="none" w:sz="0" w:space="0" w:color="auto"/>
                <w:left w:val="none" w:sz="0" w:space="0" w:color="auto"/>
                <w:bottom w:val="none" w:sz="0" w:space="0" w:color="auto"/>
                <w:right w:val="none" w:sz="0" w:space="0" w:color="auto"/>
              </w:divBdr>
            </w:div>
            <w:div w:id="2021808737">
              <w:marLeft w:val="0"/>
              <w:marRight w:val="0"/>
              <w:marTop w:val="0"/>
              <w:marBottom w:val="0"/>
              <w:divBdr>
                <w:top w:val="none" w:sz="0" w:space="0" w:color="auto"/>
                <w:left w:val="none" w:sz="0" w:space="0" w:color="auto"/>
                <w:bottom w:val="none" w:sz="0" w:space="0" w:color="auto"/>
                <w:right w:val="none" w:sz="0" w:space="0" w:color="auto"/>
              </w:divBdr>
            </w:div>
            <w:div w:id="1367490639">
              <w:marLeft w:val="0"/>
              <w:marRight w:val="0"/>
              <w:marTop w:val="0"/>
              <w:marBottom w:val="0"/>
              <w:divBdr>
                <w:top w:val="none" w:sz="0" w:space="0" w:color="auto"/>
                <w:left w:val="none" w:sz="0" w:space="0" w:color="auto"/>
                <w:bottom w:val="none" w:sz="0" w:space="0" w:color="auto"/>
                <w:right w:val="none" w:sz="0" w:space="0" w:color="auto"/>
              </w:divBdr>
            </w:div>
            <w:div w:id="986083632">
              <w:marLeft w:val="0"/>
              <w:marRight w:val="0"/>
              <w:marTop w:val="0"/>
              <w:marBottom w:val="0"/>
              <w:divBdr>
                <w:top w:val="none" w:sz="0" w:space="0" w:color="auto"/>
                <w:left w:val="none" w:sz="0" w:space="0" w:color="auto"/>
                <w:bottom w:val="none" w:sz="0" w:space="0" w:color="auto"/>
                <w:right w:val="none" w:sz="0" w:space="0" w:color="auto"/>
              </w:divBdr>
            </w:div>
            <w:div w:id="1485001446">
              <w:marLeft w:val="0"/>
              <w:marRight w:val="0"/>
              <w:marTop w:val="0"/>
              <w:marBottom w:val="0"/>
              <w:divBdr>
                <w:top w:val="none" w:sz="0" w:space="0" w:color="auto"/>
                <w:left w:val="none" w:sz="0" w:space="0" w:color="auto"/>
                <w:bottom w:val="none" w:sz="0" w:space="0" w:color="auto"/>
                <w:right w:val="none" w:sz="0" w:space="0" w:color="auto"/>
              </w:divBdr>
            </w:div>
            <w:div w:id="1554073166">
              <w:marLeft w:val="0"/>
              <w:marRight w:val="0"/>
              <w:marTop w:val="0"/>
              <w:marBottom w:val="0"/>
              <w:divBdr>
                <w:top w:val="none" w:sz="0" w:space="0" w:color="auto"/>
                <w:left w:val="none" w:sz="0" w:space="0" w:color="auto"/>
                <w:bottom w:val="none" w:sz="0" w:space="0" w:color="auto"/>
                <w:right w:val="none" w:sz="0" w:space="0" w:color="auto"/>
              </w:divBdr>
            </w:div>
            <w:div w:id="1122186789">
              <w:marLeft w:val="0"/>
              <w:marRight w:val="0"/>
              <w:marTop w:val="0"/>
              <w:marBottom w:val="0"/>
              <w:divBdr>
                <w:top w:val="none" w:sz="0" w:space="0" w:color="auto"/>
                <w:left w:val="none" w:sz="0" w:space="0" w:color="auto"/>
                <w:bottom w:val="none" w:sz="0" w:space="0" w:color="auto"/>
                <w:right w:val="none" w:sz="0" w:space="0" w:color="auto"/>
              </w:divBdr>
            </w:div>
            <w:div w:id="1039167120">
              <w:marLeft w:val="0"/>
              <w:marRight w:val="0"/>
              <w:marTop w:val="0"/>
              <w:marBottom w:val="0"/>
              <w:divBdr>
                <w:top w:val="none" w:sz="0" w:space="0" w:color="auto"/>
                <w:left w:val="none" w:sz="0" w:space="0" w:color="auto"/>
                <w:bottom w:val="none" w:sz="0" w:space="0" w:color="auto"/>
                <w:right w:val="none" w:sz="0" w:space="0" w:color="auto"/>
              </w:divBdr>
            </w:div>
            <w:div w:id="883522450">
              <w:marLeft w:val="0"/>
              <w:marRight w:val="0"/>
              <w:marTop w:val="0"/>
              <w:marBottom w:val="0"/>
              <w:divBdr>
                <w:top w:val="none" w:sz="0" w:space="0" w:color="auto"/>
                <w:left w:val="none" w:sz="0" w:space="0" w:color="auto"/>
                <w:bottom w:val="none" w:sz="0" w:space="0" w:color="auto"/>
                <w:right w:val="none" w:sz="0" w:space="0" w:color="auto"/>
              </w:divBdr>
            </w:div>
            <w:div w:id="974218684">
              <w:marLeft w:val="0"/>
              <w:marRight w:val="0"/>
              <w:marTop w:val="0"/>
              <w:marBottom w:val="0"/>
              <w:divBdr>
                <w:top w:val="none" w:sz="0" w:space="0" w:color="auto"/>
                <w:left w:val="none" w:sz="0" w:space="0" w:color="auto"/>
                <w:bottom w:val="none" w:sz="0" w:space="0" w:color="auto"/>
                <w:right w:val="none" w:sz="0" w:space="0" w:color="auto"/>
              </w:divBdr>
            </w:div>
            <w:div w:id="45372528">
              <w:marLeft w:val="0"/>
              <w:marRight w:val="0"/>
              <w:marTop w:val="0"/>
              <w:marBottom w:val="0"/>
              <w:divBdr>
                <w:top w:val="none" w:sz="0" w:space="0" w:color="auto"/>
                <w:left w:val="none" w:sz="0" w:space="0" w:color="auto"/>
                <w:bottom w:val="none" w:sz="0" w:space="0" w:color="auto"/>
                <w:right w:val="none" w:sz="0" w:space="0" w:color="auto"/>
              </w:divBdr>
            </w:div>
            <w:div w:id="1968508072">
              <w:marLeft w:val="0"/>
              <w:marRight w:val="0"/>
              <w:marTop w:val="0"/>
              <w:marBottom w:val="0"/>
              <w:divBdr>
                <w:top w:val="none" w:sz="0" w:space="0" w:color="auto"/>
                <w:left w:val="none" w:sz="0" w:space="0" w:color="auto"/>
                <w:bottom w:val="none" w:sz="0" w:space="0" w:color="auto"/>
                <w:right w:val="none" w:sz="0" w:space="0" w:color="auto"/>
              </w:divBdr>
            </w:div>
            <w:div w:id="146436002">
              <w:marLeft w:val="0"/>
              <w:marRight w:val="0"/>
              <w:marTop w:val="0"/>
              <w:marBottom w:val="0"/>
              <w:divBdr>
                <w:top w:val="none" w:sz="0" w:space="0" w:color="auto"/>
                <w:left w:val="none" w:sz="0" w:space="0" w:color="auto"/>
                <w:bottom w:val="none" w:sz="0" w:space="0" w:color="auto"/>
                <w:right w:val="none" w:sz="0" w:space="0" w:color="auto"/>
              </w:divBdr>
            </w:div>
            <w:div w:id="998651814">
              <w:marLeft w:val="0"/>
              <w:marRight w:val="0"/>
              <w:marTop w:val="0"/>
              <w:marBottom w:val="0"/>
              <w:divBdr>
                <w:top w:val="none" w:sz="0" w:space="0" w:color="auto"/>
                <w:left w:val="none" w:sz="0" w:space="0" w:color="auto"/>
                <w:bottom w:val="none" w:sz="0" w:space="0" w:color="auto"/>
                <w:right w:val="none" w:sz="0" w:space="0" w:color="auto"/>
              </w:divBdr>
            </w:div>
            <w:div w:id="1779715543">
              <w:marLeft w:val="0"/>
              <w:marRight w:val="0"/>
              <w:marTop w:val="0"/>
              <w:marBottom w:val="0"/>
              <w:divBdr>
                <w:top w:val="none" w:sz="0" w:space="0" w:color="auto"/>
                <w:left w:val="none" w:sz="0" w:space="0" w:color="auto"/>
                <w:bottom w:val="none" w:sz="0" w:space="0" w:color="auto"/>
                <w:right w:val="none" w:sz="0" w:space="0" w:color="auto"/>
              </w:divBdr>
            </w:div>
            <w:div w:id="1318192467">
              <w:marLeft w:val="0"/>
              <w:marRight w:val="0"/>
              <w:marTop w:val="0"/>
              <w:marBottom w:val="0"/>
              <w:divBdr>
                <w:top w:val="none" w:sz="0" w:space="0" w:color="auto"/>
                <w:left w:val="none" w:sz="0" w:space="0" w:color="auto"/>
                <w:bottom w:val="none" w:sz="0" w:space="0" w:color="auto"/>
                <w:right w:val="none" w:sz="0" w:space="0" w:color="auto"/>
              </w:divBdr>
            </w:div>
            <w:div w:id="1075594674">
              <w:marLeft w:val="0"/>
              <w:marRight w:val="0"/>
              <w:marTop w:val="0"/>
              <w:marBottom w:val="0"/>
              <w:divBdr>
                <w:top w:val="none" w:sz="0" w:space="0" w:color="auto"/>
                <w:left w:val="none" w:sz="0" w:space="0" w:color="auto"/>
                <w:bottom w:val="none" w:sz="0" w:space="0" w:color="auto"/>
                <w:right w:val="none" w:sz="0" w:space="0" w:color="auto"/>
              </w:divBdr>
            </w:div>
            <w:div w:id="1363164025">
              <w:marLeft w:val="0"/>
              <w:marRight w:val="0"/>
              <w:marTop w:val="0"/>
              <w:marBottom w:val="0"/>
              <w:divBdr>
                <w:top w:val="none" w:sz="0" w:space="0" w:color="auto"/>
                <w:left w:val="none" w:sz="0" w:space="0" w:color="auto"/>
                <w:bottom w:val="none" w:sz="0" w:space="0" w:color="auto"/>
                <w:right w:val="none" w:sz="0" w:space="0" w:color="auto"/>
              </w:divBdr>
            </w:div>
            <w:div w:id="640119063">
              <w:marLeft w:val="0"/>
              <w:marRight w:val="0"/>
              <w:marTop w:val="0"/>
              <w:marBottom w:val="0"/>
              <w:divBdr>
                <w:top w:val="none" w:sz="0" w:space="0" w:color="auto"/>
                <w:left w:val="none" w:sz="0" w:space="0" w:color="auto"/>
                <w:bottom w:val="none" w:sz="0" w:space="0" w:color="auto"/>
                <w:right w:val="none" w:sz="0" w:space="0" w:color="auto"/>
              </w:divBdr>
            </w:div>
            <w:div w:id="829827639">
              <w:marLeft w:val="0"/>
              <w:marRight w:val="0"/>
              <w:marTop w:val="0"/>
              <w:marBottom w:val="0"/>
              <w:divBdr>
                <w:top w:val="none" w:sz="0" w:space="0" w:color="auto"/>
                <w:left w:val="none" w:sz="0" w:space="0" w:color="auto"/>
                <w:bottom w:val="none" w:sz="0" w:space="0" w:color="auto"/>
                <w:right w:val="none" w:sz="0" w:space="0" w:color="auto"/>
              </w:divBdr>
            </w:div>
            <w:div w:id="161315196">
              <w:marLeft w:val="0"/>
              <w:marRight w:val="0"/>
              <w:marTop w:val="0"/>
              <w:marBottom w:val="0"/>
              <w:divBdr>
                <w:top w:val="none" w:sz="0" w:space="0" w:color="auto"/>
                <w:left w:val="none" w:sz="0" w:space="0" w:color="auto"/>
                <w:bottom w:val="none" w:sz="0" w:space="0" w:color="auto"/>
                <w:right w:val="none" w:sz="0" w:space="0" w:color="auto"/>
              </w:divBdr>
            </w:div>
            <w:div w:id="701638361">
              <w:marLeft w:val="0"/>
              <w:marRight w:val="0"/>
              <w:marTop w:val="0"/>
              <w:marBottom w:val="0"/>
              <w:divBdr>
                <w:top w:val="none" w:sz="0" w:space="0" w:color="auto"/>
                <w:left w:val="none" w:sz="0" w:space="0" w:color="auto"/>
                <w:bottom w:val="none" w:sz="0" w:space="0" w:color="auto"/>
                <w:right w:val="none" w:sz="0" w:space="0" w:color="auto"/>
              </w:divBdr>
            </w:div>
            <w:div w:id="1629242182">
              <w:marLeft w:val="0"/>
              <w:marRight w:val="0"/>
              <w:marTop w:val="0"/>
              <w:marBottom w:val="0"/>
              <w:divBdr>
                <w:top w:val="none" w:sz="0" w:space="0" w:color="auto"/>
                <w:left w:val="none" w:sz="0" w:space="0" w:color="auto"/>
                <w:bottom w:val="none" w:sz="0" w:space="0" w:color="auto"/>
                <w:right w:val="none" w:sz="0" w:space="0" w:color="auto"/>
              </w:divBdr>
            </w:div>
            <w:div w:id="1661621563">
              <w:marLeft w:val="0"/>
              <w:marRight w:val="0"/>
              <w:marTop w:val="0"/>
              <w:marBottom w:val="0"/>
              <w:divBdr>
                <w:top w:val="none" w:sz="0" w:space="0" w:color="auto"/>
                <w:left w:val="none" w:sz="0" w:space="0" w:color="auto"/>
                <w:bottom w:val="none" w:sz="0" w:space="0" w:color="auto"/>
                <w:right w:val="none" w:sz="0" w:space="0" w:color="auto"/>
              </w:divBdr>
            </w:div>
            <w:div w:id="1557617948">
              <w:marLeft w:val="0"/>
              <w:marRight w:val="0"/>
              <w:marTop w:val="0"/>
              <w:marBottom w:val="0"/>
              <w:divBdr>
                <w:top w:val="none" w:sz="0" w:space="0" w:color="auto"/>
                <w:left w:val="none" w:sz="0" w:space="0" w:color="auto"/>
                <w:bottom w:val="none" w:sz="0" w:space="0" w:color="auto"/>
                <w:right w:val="none" w:sz="0" w:space="0" w:color="auto"/>
              </w:divBdr>
            </w:div>
            <w:div w:id="779182174">
              <w:marLeft w:val="0"/>
              <w:marRight w:val="0"/>
              <w:marTop w:val="0"/>
              <w:marBottom w:val="0"/>
              <w:divBdr>
                <w:top w:val="none" w:sz="0" w:space="0" w:color="auto"/>
                <w:left w:val="none" w:sz="0" w:space="0" w:color="auto"/>
                <w:bottom w:val="none" w:sz="0" w:space="0" w:color="auto"/>
                <w:right w:val="none" w:sz="0" w:space="0" w:color="auto"/>
              </w:divBdr>
            </w:div>
            <w:div w:id="201862840">
              <w:marLeft w:val="0"/>
              <w:marRight w:val="0"/>
              <w:marTop w:val="0"/>
              <w:marBottom w:val="0"/>
              <w:divBdr>
                <w:top w:val="none" w:sz="0" w:space="0" w:color="auto"/>
                <w:left w:val="none" w:sz="0" w:space="0" w:color="auto"/>
                <w:bottom w:val="none" w:sz="0" w:space="0" w:color="auto"/>
                <w:right w:val="none" w:sz="0" w:space="0" w:color="auto"/>
              </w:divBdr>
            </w:div>
            <w:div w:id="1364092630">
              <w:marLeft w:val="0"/>
              <w:marRight w:val="0"/>
              <w:marTop w:val="0"/>
              <w:marBottom w:val="0"/>
              <w:divBdr>
                <w:top w:val="none" w:sz="0" w:space="0" w:color="auto"/>
                <w:left w:val="none" w:sz="0" w:space="0" w:color="auto"/>
                <w:bottom w:val="none" w:sz="0" w:space="0" w:color="auto"/>
                <w:right w:val="none" w:sz="0" w:space="0" w:color="auto"/>
              </w:divBdr>
            </w:div>
            <w:div w:id="928343170">
              <w:marLeft w:val="0"/>
              <w:marRight w:val="0"/>
              <w:marTop w:val="0"/>
              <w:marBottom w:val="0"/>
              <w:divBdr>
                <w:top w:val="none" w:sz="0" w:space="0" w:color="auto"/>
                <w:left w:val="none" w:sz="0" w:space="0" w:color="auto"/>
                <w:bottom w:val="none" w:sz="0" w:space="0" w:color="auto"/>
                <w:right w:val="none" w:sz="0" w:space="0" w:color="auto"/>
              </w:divBdr>
            </w:div>
            <w:div w:id="1898085589">
              <w:marLeft w:val="0"/>
              <w:marRight w:val="0"/>
              <w:marTop w:val="0"/>
              <w:marBottom w:val="0"/>
              <w:divBdr>
                <w:top w:val="none" w:sz="0" w:space="0" w:color="auto"/>
                <w:left w:val="none" w:sz="0" w:space="0" w:color="auto"/>
                <w:bottom w:val="none" w:sz="0" w:space="0" w:color="auto"/>
                <w:right w:val="none" w:sz="0" w:space="0" w:color="auto"/>
              </w:divBdr>
            </w:div>
            <w:div w:id="725756774">
              <w:marLeft w:val="0"/>
              <w:marRight w:val="0"/>
              <w:marTop w:val="0"/>
              <w:marBottom w:val="0"/>
              <w:divBdr>
                <w:top w:val="none" w:sz="0" w:space="0" w:color="auto"/>
                <w:left w:val="none" w:sz="0" w:space="0" w:color="auto"/>
                <w:bottom w:val="none" w:sz="0" w:space="0" w:color="auto"/>
                <w:right w:val="none" w:sz="0" w:space="0" w:color="auto"/>
              </w:divBdr>
            </w:div>
            <w:div w:id="107045121">
              <w:marLeft w:val="0"/>
              <w:marRight w:val="0"/>
              <w:marTop w:val="0"/>
              <w:marBottom w:val="0"/>
              <w:divBdr>
                <w:top w:val="none" w:sz="0" w:space="0" w:color="auto"/>
                <w:left w:val="none" w:sz="0" w:space="0" w:color="auto"/>
                <w:bottom w:val="none" w:sz="0" w:space="0" w:color="auto"/>
                <w:right w:val="none" w:sz="0" w:space="0" w:color="auto"/>
              </w:divBdr>
            </w:div>
            <w:div w:id="96827796">
              <w:marLeft w:val="0"/>
              <w:marRight w:val="0"/>
              <w:marTop w:val="0"/>
              <w:marBottom w:val="0"/>
              <w:divBdr>
                <w:top w:val="none" w:sz="0" w:space="0" w:color="auto"/>
                <w:left w:val="none" w:sz="0" w:space="0" w:color="auto"/>
                <w:bottom w:val="none" w:sz="0" w:space="0" w:color="auto"/>
                <w:right w:val="none" w:sz="0" w:space="0" w:color="auto"/>
              </w:divBdr>
            </w:div>
            <w:div w:id="1410619676">
              <w:marLeft w:val="0"/>
              <w:marRight w:val="0"/>
              <w:marTop w:val="0"/>
              <w:marBottom w:val="0"/>
              <w:divBdr>
                <w:top w:val="none" w:sz="0" w:space="0" w:color="auto"/>
                <w:left w:val="none" w:sz="0" w:space="0" w:color="auto"/>
                <w:bottom w:val="none" w:sz="0" w:space="0" w:color="auto"/>
                <w:right w:val="none" w:sz="0" w:space="0" w:color="auto"/>
              </w:divBdr>
            </w:div>
            <w:div w:id="989863646">
              <w:marLeft w:val="0"/>
              <w:marRight w:val="0"/>
              <w:marTop w:val="0"/>
              <w:marBottom w:val="0"/>
              <w:divBdr>
                <w:top w:val="none" w:sz="0" w:space="0" w:color="auto"/>
                <w:left w:val="none" w:sz="0" w:space="0" w:color="auto"/>
                <w:bottom w:val="none" w:sz="0" w:space="0" w:color="auto"/>
                <w:right w:val="none" w:sz="0" w:space="0" w:color="auto"/>
              </w:divBdr>
            </w:div>
            <w:div w:id="727264250">
              <w:marLeft w:val="0"/>
              <w:marRight w:val="0"/>
              <w:marTop w:val="0"/>
              <w:marBottom w:val="0"/>
              <w:divBdr>
                <w:top w:val="none" w:sz="0" w:space="0" w:color="auto"/>
                <w:left w:val="none" w:sz="0" w:space="0" w:color="auto"/>
                <w:bottom w:val="none" w:sz="0" w:space="0" w:color="auto"/>
                <w:right w:val="none" w:sz="0" w:space="0" w:color="auto"/>
              </w:divBdr>
            </w:div>
            <w:div w:id="1019893858">
              <w:marLeft w:val="0"/>
              <w:marRight w:val="0"/>
              <w:marTop w:val="0"/>
              <w:marBottom w:val="0"/>
              <w:divBdr>
                <w:top w:val="none" w:sz="0" w:space="0" w:color="auto"/>
                <w:left w:val="none" w:sz="0" w:space="0" w:color="auto"/>
                <w:bottom w:val="none" w:sz="0" w:space="0" w:color="auto"/>
                <w:right w:val="none" w:sz="0" w:space="0" w:color="auto"/>
              </w:divBdr>
            </w:div>
            <w:div w:id="956568726">
              <w:marLeft w:val="0"/>
              <w:marRight w:val="0"/>
              <w:marTop w:val="0"/>
              <w:marBottom w:val="0"/>
              <w:divBdr>
                <w:top w:val="none" w:sz="0" w:space="0" w:color="auto"/>
                <w:left w:val="none" w:sz="0" w:space="0" w:color="auto"/>
                <w:bottom w:val="none" w:sz="0" w:space="0" w:color="auto"/>
                <w:right w:val="none" w:sz="0" w:space="0" w:color="auto"/>
              </w:divBdr>
            </w:div>
            <w:div w:id="1231966013">
              <w:marLeft w:val="0"/>
              <w:marRight w:val="0"/>
              <w:marTop w:val="0"/>
              <w:marBottom w:val="0"/>
              <w:divBdr>
                <w:top w:val="none" w:sz="0" w:space="0" w:color="auto"/>
                <w:left w:val="none" w:sz="0" w:space="0" w:color="auto"/>
                <w:bottom w:val="none" w:sz="0" w:space="0" w:color="auto"/>
                <w:right w:val="none" w:sz="0" w:space="0" w:color="auto"/>
              </w:divBdr>
            </w:div>
            <w:div w:id="1699772595">
              <w:marLeft w:val="0"/>
              <w:marRight w:val="0"/>
              <w:marTop w:val="0"/>
              <w:marBottom w:val="0"/>
              <w:divBdr>
                <w:top w:val="none" w:sz="0" w:space="0" w:color="auto"/>
                <w:left w:val="none" w:sz="0" w:space="0" w:color="auto"/>
                <w:bottom w:val="none" w:sz="0" w:space="0" w:color="auto"/>
                <w:right w:val="none" w:sz="0" w:space="0" w:color="auto"/>
              </w:divBdr>
            </w:div>
            <w:div w:id="155657763">
              <w:marLeft w:val="0"/>
              <w:marRight w:val="0"/>
              <w:marTop w:val="0"/>
              <w:marBottom w:val="0"/>
              <w:divBdr>
                <w:top w:val="none" w:sz="0" w:space="0" w:color="auto"/>
                <w:left w:val="none" w:sz="0" w:space="0" w:color="auto"/>
                <w:bottom w:val="none" w:sz="0" w:space="0" w:color="auto"/>
                <w:right w:val="none" w:sz="0" w:space="0" w:color="auto"/>
              </w:divBdr>
            </w:div>
            <w:div w:id="413208959">
              <w:marLeft w:val="0"/>
              <w:marRight w:val="0"/>
              <w:marTop w:val="0"/>
              <w:marBottom w:val="0"/>
              <w:divBdr>
                <w:top w:val="none" w:sz="0" w:space="0" w:color="auto"/>
                <w:left w:val="none" w:sz="0" w:space="0" w:color="auto"/>
                <w:bottom w:val="none" w:sz="0" w:space="0" w:color="auto"/>
                <w:right w:val="none" w:sz="0" w:space="0" w:color="auto"/>
              </w:divBdr>
            </w:div>
            <w:div w:id="1423724621">
              <w:marLeft w:val="0"/>
              <w:marRight w:val="0"/>
              <w:marTop w:val="0"/>
              <w:marBottom w:val="0"/>
              <w:divBdr>
                <w:top w:val="none" w:sz="0" w:space="0" w:color="auto"/>
                <w:left w:val="none" w:sz="0" w:space="0" w:color="auto"/>
                <w:bottom w:val="none" w:sz="0" w:space="0" w:color="auto"/>
                <w:right w:val="none" w:sz="0" w:space="0" w:color="auto"/>
              </w:divBdr>
            </w:div>
            <w:div w:id="965625275">
              <w:marLeft w:val="0"/>
              <w:marRight w:val="0"/>
              <w:marTop w:val="0"/>
              <w:marBottom w:val="0"/>
              <w:divBdr>
                <w:top w:val="none" w:sz="0" w:space="0" w:color="auto"/>
                <w:left w:val="none" w:sz="0" w:space="0" w:color="auto"/>
                <w:bottom w:val="none" w:sz="0" w:space="0" w:color="auto"/>
                <w:right w:val="none" w:sz="0" w:space="0" w:color="auto"/>
              </w:divBdr>
            </w:div>
            <w:div w:id="1166438466">
              <w:marLeft w:val="0"/>
              <w:marRight w:val="0"/>
              <w:marTop w:val="0"/>
              <w:marBottom w:val="0"/>
              <w:divBdr>
                <w:top w:val="none" w:sz="0" w:space="0" w:color="auto"/>
                <w:left w:val="none" w:sz="0" w:space="0" w:color="auto"/>
                <w:bottom w:val="none" w:sz="0" w:space="0" w:color="auto"/>
                <w:right w:val="none" w:sz="0" w:space="0" w:color="auto"/>
              </w:divBdr>
            </w:div>
            <w:div w:id="738133589">
              <w:marLeft w:val="0"/>
              <w:marRight w:val="0"/>
              <w:marTop w:val="0"/>
              <w:marBottom w:val="0"/>
              <w:divBdr>
                <w:top w:val="none" w:sz="0" w:space="0" w:color="auto"/>
                <w:left w:val="none" w:sz="0" w:space="0" w:color="auto"/>
                <w:bottom w:val="none" w:sz="0" w:space="0" w:color="auto"/>
                <w:right w:val="none" w:sz="0" w:space="0" w:color="auto"/>
              </w:divBdr>
            </w:div>
            <w:div w:id="2013364159">
              <w:marLeft w:val="0"/>
              <w:marRight w:val="0"/>
              <w:marTop w:val="0"/>
              <w:marBottom w:val="0"/>
              <w:divBdr>
                <w:top w:val="none" w:sz="0" w:space="0" w:color="auto"/>
                <w:left w:val="none" w:sz="0" w:space="0" w:color="auto"/>
                <w:bottom w:val="none" w:sz="0" w:space="0" w:color="auto"/>
                <w:right w:val="none" w:sz="0" w:space="0" w:color="auto"/>
              </w:divBdr>
            </w:div>
            <w:div w:id="1687634858">
              <w:marLeft w:val="0"/>
              <w:marRight w:val="0"/>
              <w:marTop w:val="0"/>
              <w:marBottom w:val="0"/>
              <w:divBdr>
                <w:top w:val="none" w:sz="0" w:space="0" w:color="auto"/>
                <w:left w:val="none" w:sz="0" w:space="0" w:color="auto"/>
                <w:bottom w:val="none" w:sz="0" w:space="0" w:color="auto"/>
                <w:right w:val="none" w:sz="0" w:space="0" w:color="auto"/>
              </w:divBdr>
            </w:div>
            <w:div w:id="1639527159">
              <w:marLeft w:val="0"/>
              <w:marRight w:val="0"/>
              <w:marTop w:val="0"/>
              <w:marBottom w:val="0"/>
              <w:divBdr>
                <w:top w:val="none" w:sz="0" w:space="0" w:color="auto"/>
                <w:left w:val="none" w:sz="0" w:space="0" w:color="auto"/>
                <w:bottom w:val="none" w:sz="0" w:space="0" w:color="auto"/>
                <w:right w:val="none" w:sz="0" w:space="0" w:color="auto"/>
              </w:divBdr>
            </w:div>
            <w:div w:id="893660776">
              <w:marLeft w:val="0"/>
              <w:marRight w:val="0"/>
              <w:marTop w:val="0"/>
              <w:marBottom w:val="0"/>
              <w:divBdr>
                <w:top w:val="none" w:sz="0" w:space="0" w:color="auto"/>
                <w:left w:val="none" w:sz="0" w:space="0" w:color="auto"/>
                <w:bottom w:val="none" w:sz="0" w:space="0" w:color="auto"/>
                <w:right w:val="none" w:sz="0" w:space="0" w:color="auto"/>
              </w:divBdr>
            </w:div>
            <w:div w:id="1594166881">
              <w:marLeft w:val="0"/>
              <w:marRight w:val="0"/>
              <w:marTop w:val="0"/>
              <w:marBottom w:val="0"/>
              <w:divBdr>
                <w:top w:val="none" w:sz="0" w:space="0" w:color="auto"/>
                <w:left w:val="none" w:sz="0" w:space="0" w:color="auto"/>
                <w:bottom w:val="none" w:sz="0" w:space="0" w:color="auto"/>
                <w:right w:val="none" w:sz="0" w:space="0" w:color="auto"/>
              </w:divBdr>
            </w:div>
            <w:div w:id="846528653">
              <w:marLeft w:val="0"/>
              <w:marRight w:val="0"/>
              <w:marTop w:val="0"/>
              <w:marBottom w:val="0"/>
              <w:divBdr>
                <w:top w:val="none" w:sz="0" w:space="0" w:color="auto"/>
                <w:left w:val="none" w:sz="0" w:space="0" w:color="auto"/>
                <w:bottom w:val="none" w:sz="0" w:space="0" w:color="auto"/>
                <w:right w:val="none" w:sz="0" w:space="0" w:color="auto"/>
              </w:divBdr>
            </w:div>
            <w:div w:id="408964426">
              <w:marLeft w:val="0"/>
              <w:marRight w:val="0"/>
              <w:marTop w:val="0"/>
              <w:marBottom w:val="0"/>
              <w:divBdr>
                <w:top w:val="none" w:sz="0" w:space="0" w:color="auto"/>
                <w:left w:val="none" w:sz="0" w:space="0" w:color="auto"/>
                <w:bottom w:val="none" w:sz="0" w:space="0" w:color="auto"/>
                <w:right w:val="none" w:sz="0" w:space="0" w:color="auto"/>
              </w:divBdr>
            </w:div>
            <w:div w:id="935018154">
              <w:marLeft w:val="0"/>
              <w:marRight w:val="0"/>
              <w:marTop w:val="0"/>
              <w:marBottom w:val="0"/>
              <w:divBdr>
                <w:top w:val="none" w:sz="0" w:space="0" w:color="auto"/>
                <w:left w:val="none" w:sz="0" w:space="0" w:color="auto"/>
                <w:bottom w:val="none" w:sz="0" w:space="0" w:color="auto"/>
                <w:right w:val="none" w:sz="0" w:space="0" w:color="auto"/>
              </w:divBdr>
            </w:div>
            <w:div w:id="211231017">
              <w:marLeft w:val="0"/>
              <w:marRight w:val="0"/>
              <w:marTop w:val="0"/>
              <w:marBottom w:val="0"/>
              <w:divBdr>
                <w:top w:val="none" w:sz="0" w:space="0" w:color="auto"/>
                <w:left w:val="none" w:sz="0" w:space="0" w:color="auto"/>
                <w:bottom w:val="none" w:sz="0" w:space="0" w:color="auto"/>
                <w:right w:val="none" w:sz="0" w:space="0" w:color="auto"/>
              </w:divBdr>
            </w:div>
            <w:div w:id="584537253">
              <w:marLeft w:val="0"/>
              <w:marRight w:val="0"/>
              <w:marTop w:val="0"/>
              <w:marBottom w:val="0"/>
              <w:divBdr>
                <w:top w:val="none" w:sz="0" w:space="0" w:color="auto"/>
                <w:left w:val="none" w:sz="0" w:space="0" w:color="auto"/>
                <w:bottom w:val="none" w:sz="0" w:space="0" w:color="auto"/>
                <w:right w:val="none" w:sz="0" w:space="0" w:color="auto"/>
              </w:divBdr>
            </w:div>
            <w:div w:id="1436948448">
              <w:marLeft w:val="0"/>
              <w:marRight w:val="0"/>
              <w:marTop w:val="0"/>
              <w:marBottom w:val="0"/>
              <w:divBdr>
                <w:top w:val="none" w:sz="0" w:space="0" w:color="auto"/>
                <w:left w:val="none" w:sz="0" w:space="0" w:color="auto"/>
                <w:bottom w:val="none" w:sz="0" w:space="0" w:color="auto"/>
                <w:right w:val="none" w:sz="0" w:space="0" w:color="auto"/>
              </w:divBdr>
            </w:div>
            <w:div w:id="1877543619">
              <w:marLeft w:val="0"/>
              <w:marRight w:val="0"/>
              <w:marTop w:val="0"/>
              <w:marBottom w:val="0"/>
              <w:divBdr>
                <w:top w:val="none" w:sz="0" w:space="0" w:color="auto"/>
                <w:left w:val="none" w:sz="0" w:space="0" w:color="auto"/>
                <w:bottom w:val="none" w:sz="0" w:space="0" w:color="auto"/>
                <w:right w:val="none" w:sz="0" w:space="0" w:color="auto"/>
              </w:divBdr>
            </w:div>
            <w:div w:id="1721786436">
              <w:marLeft w:val="0"/>
              <w:marRight w:val="0"/>
              <w:marTop w:val="0"/>
              <w:marBottom w:val="0"/>
              <w:divBdr>
                <w:top w:val="none" w:sz="0" w:space="0" w:color="auto"/>
                <w:left w:val="none" w:sz="0" w:space="0" w:color="auto"/>
                <w:bottom w:val="none" w:sz="0" w:space="0" w:color="auto"/>
                <w:right w:val="none" w:sz="0" w:space="0" w:color="auto"/>
              </w:divBdr>
            </w:div>
            <w:div w:id="1090585219">
              <w:marLeft w:val="0"/>
              <w:marRight w:val="0"/>
              <w:marTop w:val="0"/>
              <w:marBottom w:val="0"/>
              <w:divBdr>
                <w:top w:val="none" w:sz="0" w:space="0" w:color="auto"/>
                <w:left w:val="none" w:sz="0" w:space="0" w:color="auto"/>
                <w:bottom w:val="none" w:sz="0" w:space="0" w:color="auto"/>
                <w:right w:val="none" w:sz="0" w:space="0" w:color="auto"/>
              </w:divBdr>
            </w:div>
            <w:div w:id="1877280492">
              <w:marLeft w:val="0"/>
              <w:marRight w:val="0"/>
              <w:marTop w:val="0"/>
              <w:marBottom w:val="0"/>
              <w:divBdr>
                <w:top w:val="none" w:sz="0" w:space="0" w:color="auto"/>
                <w:left w:val="none" w:sz="0" w:space="0" w:color="auto"/>
                <w:bottom w:val="none" w:sz="0" w:space="0" w:color="auto"/>
                <w:right w:val="none" w:sz="0" w:space="0" w:color="auto"/>
              </w:divBdr>
            </w:div>
            <w:div w:id="124203344">
              <w:marLeft w:val="0"/>
              <w:marRight w:val="0"/>
              <w:marTop w:val="0"/>
              <w:marBottom w:val="0"/>
              <w:divBdr>
                <w:top w:val="none" w:sz="0" w:space="0" w:color="auto"/>
                <w:left w:val="none" w:sz="0" w:space="0" w:color="auto"/>
                <w:bottom w:val="none" w:sz="0" w:space="0" w:color="auto"/>
                <w:right w:val="none" w:sz="0" w:space="0" w:color="auto"/>
              </w:divBdr>
            </w:div>
            <w:div w:id="1861429112">
              <w:marLeft w:val="0"/>
              <w:marRight w:val="0"/>
              <w:marTop w:val="0"/>
              <w:marBottom w:val="0"/>
              <w:divBdr>
                <w:top w:val="none" w:sz="0" w:space="0" w:color="auto"/>
                <w:left w:val="none" w:sz="0" w:space="0" w:color="auto"/>
                <w:bottom w:val="none" w:sz="0" w:space="0" w:color="auto"/>
                <w:right w:val="none" w:sz="0" w:space="0" w:color="auto"/>
              </w:divBdr>
            </w:div>
            <w:div w:id="825054635">
              <w:marLeft w:val="0"/>
              <w:marRight w:val="0"/>
              <w:marTop w:val="0"/>
              <w:marBottom w:val="0"/>
              <w:divBdr>
                <w:top w:val="none" w:sz="0" w:space="0" w:color="auto"/>
                <w:left w:val="none" w:sz="0" w:space="0" w:color="auto"/>
                <w:bottom w:val="none" w:sz="0" w:space="0" w:color="auto"/>
                <w:right w:val="none" w:sz="0" w:space="0" w:color="auto"/>
              </w:divBdr>
            </w:div>
            <w:div w:id="332611861">
              <w:marLeft w:val="0"/>
              <w:marRight w:val="0"/>
              <w:marTop w:val="0"/>
              <w:marBottom w:val="0"/>
              <w:divBdr>
                <w:top w:val="none" w:sz="0" w:space="0" w:color="auto"/>
                <w:left w:val="none" w:sz="0" w:space="0" w:color="auto"/>
                <w:bottom w:val="none" w:sz="0" w:space="0" w:color="auto"/>
                <w:right w:val="none" w:sz="0" w:space="0" w:color="auto"/>
              </w:divBdr>
            </w:div>
            <w:div w:id="1480340885">
              <w:marLeft w:val="0"/>
              <w:marRight w:val="0"/>
              <w:marTop w:val="0"/>
              <w:marBottom w:val="0"/>
              <w:divBdr>
                <w:top w:val="none" w:sz="0" w:space="0" w:color="auto"/>
                <w:left w:val="none" w:sz="0" w:space="0" w:color="auto"/>
                <w:bottom w:val="none" w:sz="0" w:space="0" w:color="auto"/>
                <w:right w:val="none" w:sz="0" w:space="0" w:color="auto"/>
              </w:divBdr>
            </w:div>
            <w:div w:id="806780087">
              <w:marLeft w:val="0"/>
              <w:marRight w:val="0"/>
              <w:marTop w:val="0"/>
              <w:marBottom w:val="0"/>
              <w:divBdr>
                <w:top w:val="none" w:sz="0" w:space="0" w:color="auto"/>
                <w:left w:val="none" w:sz="0" w:space="0" w:color="auto"/>
                <w:bottom w:val="none" w:sz="0" w:space="0" w:color="auto"/>
                <w:right w:val="none" w:sz="0" w:space="0" w:color="auto"/>
              </w:divBdr>
            </w:div>
            <w:div w:id="386800593">
              <w:marLeft w:val="0"/>
              <w:marRight w:val="0"/>
              <w:marTop w:val="0"/>
              <w:marBottom w:val="0"/>
              <w:divBdr>
                <w:top w:val="none" w:sz="0" w:space="0" w:color="auto"/>
                <w:left w:val="none" w:sz="0" w:space="0" w:color="auto"/>
                <w:bottom w:val="none" w:sz="0" w:space="0" w:color="auto"/>
                <w:right w:val="none" w:sz="0" w:space="0" w:color="auto"/>
              </w:divBdr>
            </w:div>
            <w:div w:id="809901545">
              <w:marLeft w:val="0"/>
              <w:marRight w:val="0"/>
              <w:marTop w:val="0"/>
              <w:marBottom w:val="0"/>
              <w:divBdr>
                <w:top w:val="none" w:sz="0" w:space="0" w:color="auto"/>
                <w:left w:val="none" w:sz="0" w:space="0" w:color="auto"/>
                <w:bottom w:val="none" w:sz="0" w:space="0" w:color="auto"/>
                <w:right w:val="none" w:sz="0" w:space="0" w:color="auto"/>
              </w:divBdr>
            </w:div>
            <w:div w:id="1979339449">
              <w:marLeft w:val="0"/>
              <w:marRight w:val="0"/>
              <w:marTop w:val="0"/>
              <w:marBottom w:val="0"/>
              <w:divBdr>
                <w:top w:val="none" w:sz="0" w:space="0" w:color="auto"/>
                <w:left w:val="none" w:sz="0" w:space="0" w:color="auto"/>
                <w:bottom w:val="none" w:sz="0" w:space="0" w:color="auto"/>
                <w:right w:val="none" w:sz="0" w:space="0" w:color="auto"/>
              </w:divBdr>
            </w:div>
            <w:div w:id="645011060">
              <w:marLeft w:val="0"/>
              <w:marRight w:val="0"/>
              <w:marTop w:val="0"/>
              <w:marBottom w:val="0"/>
              <w:divBdr>
                <w:top w:val="none" w:sz="0" w:space="0" w:color="auto"/>
                <w:left w:val="none" w:sz="0" w:space="0" w:color="auto"/>
                <w:bottom w:val="none" w:sz="0" w:space="0" w:color="auto"/>
                <w:right w:val="none" w:sz="0" w:space="0" w:color="auto"/>
              </w:divBdr>
            </w:div>
            <w:div w:id="1968581618">
              <w:marLeft w:val="0"/>
              <w:marRight w:val="0"/>
              <w:marTop w:val="0"/>
              <w:marBottom w:val="0"/>
              <w:divBdr>
                <w:top w:val="none" w:sz="0" w:space="0" w:color="auto"/>
                <w:left w:val="none" w:sz="0" w:space="0" w:color="auto"/>
                <w:bottom w:val="none" w:sz="0" w:space="0" w:color="auto"/>
                <w:right w:val="none" w:sz="0" w:space="0" w:color="auto"/>
              </w:divBdr>
            </w:div>
            <w:div w:id="1869298580">
              <w:marLeft w:val="0"/>
              <w:marRight w:val="0"/>
              <w:marTop w:val="0"/>
              <w:marBottom w:val="0"/>
              <w:divBdr>
                <w:top w:val="none" w:sz="0" w:space="0" w:color="auto"/>
                <w:left w:val="none" w:sz="0" w:space="0" w:color="auto"/>
                <w:bottom w:val="none" w:sz="0" w:space="0" w:color="auto"/>
                <w:right w:val="none" w:sz="0" w:space="0" w:color="auto"/>
              </w:divBdr>
            </w:div>
            <w:div w:id="698631379">
              <w:marLeft w:val="0"/>
              <w:marRight w:val="0"/>
              <w:marTop w:val="0"/>
              <w:marBottom w:val="0"/>
              <w:divBdr>
                <w:top w:val="none" w:sz="0" w:space="0" w:color="auto"/>
                <w:left w:val="none" w:sz="0" w:space="0" w:color="auto"/>
                <w:bottom w:val="none" w:sz="0" w:space="0" w:color="auto"/>
                <w:right w:val="none" w:sz="0" w:space="0" w:color="auto"/>
              </w:divBdr>
            </w:div>
            <w:div w:id="1864006007">
              <w:marLeft w:val="0"/>
              <w:marRight w:val="0"/>
              <w:marTop w:val="0"/>
              <w:marBottom w:val="0"/>
              <w:divBdr>
                <w:top w:val="none" w:sz="0" w:space="0" w:color="auto"/>
                <w:left w:val="none" w:sz="0" w:space="0" w:color="auto"/>
                <w:bottom w:val="none" w:sz="0" w:space="0" w:color="auto"/>
                <w:right w:val="none" w:sz="0" w:space="0" w:color="auto"/>
              </w:divBdr>
            </w:div>
            <w:div w:id="33307761">
              <w:marLeft w:val="0"/>
              <w:marRight w:val="0"/>
              <w:marTop w:val="0"/>
              <w:marBottom w:val="0"/>
              <w:divBdr>
                <w:top w:val="none" w:sz="0" w:space="0" w:color="auto"/>
                <w:left w:val="none" w:sz="0" w:space="0" w:color="auto"/>
                <w:bottom w:val="none" w:sz="0" w:space="0" w:color="auto"/>
                <w:right w:val="none" w:sz="0" w:space="0" w:color="auto"/>
              </w:divBdr>
            </w:div>
            <w:div w:id="1741556557">
              <w:marLeft w:val="0"/>
              <w:marRight w:val="0"/>
              <w:marTop w:val="0"/>
              <w:marBottom w:val="0"/>
              <w:divBdr>
                <w:top w:val="none" w:sz="0" w:space="0" w:color="auto"/>
                <w:left w:val="none" w:sz="0" w:space="0" w:color="auto"/>
                <w:bottom w:val="none" w:sz="0" w:space="0" w:color="auto"/>
                <w:right w:val="none" w:sz="0" w:space="0" w:color="auto"/>
              </w:divBdr>
            </w:div>
            <w:div w:id="210965929">
              <w:marLeft w:val="0"/>
              <w:marRight w:val="0"/>
              <w:marTop w:val="0"/>
              <w:marBottom w:val="0"/>
              <w:divBdr>
                <w:top w:val="none" w:sz="0" w:space="0" w:color="auto"/>
                <w:left w:val="none" w:sz="0" w:space="0" w:color="auto"/>
                <w:bottom w:val="none" w:sz="0" w:space="0" w:color="auto"/>
                <w:right w:val="none" w:sz="0" w:space="0" w:color="auto"/>
              </w:divBdr>
            </w:div>
            <w:div w:id="1903783520">
              <w:marLeft w:val="0"/>
              <w:marRight w:val="0"/>
              <w:marTop w:val="0"/>
              <w:marBottom w:val="0"/>
              <w:divBdr>
                <w:top w:val="none" w:sz="0" w:space="0" w:color="auto"/>
                <w:left w:val="none" w:sz="0" w:space="0" w:color="auto"/>
                <w:bottom w:val="none" w:sz="0" w:space="0" w:color="auto"/>
                <w:right w:val="none" w:sz="0" w:space="0" w:color="auto"/>
              </w:divBdr>
            </w:div>
            <w:div w:id="304942591">
              <w:marLeft w:val="0"/>
              <w:marRight w:val="0"/>
              <w:marTop w:val="0"/>
              <w:marBottom w:val="0"/>
              <w:divBdr>
                <w:top w:val="none" w:sz="0" w:space="0" w:color="auto"/>
                <w:left w:val="none" w:sz="0" w:space="0" w:color="auto"/>
                <w:bottom w:val="none" w:sz="0" w:space="0" w:color="auto"/>
                <w:right w:val="none" w:sz="0" w:space="0" w:color="auto"/>
              </w:divBdr>
            </w:div>
            <w:div w:id="2062173382">
              <w:marLeft w:val="0"/>
              <w:marRight w:val="0"/>
              <w:marTop w:val="0"/>
              <w:marBottom w:val="0"/>
              <w:divBdr>
                <w:top w:val="none" w:sz="0" w:space="0" w:color="auto"/>
                <w:left w:val="none" w:sz="0" w:space="0" w:color="auto"/>
                <w:bottom w:val="none" w:sz="0" w:space="0" w:color="auto"/>
                <w:right w:val="none" w:sz="0" w:space="0" w:color="auto"/>
              </w:divBdr>
            </w:div>
            <w:div w:id="2143889411">
              <w:marLeft w:val="0"/>
              <w:marRight w:val="0"/>
              <w:marTop w:val="0"/>
              <w:marBottom w:val="0"/>
              <w:divBdr>
                <w:top w:val="none" w:sz="0" w:space="0" w:color="auto"/>
                <w:left w:val="none" w:sz="0" w:space="0" w:color="auto"/>
                <w:bottom w:val="none" w:sz="0" w:space="0" w:color="auto"/>
                <w:right w:val="none" w:sz="0" w:space="0" w:color="auto"/>
              </w:divBdr>
            </w:div>
            <w:div w:id="382368451">
              <w:marLeft w:val="0"/>
              <w:marRight w:val="0"/>
              <w:marTop w:val="0"/>
              <w:marBottom w:val="0"/>
              <w:divBdr>
                <w:top w:val="none" w:sz="0" w:space="0" w:color="auto"/>
                <w:left w:val="none" w:sz="0" w:space="0" w:color="auto"/>
                <w:bottom w:val="none" w:sz="0" w:space="0" w:color="auto"/>
                <w:right w:val="none" w:sz="0" w:space="0" w:color="auto"/>
              </w:divBdr>
            </w:div>
            <w:div w:id="843595681">
              <w:marLeft w:val="0"/>
              <w:marRight w:val="0"/>
              <w:marTop w:val="0"/>
              <w:marBottom w:val="0"/>
              <w:divBdr>
                <w:top w:val="none" w:sz="0" w:space="0" w:color="auto"/>
                <w:left w:val="none" w:sz="0" w:space="0" w:color="auto"/>
                <w:bottom w:val="none" w:sz="0" w:space="0" w:color="auto"/>
                <w:right w:val="none" w:sz="0" w:space="0" w:color="auto"/>
              </w:divBdr>
            </w:div>
            <w:div w:id="401366099">
              <w:marLeft w:val="0"/>
              <w:marRight w:val="0"/>
              <w:marTop w:val="0"/>
              <w:marBottom w:val="0"/>
              <w:divBdr>
                <w:top w:val="none" w:sz="0" w:space="0" w:color="auto"/>
                <w:left w:val="none" w:sz="0" w:space="0" w:color="auto"/>
                <w:bottom w:val="none" w:sz="0" w:space="0" w:color="auto"/>
                <w:right w:val="none" w:sz="0" w:space="0" w:color="auto"/>
              </w:divBdr>
            </w:div>
            <w:div w:id="135414318">
              <w:marLeft w:val="0"/>
              <w:marRight w:val="0"/>
              <w:marTop w:val="0"/>
              <w:marBottom w:val="0"/>
              <w:divBdr>
                <w:top w:val="none" w:sz="0" w:space="0" w:color="auto"/>
                <w:left w:val="none" w:sz="0" w:space="0" w:color="auto"/>
                <w:bottom w:val="none" w:sz="0" w:space="0" w:color="auto"/>
                <w:right w:val="none" w:sz="0" w:space="0" w:color="auto"/>
              </w:divBdr>
            </w:div>
            <w:div w:id="103618449">
              <w:marLeft w:val="0"/>
              <w:marRight w:val="0"/>
              <w:marTop w:val="0"/>
              <w:marBottom w:val="0"/>
              <w:divBdr>
                <w:top w:val="none" w:sz="0" w:space="0" w:color="auto"/>
                <w:left w:val="none" w:sz="0" w:space="0" w:color="auto"/>
                <w:bottom w:val="none" w:sz="0" w:space="0" w:color="auto"/>
                <w:right w:val="none" w:sz="0" w:space="0" w:color="auto"/>
              </w:divBdr>
            </w:div>
            <w:div w:id="526213374">
              <w:marLeft w:val="0"/>
              <w:marRight w:val="0"/>
              <w:marTop w:val="0"/>
              <w:marBottom w:val="0"/>
              <w:divBdr>
                <w:top w:val="none" w:sz="0" w:space="0" w:color="auto"/>
                <w:left w:val="none" w:sz="0" w:space="0" w:color="auto"/>
                <w:bottom w:val="none" w:sz="0" w:space="0" w:color="auto"/>
                <w:right w:val="none" w:sz="0" w:space="0" w:color="auto"/>
              </w:divBdr>
            </w:div>
            <w:div w:id="463617601">
              <w:marLeft w:val="0"/>
              <w:marRight w:val="0"/>
              <w:marTop w:val="0"/>
              <w:marBottom w:val="0"/>
              <w:divBdr>
                <w:top w:val="none" w:sz="0" w:space="0" w:color="auto"/>
                <w:left w:val="none" w:sz="0" w:space="0" w:color="auto"/>
                <w:bottom w:val="none" w:sz="0" w:space="0" w:color="auto"/>
                <w:right w:val="none" w:sz="0" w:space="0" w:color="auto"/>
              </w:divBdr>
            </w:div>
            <w:div w:id="1817718559">
              <w:marLeft w:val="0"/>
              <w:marRight w:val="0"/>
              <w:marTop w:val="0"/>
              <w:marBottom w:val="0"/>
              <w:divBdr>
                <w:top w:val="none" w:sz="0" w:space="0" w:color="auto"/>
                <w:left w:val="none" w:sz="0" w:space="0" w:color="auto"/>
                <w:bottom w:val="none" w:sz="0" w:space="0" w:color="auto"/>
                <w:right w:val="none" w:sz="0" w:space="0" w:color="auto"/>
              </w:divBdr>
            </w:div>
            <w:div w:id="1074738144">
              <w:marLeft w:val="0"/>
              <w:marRight w:val="0"/>
              <w:marTop w:val="0"/>
              <w:marBottom w:val="0"/>
              <w:divBdr>
                <w:top w:val="none" w:sz="0" w:space="0" w:color="auto"/>
                <w:left w:val="none" w:sz="0" w:space="0" w:color="auto"/>
                <w:bottom w:val="none" w:sz="0" w:space="0" w:color="auto"/>
                <w:right w:val="none" w:sz="0" w:space="0" w:color="auto"/>
              </w:divBdr>
            </w:div>
            <w:div w:id="638919354">
              <w:marLeft w:val="0"/>
              <w:marRight w:val="0"/>
              <w:marTop w:val="0"/>
              <w:marBottom w:val="0"/>
              <w:divBdr>
                <w:top w:val="none" w:sz="0" w:space="0" w:color="auto"/>
                <w:left w:val="none" w:sz="0" w:space="0" w:color="auto"/>
                <w:bottom w:val="none" w:sz="0" w:space="0" w:color="auto"/>
                <w:right w:val="none" w:sz="0" w:space="0" w:color="auto"/>
              </w:divBdr>
            </w:div>
            <w:div w:id="1555391200">
              <w:marLeft w:val="0"/>
              <w:marRight w:val="0"/>
              <w:marTop w:val="0"/>
              <w:marBottom w:val="0"/>
              <w:divBdr>
                <w:top w:val="none" w:sz="0" w:space="0" w:color="auto"/>
                <w:left w:val="none" w:sz="0" w:space="0" w:color="auto"/>
                <w:bottom w:val="none" w:sz="0" w:space="0" w:color="auto"/>
                <w:right w:val="none" w:sz="0" w:space="0" w:color="auto"/>
              </w:divBdr>
            </w:div>
            <w:div w:id="1406688035">
              <w:marLeft w:val="0"/>
              <w:marRight w:val="0"/>
              <w:marTop w:val="0"/>
              <w:marBottom w:val="0"/>
              <w:divBdr>
                <w:top w:val="none" w:sz="0" w:space="0" w:color="auto"/>
                <w:left w:val="none" w:sz="0" w:space="0" w:color="auto"/>
                <w:bottom w:val="none" w:sz="0" w:space="0" w:color="auto"/>
                <w:right w:val="none" w:sz="0" w:space="0" w:color="auto"/>
              </w:divBdr>
            </w:div>
            <w:div w:id="187453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01317">
      <w:bodyDiv w:val="1"/>
      <w:marLeft w:val="0"/>
      <w:marRight w:val="0"/>
      <w:marTop w:val="0"/>
      <w:marBottom w:val="0"/>
      <w:divBdr>
        <w:top w:val="none" w:sz="0" w:space="0" w:color="auto"/>
        <w:left w:val="none" w:sz="0" w:space="0" w:color="auto"/>
        <w:bottom w:val="none" w:sz="0" w:space="0" w:color="auto"/>
        <w:right w:val="none" w:sz="0" w:space="0" w:color="auto"/>
      </w:divBdr>
    </w:div>
    <w:div w:id="850028246">
      <w:bodyDiv w:val="1"/>
      <w:marLeft w:val="0"/>
      <w:marRight w:val="0"/>
      <w:marTop w:val="0"/>
      <w:marBottom w:val="0"/>
      <w:divBdr>
        <w:top w:val="none" w:sz="0" w:space="0" w:color="auto"/>
        <w:left w:val="none" w:sz="0" w:space="0" w:color="auto"/>
        <w:bottom w:val="none" w:sz="0" w:space="0" w:color="auto"/>
        <w:right w:val="none" w:sz="0" w:space="0" w:color="auto"/>
      </w:divBdr>
    </w:div>
    <w:div w:id="895552626">
      <w:bodyDiv w:val="1"/>
      <w:marLeft w:val="0"/>
      <w:marRight w:val="0"/>
      <w:marTop w:val="0"/>
      <w:marBottom w:val="0"/>
      <w:divBdr>
        <w:top w:val="none" w:sz="0" w:space="0" w:color="auto"/>
        <w:left w:val="none" w:sz="0" w:space="0" w:color="auto"/>
        <w:bottom w:val="none" w:sz="0" w:space="0" w:color="auto"/>
        <w:right w:val="none" w:sz="0" w:space="0" w:color="auto"/>
      </w:divBdr>
    </w:div>
    <w:div w:id="945888272">
      <w:bodyDiv w:val="1"/>
      <w:marLeft w:val="0"/>
      <w:marRight w:val="0"/>
      <w:marTop w:val="0"/>
      <w:marBottom w:val="0"/>
      <w:divBdr>
        <w:top w:val="none" w:sz="0" w:space="0" w:color="auto"/>
        <w:left w:val="none" w:sz="0" w:space="0" w:color="auto"/>
        <w:bottom w:val="none" w:sz="0" w:space="0" w:color="auto"/>
        <w:right w:val="none" w:sz="0" w:space="0" w:color="auto"/>
      </w:divBdr>
    </w:div>
    <w:div w:id="953902129">
      <w:bodyDiv w:val="1"/>
      <w:marLeft w:val="0"/>
      <w:marRight w:val="0"/>
      <w:marTop w:val="0"/>
      <w:marBottom w:val="0"/>
      <w:divBdr>
        <w:top w:val="none" w:sz="0" w:space="0" w:color="auto"/>
        <w:left w:val="none" w:sz="0" w:space="0" w:color="auto"/>
        <w:bottom w:val="none" w:sz="0" w:space="0" w:color="auto"/>
        <w:right w:val="none" w:sz="0" w:space="0" w:color="auto"/>
      </w:divBdr>
    </w:div>
    <w:div w:id="971712459">
      <w:bodyDiv w:val="1"/>
      <w:marLeft w:val="0"/>
      <w:marRight w:val="0"/>
      <w:marTop w:val="0"/>
      <w:marBottom w:val="0"/>
      <w:divBdr>
        <w:top w:val="none" w:sz="0" w:space="0" w:color="auto"/>
        <w:left w:val="none" w:sz="0" w:space="0" w:color="auto"/>
        <w:bottom w:val="none" w:sz="0" w:space="0" w:color="auto"/>
        <w:right w:val="none" w:sz="0" w:space="0" w:color="auto"/>
      </w:divBdr>
    </w:div>
    <w:div w:id="983895220">
      <w:bodyDiv w:val="1"/>
      <w:marLeft w:val="0"/>
      <w:marRight w:val="0"/>
      <w:marTop w:val="0"/>
      <w:marBottom w:val="0"/>
      <w:divBdr>
        <w:top w:val="none" w:sz="0" w:space="0" w:color="auto"/>
        <w:left w:val="none" w:sz="0" w:space="0" w:color="auto"/>
        <w:bottom w:val="none" w:sz="0" w:space="0" w:color="auto"/>
        <w:right w:val="none" w:sz="0" w:space="0" w:color="auto"/>
      </w:divBdr>
    </w:div>
    <w:div w:id="990332929">
      <w:bodyDiv w:val="1"/>
      <w:marLeft w:val="0"/>
      <w:marRight w:val="0"/>
      <w:marTop w:val="0"/>
      <w:marBottom w:val="0"/>
      <w:divBdr>
        <w:top w:val="none" w:sz="0" w:space="0" w:color="auto"/>
        <w:left w:val="none" w:sz="0" w:space="0" w:color="auto"/>
        <w:bottom w:val="none" w:sz="0" w:space="0" w:color="auto"/>
        <w:right w:val="none" w:sz="0" w:space="0" w:color="auto"/>
      </w:divBdr>
    </w:div>
    <w:div w:id="990983524">
      <w:bodyDiv w:val="1"/>
      <w:marLeft w:val="0"/>
      <w:marRight w:val="0"/>
      <w:marTop w:val="0"/>
      <w:marBottom w:val="0"/>
      <w:divBdr>
        <w:top w:val="none" w:sz="0" w:space="0" w:color="auto"/>
        <w:left w:val="none" w:sz="0" w:space="0" w:color="auto"/>
        <w:bottom w:val="none" w:sz="0" w:space="0" w:color="auto"/>
        <w:right w:val="none" w:sz="0" w:space="0" w:color="auto"/>
      </w:divBdr>
    </w:div>
    <w:div w:id="1017930994">
      <w:bodyDiv w:val="1"/>
      <w:marLeft w:val="0"/>
      <w:marRight w:val="0"/>
      <w:marTop w:val="0"/>
      <w:marBottom w:val="0"/>
      <w:divBdr>
        <w:top w:val="none" w:sz="0" w:space="0" w:color="auto"/>
        <w:left w:val="none" w:sz="0" w:space="0" w:color="auto"/>
        <w:bottom w:val="none" w:sz="0" w:space="0" w:color="auto"/>
        <w:right w:val="none" w:sz="0" w:space="0" w:color="auto"/>
      </w:divBdr>
      <w:divsChild>
        <w:div w:id="867990618">
          <w:marLeft w:val="0"/>
          <w:marRight w:val="0"/>
          <w:marTop w:val="0"/>
          <w:marBottom w:val="0"/>
          <w:divBdr>
            <w:top w:val="none" w:sz="0" w:space="0" w:color="auto"/>
            <w:left w:val="none" w:sz="0" w:space="0" w:color="auto"/>
            <w:bottom w:val="none" w:sz="0" w:space="0" w:color="auto"/>
            <w:right w:val="none" w:sz="0" w:space="0" w:color="auto"/>
          </w:divBdr>
          <w:divsChild>
            <w:div w:id="1193570847">
              <w:marLeft w:val="0"/>
              <w:marRight w:val="0"/>
              <w:marTop w:val="0"/>
              <w:marBottom w:val="0"/>
              <w:divBdr>
                <w:top w:val="none" w:sz="0" w:space="0" w:color="auto"/>
                <w:left w:val="none" w:sz="0" w:space="0" w:color="auto"/>
                <w:bottom w:val="none" w:sz="0" w:space="0" w:color="auto"/>
                <w:right w:val="none" w:sz="0" w:space="0" w:color="auto"/>
              </w:divBdr>
            </w:div>
            <w:div w:id="786316525">
              <w:marLeft w:val="0"/>
              <w:marRight w:val="0"/>
              <w:marTop w:val="0"/>
              <w:marBottom w:val="0"/>
              <w:divBdr>
                <w:top w:val="none" w:sz="0" w:space="0" w:color="auto"/>
                <w:left w:val="none" w:sz="0" w:space="0" w:color="auto"/>
                <w:bottom w:val="none" w:sz="0" w:space="0" w:color="auto"/>
                <w:right w:val="none" w:sz="0" w:space="0" w:color="auto"/>
              </w:divBdr>
            </w:div>
            <w:div w:id="2095587288">
              <w:marLeft w:val="0"/>
              <w:marRight w:val="0"/>
              <w:marTop w:val="0"/>
              <w:marBottom w:val="0"/>
              <w:divBdr>
                <w:top w:val="none" w:sz="0" w:space="0" w:color="auto"/>
                <w:left w:val="none" w:sz="0" w:space="0" w:color="auto"/>
                <w:bottom w:val="none" w:sz="0" w:space="0" w:color="auto"/>
                <w:right w:val="none" w:sz="0" w:space="0" w:color="auto"/>
              </w:divBdr>
            </w:div>
            <w:div w:id="693963145">
              <w:marLeft w:val="0"/>
              <w:marRight w:val="0"/>
              <w:marTop w:val="0"/>
              <w:marBottom w:val="0"/>
              <w:divBdr>
                <w:top w:val="none" w:sz="0" w:space="0" w:color="auto"/>
                <w:left w:val="none" w:sz="0" w:space="0" w:color="auto"/>
                <w:bottom w:val="none" w:sz="0" w:space="0" w:color="auto"/>
                <w:right w:val="none" w:sz="0" w:space="0" w:color="auto"/>
              </w:divBdr>
            </w:div>
            <w:div w:id="1733845892">
              <w:marLeft w:val="0"/>
              <w:marRight w:val="0"/>
              <w:marTop w:val="0"/>
              <w:marBottom w:val="0"/>
              <w:divBdr>
                <w:top w:val="none" w:sz="0" w:space="0" w:color="auto"/>
                <w:left w:val="none" w:sz="0" w:space="0" w:color="auto"/>
                <w:bottom w:val="none" w:sz="0" w:space="0" w:color="auto"/>
                <w:right w:val="none" w:sz="0" w:space="0" w:color="auto"/>
              </w:divBdr>
            </w:div>
            <w:div w:id="1598367813">
              <w:marLeft w:val="0"/>
              <w:marRight w:val="0"/>
              <w:marTop w:val="0"/>
              <w:marBottom w:val="0"/>
              <w:divBdr>
                <w:top w:val="none" w:sz="0" w:space="0" w:color="auto"/>
                <w:left w:val="none" w:sz="0" w:space="0" w:color="auto"/>
                <w:bottom w:val="none" w:sz="0" w:space="0" w:color="auto"/>
                <w:right w:val="none" w:sz="0" w:space="0" w:color="auto"/>
              </w:divBdr>
            </w:div>
            <w:div w:id="1675375468">
              <w:marLeft w:val="0"/>
              <w:marRight w:val="0"/>
              <w:marTop w:val="0"/>
              <w:marBottom w:val="0"/>
              <w:divBdr>
                <w:top w:val="none" w:sz="0" w:space="0" w:color="auto"/>
                <w:left w:val="none" w:sz="0" w:space="0" w:color="auto"/>
                <w:bottom w:val="none" w:sz="0" w:space="0" w:color="auto"/>
                <w:right w:val="none" w:sz="0" w:space="0" w:color="auto"/>
              </w:divBdr>
            </w:div>
            <w:div w:id="1343973116">
              <w:marLeft w:val="0"/>
              <w:marRight w:val="0"/>
              <w:marTop w:val="0"/>
              <w:marBottom w:val="0"/>
              <w:divBdr>
                <w:top w:val="none" w:sz="0" w:space="0" w:color="auto"/>
                <w:left w:val="none" w:sz="0" w:space="0" w:color="auto"/>
                <w:bottom w:val="none" w:sz="0" w:space="0" w:color="auto"/>
                <w:right w:val="none" w:sz="0" w:space="0" w:color="auto"/>
              </w:divBdr>
            </w:div>
            <w:div w:id="1788620842">
              <w:marLeft w:val="0"/>
              <w:marRight w:val="0"/>
              <w:marTop w:val="0"/>
              <w:marBottom w:val="0"/>
              <w:divBdr>
                <w:top w:val="none" w:sz="0" w:space="0" w:color="auto"/>
                <w:left w:val="none" w:sz="0" w:space="0" w:color="auto"/>
                <w:bottom w:val="none" w:sz="0" w:space="0" w:color="auto"/>
                <w:right w:val="none" w:sz="0" w:space="0" w:color="auto"/>
              </w:divBdr>
            </w:div>
            <w:div w:id="1367632367">
              <w:marLeft w:val="0"/>
              <w:marRight w:val="0"/>
              <w:marTop w:val="0"/>
              <w:marBottom w:val="0"/>
              <w:divBdr>
                <w:top w:val="none" w:sz="0" w:space="0" w:color="auto"/>
                <w:left w:val="none" w:sz="0" w:space="0" w:color="auto"/>
                <w:bottom w:val="none" w:sz="0" w:space="0" w:color="auto"/>
                <w:right w:val="none" w:sz="0" w:space="0" w:color="auto"/>
              </w:divBdr>
            </w:div>
            <w:div w:id="278267371">
              <w:marLeft w:val="0"/>
              <w:marRight w:val="0"/>
              <w:marTop w:val="0"/>
              <w:marBottom w:val="0"/>
              <w:divBdr>
                <w:top w:val="none" w:sz="0" w:space="0" w:color="auto"/>
                <w:left w:val="none" w:sz="0" w:space="0" w:color="auto"/>
                <w:bottom w:val="none" w:sz="0" w:space="0" w:color="auto"/>
                <w:right w:val="none" w:sz="0" w:space="0" w:color="auto"/>
              </w:divBdr>
            </w:div>
            <w:div w:id="195241055">
              <w:marLeft w:val="0"/>
              <w:marRight w:val="0"/>
              <w:marTop w:val="0"/>
              <w:marBottom w:val="0"/>
              <w:divBdr>
                <w:top w:val="none" w:sz="0" w:space="0" w:color="auto"/>
                <w:left w:val="none" w:sz="0" w:space="0" w:color="auto"/>
                <w:bottom w:val="none" w:sz="0" w:space="0" w:color="auto"/>
                <w:right w:val="none" w:sz="0" w:space="0" w:color="auto"/>
              </w:divBdr>
            </w:div>
            <w:div w:id="1893888101">
              <w:marLeft w:val="0"/>
              <w:marRight w:val="0"/>
              <w:marTop w:val="0"/>
              <w:marBottom w:val="0"/>
              <w:divBdr>
                <w:top w:val="none" w:sz="0" w:space="0" w:color="auto"/>
                <w:left w:val="none" w:sz="0" w:space="0" w:color="auto"/>
                <w:bottom w:val="none" w:sz="0" w:space="0" w:color="auto"/>
                <w:right w:val="none" w:sz="0" w:space="0" w:color="auto"/>
              </w:divBdr>
            </w:div>
            <w:div w:id="81071487">
              <w:marLeft w:val="0"/>
              <w:marRight w:val="0"/>
              <w:marTop w:val="0"/>
              <w:marBottom w:val="0"/>
              <w:divBdr>
                <w:top w:val="none" w:sz="0" w:space="0" w:color="auto"/>
                <w:left w:val="none" w:sz="0" w:space="0" w:color="auto"/>
                <w:bottom w:val="none" w:sz="0" w:space="0" w:color="auto"/>
                <w:right w:val="none" w:sz="0" w:space="0" w:color="auto"/>
              </w:divBdr>
            </w:div>
            <w:div w:id="1480343339">
              <w:marLeft w:val="0"/>
              <w:marRight w:val="0"/>
              <w:marTop w:val="0"/>
              <w:marBottom w:val="0"/>
              <w:divBdr>
                <w:top w:val="none" w:sz="0" w:space="0" w:color="auto"/>
                <w:left w:val="none" w:sz="0" w:space="0" w:color="auto"/>
                <w:bottom w:val="none" w:sz="0" w:space="0" w:color="auto"/>
                <w:right w:val="none" w:sz="0" w:space="0" w:color="auto"/>
              </w:divBdr>
            </w:div>
            <w:div w:id="1784113611">
              <w:marLeft w:val="0"/>
              <w:marRight w:val="0"/>
              <w:marTop w:val="0"/>
              <w:marBottom w:val="0"/>
              <w:divBdr>
                <w:top w:val="none" w:sz="0" w:space="0" w:color="auto"/>
                <w:left w:val="none" w:sz="0" w:space="0" w:color="auto"/>
                <w:bottom w:val="none" w:sz="0" w:space="0" w:color="auto"/>
                <w:right w:val="none" w:sz="0" w:space="0" w:color="auto"/>
              </w:divBdr>
            </w:div>
            <w:div w:id="703210715">
              <w:marLeft w:val="0"/>
              <w:marRight w:val="0"/>
              <w:marTop w:val="0"/>
              <w:marBottom w:val="0"/>
              <w:divBdr>
                <w:top w:val="none" w:sz="0" w:space="0" w:color="auto"/>
                <w:left w:val="none" w:sz="0" w:space="0" w:color="auto"/>
                <w:bottom w:val="none" w:sz="0" w:space="0" w:color="auto"/>
                <w:right w:val="none" w:sz="0" w:space="0" w:color="auto"/>
              </w:divBdr>
            </w:div>
            <w:div w:id="2014070896">
              <w:marLeft w:val="0"/>
              <w:marRight w:val="0"/>
              <w:marTop w:val="0"/>
              <w:marBottom w:val="0"/>
              <w:divBdr>
                <w:top w:val="none" w:sz="0" w:space="0" w:color="auto"/>
                <w:left w:val="none" w:sz="0" w:space="0" w:color="auto"/>
                <w:bottom w:val="none" w:sz="0" w:space="0" w:color="auto"/>
                <w:right w:val="none" w:sz="0" w:space="0" w:color="auto"/>
              </w:divBdr>
            </w:div>
            <w:div w:id="2076664642">
              <w:marLeft w:val="0"/>
              <w:marRight w:val="0"/>
              <w:marTop w:val="0"/>
              <w:marBottom w:val="0"/>
              <w:divBdr>
                <w:top w:val="none" w:sz="0" w:space="0" w:color="auto"/>
                <w:left w:val="none" w:sz="0" w:space="0" w:color="auto"/>
                <w:bottom w:val="none" w:sz="0" w:space="0" w:color="auto"/>
                <w:right w:val="none" w:sz="0" w:space="0" w:color="auto"/>
              </w:divBdr>
            </w:div>
            <w:div w:id="51003990">
              <w:marLeft w:val="0"/>
              <w:marRight w:val="0"/>
              <w:marTop w:val="0"/>
              <w:marBottom w:val="0"/>
              <w:divBdr>
                <w:top w:val="none" w:sz="0" w:space="0" w:color="auto"/>
                <w:left w:val="none" w:sz="0" w:space="0" w:color="auto"/>
                <w:bottom w:val="none" w:sz="0" w:space="0" w:color="auto"/>
                <w:right w:val="none" w:sz="0" w:space="0" w:color="auto"/>
              </w:divBdr>
            </w:div>
            <w:div w:id="1743522895">
              <w:marLeft w:val="0"/>
              <w:marRight w:val="0"/>
              <w:marTop w:val="0"/>
              <w:marBottom w:val="0"/>
              <w:divBdr>
                <w:top w:val="none" w:sz="0" w:space="0" w:color="auto"/>
                <w:left w:val="none" w:sz="0" w:space="0" w:color="auto"/>
                <w:bottom w:val="none" w:sz="0" w:space="0" w:color="auto"/>
                <w:right w:val="none" w:sz="0" w:space="0" w:color="auto"/>
              </w:divBdr>
            </w:div>
            <w:div w:id="838430135">
              <w:marLeft w:val="0"/>
              <w:marRight w:val="0"/>
              <w:marTop w:val="0"/>
              <w:marBottom w:val="0"/>
              <w:divBdr>
                <w:top w:val="none" w:sz="0" w:space="0" w:color="auto"/>
                <w:left w:val="none" w:sz="0" w:space="0" w:color="auto"/>
                <w:bottom w:val="none" w:sz="0" w:space="0" w:color="auto"/>
                <w:right w:val="none" w:sz="0" w:space="0" w:color="auto"/>
              </w:divBdr>
            </w:div>
            <w:div w:id="801075151">
              <w:marLeft w:val="0"/>
              <w:marRight w:val="0"/>
              <w:marTop w:val="0"/>
              <w:marBottom w:val="0"/>
              <w:divBdr>
                <w:top w:val="none" w:sz="0" w:space="0" w:color="auto"/>
                <w:left w:val="none" w:sz="0" w:space="0" w:color="auto"/>
                <w:bottom w:val="none" w:sz="0" w:space="0" w:color="auto"/>
                <w:right w:val="none" w:sz="0" w:space="0" w:color="auto"/>
              </w:divBdr>
            </w:div>
            <w:div w:id="229928851">
              <w:marLeft w:val="0"/>
              <w:marRight w:val="0"/>
              <w:marTop w:val="0"/>
              <w:marBottom w:val="0"/>
              <w:divBdr>
                <w:top w:val="none" w:sz="0" w:space="0" w:color="auto"/>
                <w:left w:val="none" w:sz="0" w:space="0" w:color="auto"/>
                <w:bottom w:val="none" w:sz="0" w:space="0" w:color="auto"/>
                <w:right w:val="none" w:sz="0" w:space="0" w:color="auto"/>
              </w:divBdr>
            </w:div>
            <w:div w:id="313724205">
              <w:marLeft w:val="0"/>
              <w:marRight w:val="0"/>
              <w:marTop w:val="0"/>
              <w:marBottom w:val="0"/>
              <w:divBdr>
                <w:top w:val="none" w:sz="0" w:space="0" w:color="auto"/>
                <w:left w:val="none" w:sz="0" w:space="0" w:color="auto"/>
                <w:bottom w:val="none" w:sz="0" w:space="0" w:color="auto"/>
                <w:right w:val="none" w:sz="0" w:space="0" w:color="auto"/>
              </w:divBdr>
            </w:div>
            <w:div w:id="155728489">
              <w:marLeft w:val="0"/>
              <w:marRight w:val="0"/>
              <w:marTop w:val="0"/>
              <w:marBottom w:val="0"/>
              <w:divBdr>
                <w:top w:val="none" w:sz="0" w:space="0" w:color="auto"/>
                <w:left w:val="none" w:sz="0" w:space="0" w:color="auto"/>
                <w:bottom w:val="none" w:sz="0" w:space="0" w:color="auto"/>
                <w:right w:val="none" w:sz="0" w:space="0" w:color="auto"/>
              </w:divBdr>
            </w:div>
            <w:div w:id="1431468236">
              <w:marLeft w:val="0"/>
              <w:marRight w:val="0"/>
              <w:marTop w:val="0"/>
              <w:marBottom w:val="0"/>
              <w:divBdr>
                <w:top w:val="none" w:sz="0" w:space="0" w:color="auto"/>
                <w:left w:val="none" w:sz="0" w:space="0" w:color="auto"/>
                <w:bottom w:val="none" w:sz="0" w:space="0" w:color="auto"/>
                <w:right w:val="none" w:sz="0" w:space="0" w:color="auto"/>
              </w:divBdr>
            </w:div>
            <w:div w:id="1198543185">
              <w:marLeft w:val="0"/>
              <w:marRight w:val="0"/>
              <w:marTop w:val="0"/>
              <w:marBottom w:val="0"/>
              <w:divBdr>
                <w:top w:val="none" w:sz="0" w:space="0" w:color="auto"/>
                <w:left w:val="none" w:sz="0" w:space="0" w:color="auto"/>
                <w:bottom w:val="none" w:sz="0" w:space="0" w:color="auto"/>
                <w:right w:val="none" w:sz="0" w:space="0" w:color="auto"/>
              </w:divBdr>
            </w:div>
            <w:div w:id="1004475964">
              <w:marLeft w:val="0"/>
              <w:marRight w:val="0"/>
              <w:marTop w:val="0"/>
              <w:marBottom w:val="0"/>
              <w:divBdr>
                <w:top w:val="none" w:sz="0" w:space="0" w:color="auto"/>
                <w:left w:val="none" w:sz="0" w:space="0" w:color="auto"/>
                <w:bottom w:val="none" w:sz="0" w:space="0" w:color="auto"/>
                <w:right w:val="none" w:sz="0" w:space="0" w:color="auto"/>
              </w:divBdr>
            </w:div>
            <w:div w:id="2043699871">
              <w:marLeft w:val="0"/>
              <w:marRight w:val="0"/>
              <w:marTop w:val="0"/>
              <w:marBottom w:val="0"/>
              <w:divBdr>
                <w:top w:val="none" w:sz="0" w:space="0" w:color="auto"/>
                <w:left w:val="none" w:sz="0" w:space="0" w:color="auto"/>
                <w:bottom w:val="none" w:sz="0" w:space="0" w:color="auto"/>
                <w:right w:val="none" w:sz="0" w:space="0" w:color="auto"/>
              </w:divBdr>
            </w:div>
            <w:div w:id="183907921">
              <w:marLeft w:val="0"/>
              <w:marRight w:val="0"/>
              <w:marTop w:val="0"/>
              <w:marBottom w:val="0"/>
              <w:divBdr>
                <w:top w:val="none" w:sz="0" w:space="0" w:color="auto"/>
                <w:left w:val="none" w:sz="0" w:space="0" w:color="auto"/>
                <w:bottom w:val="none" w:sz="0" w:space="0" w:color="auto"/>
                <w:right w:val="none" w:sz="0" w:space="0" w:color="auto"/>
              </w:divBdr>
            </w:div>
            <w:div w:id="1268468616">
              <w:marLeft w:val="0"/>
              <w:marRight w:val="0"/>
              <w:marTop w:val="0"/>
              <w:marBottom w:val="0"/>
              <w:divBdr>
                <w:top w:val="none" w:sz="0" w:space="0" w:color="auto"/>
                <w:left w:val="none" w:sz="0" w:space="0" w:color="auto"/>
                <w:bottom w:val="none" w:sz="0" w:space="0" w:color="auto"/>
                <w:right w:val="none" w:sz="0" w:space="0" w:color="auto"/>
              </w:divBdr>
            </w:div>
            <w:div w:id="968165160">
              <w:marLeft w:val="0"/>
              <w:marRight w:val="0"/>
              <w:marTop w:val="0"/>
              <w:marBottom w:val="0"/>
              <w:divBdr>
                <w:top w:val="none" w:sz="0" w:space="0" w:color="auto"/>
                <w:left w:val="none" w:sz="0" w:space="0" w:color="auto"/>
                <w:bottom w:val="none" w:sz="0" w:space="0" w:color="auto"/>
                <w:right w:val="none" w:sz="0" w:space="0" w:color="auto"/>
              </w:divBdr>
            </w:div>
            <w:div w:id="490292373">
              <w:marLeft w:val="0"/>
              <w:marRight w:val="0"/>
              <w:marTop w:val="0"/>
              <w:marBottom w:val="0"/>
              <w:divBdr>
                <w:top w:val="none" w:sz="0" w:space="0" w:color="auto"/>
                <w:left w:val="none" w:sz="0" w:space="0" w:color="auto"/>
                <w:bottom w:val="none" w:sz="0" w:space="0" w:color="auto"/>
                <w:right w:val="none" w:sz="0" w:space="0" w:color="auto"/>
              </w:divBdr>
            </w:div>
            <w:div w:id="690685958">
              <w:marLeft w:val="0"/>
              <w:marRight w:val="0"/>
              <w:marTop w:val="0"/>
              <w:marBottom w:val="0"/>
              <w:divBdr>
                <w:top w:val="none" w:sz="0" w:space="0" w:color="auto"/>
                <w:left w:val="none" w:sz="0" w:space="0" w:color="auto"/>
                <w:bottom w:val="none" w:sz="0" w:space="0" w:color="auto"/>
                <w:right w:val="none" w:sz="0" w:space="0" w:color="auto"/>
              </w:divBdr>
            </w:div>
            <w:div w:id="1222596168">
              <w:marLeft w:val="0"/>
              <w:marRight w:val="0"/>
              <w:marTop w:val="0"/>
              <w:marBottom w:val="0"/>
              <w:divBdr>
                <w:top w:val="none" w:sz="0" w:space="0" w:color="auto"/>
                <w:left w:val="none" w:sz="0" w:space="0" w:color="auto"/>
                <w:bottom w:val="none" w:sz="0" w:space="0" w:color="auto"/>
                <w:right w:val="none" w:sz="0" w:space="0" w:color="auto"/>
              </w:divBdr>
            </w:div>
            <w:div w:id="718407453">
              <w:marLeft w:val="0"/>
              <w:marRight w:val="0"/>
              <w:marTop w:val="0"/>
              <w:marBottom w:val="0"/>
              <w:divBdr>
                <w:top w:val="none" w:sz="0" w:space="0" w:color="auto"/>
                <w:left w:val="none" w:sz="0" w:space="0" w:color="auto"/>
                <w:bottom w:val="none" w:sz="0" w:space="0" w:color="auto"/>
                <w:right w:val="none" w:sz="0" w:space="0" w:color="auto"/>
              </w:divBdr>
            </w:div>
            <w:div w:id="1743141884">
              <w:marLeft w:val="0"/>
              <w:marRight w:val="0"/>
              <w:marTop w:val="0"/>
              <w:marBottom w:val="0"/>
              <w:divBdr>
                <w:top w:val="none" w:sz="0" w:space="0" w:color="auto"/>
                <w:left w:val="none" w:sz="0" w:space="0" w:color="auto"/>
                <w:bottom w:val="none" w:sz="0" w:space="0" w:color="auto"/>
                <w:right w:val="none" w:sz="0" w:space="0" w:color="auto"/>
              </w:divBdr>
            </w:div>
            <w:div w:id="1390111156">
              <w:marLeft w:val="0"/>
              <w:marRight w:val="0"/>
              <w:marTop w:val="0"/>
              <w:marBottom w:val="0"/>
              <w:divBdr>
                <w:top w:val="none" w:sz="0" w:space="0" w:color="auto"/>
                <w:left w:val="none" w:sz="0" w:space="0" w:color="auto"/>
                <w:bottom w:val="none" w:sz="0" w:space="0" w:color="auto"/>
                <w:right w:val="none" w:sz="0" w:space="0" w:color="auto"/>
              </w:divBdr>
            </w:div>
            <w:div w:id="1365515518">
              <w:marLeft w:val="0"/>
              <w:marRight w:val="0"/>
              <w:marTop w:val="0"/>
              <w:marBottom w:val="0"/>
              <w:divBdr>
                <w:top w:val="none" w:sz="0" w:space="0" w:color="auto"/>
                <w:left w:val="none" w:sz="0" w:space="0" w:color="auto"/>
                <w:bottom w:val="none" w:sz="0" w:space="0" w:color="auto"/>
                <w:right w:val="none" w:sz="0" w:space="0" w:color="auto"/>
              </w:divBdr>
            </w:div>
            <w:div w:id="1257910069">
              <w:marLeft w:val="0"/>
              <w:marRight w:val="0"/>
              <w:marTop w:val="0"/>
              <w:marBottom w:val="0"/>
              <w:divBdr>
                <w:top w:val="none" w:sz="0" w:space="0" w:color="auto"/>
                <w:left w:val="none" w:sz="0" w:space="0" w:color="auto"/>
                <w:bottom w:val="none" w:sz="0" w:space="0" w:color="auto"/>
                <w:right w:val="none" w:sz="0" w:space="0" w:color="auto"/>
              </w:divBdr>
            </w:div>
            <w:div w:id="405806829">
              <w:marLeft w:val="0"/>
              <w:marRight w:val="0"/>
              <w:marTop w:val="0"/>
              <w:marBottom w:val="0"/>
              <w:divBdr>
                <w:top w:val="none" w:sz="0" w:space="0" w:color="auto"/>
                <w:left w:val="none" w:sz="0" w:space="0" w:color="auto"/>
                <w:bottom w:val="none" w:sz="0" w:space="0" w:color="auto"/>
                <w:right w:val="none" w:sz="0" w:space="0" w:color="auto"/>
              </w:divBdr>
            </w:div>
            <w:div w:id="45763103">
              <w:marLeft w:val="0"/>
              <w:marRight w:val="0"/>
              <w:marTop w:val="0"/>
              <w:marBottom w:val="0"/>
              <w:divBdr>
                <w:top w:val="none" w:sz="0" w:space="0" w:color="auto"/>
                <w:left w:val="none" w:sz="0" w:space="0" w:color="auto"/>
                <w:bottom w:val="none" w:sz="0" w:space="0" w:color="auto"/>
                <w:right w:val="none" w:sz="0" w:space="0" w:color="auto"/>
              </w:divBdr>
            </w:div>
            <w:div w:id="744717466">
              <w:marLeft w:val="0"/>
              <w:marRight w:val="0"/>
              <w:marTop w:val="0"/>
              <w:marBottom w:val="0"/>
              <w:divBdr>
                <w:top w:val="none" w:sz="0" w:space="0" w:color="auto"/>
                <w:left w:val="none" w:sz="0" w:space="0" w:color="auto"/>
                <w:bottom w:val="none" w:sz="0" w:space="0" w:color="auto"/>
                <w:right w:val="none" w:sz="0" w:space="0" w:color="auto"/>
              </w:divBdr>
            </w:div>
            <w:div w:id="1575117230">
              <w:marLeft w:val="0"/>
              <w:marRight w:val="0"/>
              <w:marTop w:val="0"/>
              <w:marBottom w:val="0"/>
              <w:divBdr>
                <w:top w:val="none" w:sz="0" w:space="0" w:color="auto"/>
                <w:left w:val="none" w:sz="0" w:space="0" w:color="auto"/>
                <w:bottom w:val="none" w:sz="0" w:space="0" w:color="auto"/>
                <w:right w:val="none" w:sz="0" w:space="0" w:color="auto"/>
              </w:divBdr>
            </w:div>
            <w:div w:id="2092847779">
              <w:marLeft w:val="0"/>
              <w:marRight w:val="0"/>
              <w:marTop w:val="0"/>
              <w:marBottom w:val="0"/>
              <w:divBdr>
                <w:top w:val="none" w:sz="0" w:space="0" w:color="auto"/>
                <w:left w:val="none" w:sz="0" w:space="0" w:color="auto"/>
                <w:bottom w:val="none" w:sz="0" w:space="0" w:color="auto"/>
                <w:right w:val="none" w:sz="0" w:space="0" w:color="auto"/>
              </w:divBdr>
            </w:div>
            <w:div w:id="1466385926">
              <w:marLeft w:val="0"/>
              <w:marRight w:val="0"/>
              <w:marTop w:val="0"/>
              <w:marBottom w:val="0"/>
              <w:divBdr>
                <w:top w:val="none" w:sz="0" w:space="0" w:color="auto"/>
                <w:left w:val="none" w:sz="0" w:space="0" w:color="auto"/>
                <w:bottom w:val="none" w:sz="0" w:space="0" w:color="auto"/>
                <w:right w:val="none" w:sz="0" w:space="0" w:color="auto"/>
              </w:divBdr>
            </w:div>
            <w:div w:id="1682243850">
              <w:marLeft w:val="0"/>
              <w:marRight w:val="0"/>
              <w:marTop w:val="0"/>
              <w:marBottom w:val="0"/>
              <w:divBdr>
                <w:top w:val="none" w:sz="0" w:space="0" w:color="auto"/>
                <w:left w:val="none" w:sz="0" w:space="0" w:color="auto"/>
                <w:bottom w:val="none" w:sz="0" w:space="0" w:color="auto"/>
                <w:right w:val="none" w:sz="0" w:space="0" w:color="auto"/>
              </w:divBdr>
            </w:div>
            <w:div w:id="1431850335">
              <w:marLeft w:val="0"/>
              <w:marRight w:val="0"/>
              <w:marTop w:val="0"/>
              <w:marBottom w:val="0"/>
              <w:divBdr>
                <w:top w:val="none" w:sz="0" w:space="0" w:color="auto"/>
                <w:left w:val="none" w:sz="0" w:space="0" w:color="auto"/>
                <w:bottom w:val="none" w:sz="0" w:space="0" w:color="auto"/>
                <w:right w:val="none" w:sz="0" w:space="0" w:color="auto"/>
              </w:divBdr>
            </w:div>
            <w:div w:id="1407652647">
              <w:marLeft w:val="0"/>
              <w:marRight w:val="0"/>
              <w:marTop w:val="0"/>
              <w:marBottom w:val="0"/>
              <w:divBdr>
                <w:top w:val="none" w:sz="0" w:space="0" w:color="auto"/>
                <w:left w:val="none" w:sz="0" w:space="0" w:color="auto"/>
                <w:bottom w:val="none" w:sz="0" w:space="0" w:color="auto"/>
                <w:right w:val="none" w:sz="0" w:space="0" w:color="auto"/>
              </w:divBdr>
            </w:div>
            <w:div w:id="1487209796">
              <w:marLeft w:val="0"/>
              <w:marRight w:val="0"/>
              <w:marTop w:val="0"/>
              <w:marBottom w:val="0"/>
              <w:divBdr>
                <w:top w:val="none" w:sz="0" w:space="0" w:color="auto"/>
                <w:left w:val="none" w:sz="0" w:space="0" w:color="auto"/>
                <w:bottom w:val="none" w:sz="0" w:space="0" w:color="auto"/>
                <w:right w:val="none" w:sz="0" w:space="0" w:color="auto"/>
              </w:divBdr>
            </w:div>
            <w:div w:id="342244662">
              <w:marLeft w:val="0"/>
              <w:marRight w:val="0"/>
              <w:marTop w:val="0"/>
              <w:marBottom w:val="0"/>
              <w:divBdr>
                <w:top w:val="none" w:sz="0" w:space="0" w:color="auto"/>
                <w:left w:val="none" w:sz="0" w:space="0" w:color="auto"/>
                <w:bottom w:val="none" w:sz="0" w:space="0" w:color="auto"/>
                <w:right w:val="none" w:sz="0" w:space="0" w:color="auto"/>
              </w:divBdr>
            </w:div>
            <w:div w:id="1822501195">
              <w:marLeft w:val="0"/>
              <w:marRight w:val="0"/>
              <w:marTop w:val="0"/>
              <w:marBottom w:val="0"/>
              <w:divBdr>
                <w:top w:val="none" w:sz="0" w:space="0" w:color="auto"/>
                <w:left w:val="none" w:sz="0" w:space="0" w:color="auto"/>
                <w:bottom w:val="none" w:sz="0" w:space="0" w:color="auto"/>
                <w:right w:val="none" w:sz="0" w:space="0" w:color="auto"/>
              </w:divBdr>
            </w:div>
            <w:div w:id="853151773">
              <w:marLeft w:val="0"/>
              <w:marRight w:val="0"/>
              <w:marTop w:val="0"/>
              <w:marBottom w:val="0"/>
              <w:divBdr>
                <w:top w:val="none" w:sz="0" w:space="0" w:color="auto"/>
                <w:left w:val="none" w:sz="0" w:space="0" w:color="auto"/>
                <w:bottom w:val="none" w:sz="0" w:space="0" w:color="auto"/>
                <w:right w:val="none" w:sz="0" w:space="0" w:color="auto"/>
              </w:divBdr>
            </w:div>
            <w:div w:id="966936437">
              <w:marLeft w:val="0"/>
              <w:marRight w:val="0"/>
              <w:marTop w:val="0"/>
              <w:marBottom w:val="0"/>
              <w:divBdr>
                <w:top w:val="none" w:sz="0" w:space="0" w:color="auto"/>
                <w:left w:val="none" w:sz="0" w:space="0" w:color="auto"/>
                <w:bottom w:val="none" w:sz="0" w:space="0" w:color="auto"/>
                <w:right w:val="none" w:sz="0" w:space="0" w:color="auto"/>
              </w:divBdr>
            </w:div>
            <w:div w:id="2024896774">
              <w:marLeft w:val="0"/>
              <w:marRight w:val="0"/>
              <w:marTop w:val="0"/>
              <w:marBottom w:val="0"/>
              <w:divBdr>
                <w:top w:val="none" w:sz="0" w:space="0" w:color="auto"/>
                <w:left w:val="none" w:sz="0" w:space="0" w:color="auto"/>
                <w:bottom w:val="none" w:sz="0" w:space="0" w:color="auto"/>
                <w:right w:val="none" w:sz="0" w:space="0" w:color="auto"/>
              </w:divBdr>
            </w:div>
            <w:div w:id="183828680">
              <w:marLeft w:val="0"/>
              <w:marRight w:val="0"/>
              <w:marTop w:val="0"/>
              <w:marBottom w:val="0"/>
              <w:divBdr>
                <w:top w:val="none" w:sz="0" w:space="0" w:color="auto"/>
                <w:left w:val="none" w:sz="0" w:space="0" w:color="auto"/>
                <w:bottom w:val="none" w:sz="0" w:space="0" w:color="auto"/>
                <w:right w:val="none" w:sz="0" w:space="0" w:color="auto"/>
              </w:divBdr>
            </w:div>
            <w:div w:id="2098014759">
              <w:marLeft w:val="0"/>
              <w:marRight w:val="0"/>
              <w:marTop w:val="0"/>
              <w:marBottom w:val="0"/>
              <w:divBdr>
                <w:top w:val="none" w:sz="0" w:space="0" w:color="auto"/>
                <w:left w:val="none" w:sz="0" w:space="0" w:color="auto"/>
                <w:bottom w:val="none" w:sz="0" w:space="0" w:color="auto"/>
                <w:right w:val="none" w:sz="0" w:space="0" w:color="auto"/>
              </w:divBdr>
            </w:div>
            <w:div w:id="699207642">
              <w:marLeft w:val="0"/>
              <w:marRight w:val="0"/>
              <w:marTop w:val="0"/>
              <w:marBottom w:val="0"/>
              <w:divBdr>
                <w:top w:val="none" w:sz="0" w:space="0" w:color="auto"/>
                <w:left w:val="none" w:sz="0" w:space="0" w:color="auto"/>
                <w:bottom w:val="none" w:sz="0" w:space="0" w:color="auto"/>
                <w:right w:val="none" w:sz="0" w:space="0" w:color="auto"/>
              </w:divBdr>
            </w:div>
            <w:div w:id="546264275">
              <w:marLeft w:val="0"/>
              <w:marRight w:val="0"/>
              <w:marTop w:val="0"/>
              <w:marBottom w:val="0"/>
              <w:divBdr>
                <w:top w:val="none" w:sz="0" w:space="0" w:color="auto"/>
                <w:left w:val="none" w:sz="0" w:space="0" w:color="auto"/>
                <w:bottom w:val="none" w:sz="0" w:space="0" w:color="auto"/>
                <w:right w:val="none" w:sz="0" w:space="0" w:color="auto"/>
              </w:divBdr>
            </w:div>
            <w:div w:id="830290514">
              <w:marLeft w:val="0"/>
              <w:marRight w:val="0"/>
              <w:marTop w:val="0"/>
              <w:marBottom w:val="0"/>
              <w:divBdr>
                <w:top w:val="none" w:sz="0" w:space="0" w:color="auto"/>
                <w:left w:val="none" w:sz="0" w:space="0" w:color="auto"/>
                <w:bottom w:val="none" w:sz="0" w:space="0" w:color="auto"/>
                <w:right w:val="none" w:sz="0" w:space="0" w:color="auto"/>
              </w:divBdr>
            </w:div>
            <w:div w:id="21176050">
              <w:marLeft w:val="0"/>
              <w:marRight w:val="0"/>
              <w:marTop w:val="0"/>
              <w:marBottom w:val="0"/>
              <w:divBdr>
                <w:top w:val="none" w:sz="0" w:space="0" w:color="auto"/>
                <w:left w:val="none" w:sz="0" w:space="0" w:color="auto"/>
                <w:bottom w:val="none" w:sz="0" w:space="0" w:color="auto"/>
                <w:right w:val="none" w:sz="0" w:space="0" w:color="auto"/>
              </w:divBdr>
            </w:div>
            <w:div w:id="914169644">
              <w:marLeft w:val="0"/>
              <w:marRight w:val="0"/>
              <w:marTop w:val="0"/>
              <w:marBottom w:val="0"/>
              <w:divBdr>
                <w:top w:val="none" w:sz="0" w:space="0" w:color="auto"/>
                <w:left w:val="none" w:sz="0" w:space="0" w:color="auto"/>
                <w:bottom w:val="none" w:sz="0" w:space="0" w:color="auto"/>
                <w:right w:val="none" w:sz="0" w:space="0" w:color="auto"/>
              </w:divBdr>
            </w:div>
            <w:div w:id="1513639651">
              <w:marLeft w:val="0"/>
              <w:marRight w:val="0"/>
              <w:marTop w:val="0"/>
              <w:marBottom w:val="0"/>
              <w:divBdr>
                <w:top w:val="none" w:sz="0" w:space="0" w:color="auto"/>
                <w:left w:val="none" w:sz="0" w:space="0" w:color="auto"/>
                <w:bottom w:val="none" w:sz="0" w:space="0" w:color="auto"/>
                <w:right w:val="none" w:sz="0" w:space="0" w:color="auto"/>
              </w:divBdr>
            </w:div>
            <w:div w:id="128868559">
              <w:marLeft w:val="0"/>
              <w:marRight w:val="0"/>
              <w:marTop w:val="0"/>
              <w:marBottom w:val="0"/>
              <w:divBdr>
                <w:top w:val="none" w:sz="0" w:space="0" w:color="auto"/>
                <w:left w:val="none" w:sz="0" w:space="0" w:color="auto"/>
                <w:bottom w:val="none" w:sz="0" w:space="0" w:color="auto"/>
                <w:right w:val="none" w:sz="0" w:space="0" w:color="auto"/>
              </w:divBdr>
            </w:div>
            <w:div w:id="55905180">
              <w:marLeft w:val="0"/>
              <w:marRight w:val="0"/>
              <w:marTop w:val="0"/>
              <w:marBottom w:val="0"/>
              <w:divBdr>
                <w:top w:val="none" w:sz="0" w:space="0" w:color="auto"/>
                <w:left w:val="none" w:sz="0" w:space="0" w:color="auto"/>
                <w:bottom w:val="none" w:sz="0" w:space="0" w:color="auto"/>
                <w:right w:val="none" w:sz="0" w:space="0" w:color="auto"/>
              </w:divBdr>
            </w:div>
            <w:div w:id="1664550458">
              <w:marLeft w:val="0"/>
              <w:marRight w:val="0"/>
              <w:marTop w:val="0"/>
              <w:marBottom w:val="0"/>
              <w:divBdr>
                <w:top w:val="none" w:sz="0" w:space="0" w:color="auto"/>
                <w:left w:val="none" w:sz="0" w:space="0" w:color="auto"/>
                <w:bottom w:val="none" w:sz="0" w:space="0" w:color="auto"/>
                <w:right w:val="none" w:sz="0" w:space="0" w:color="auto"/>
              </w:divBdr>
            </w:div>
            <w:div w:id="1945454173">
              <w:marLeft w:val="0"/>
              <w:marRight w:val="0"/>
              <w:marTop w:val="0"/>
              <w:marBottom w:val="0"/>
              <w:divBdr>
                <w:top w:val="none" w:sz="0" w:space="0" w:color="auto"/>
                <w:left w:val="none" w:sz="0" w:space="0" w:color="auto"/>
                <w:bottom w:val="none" w:sz="0" w:space="0" w:color="auto"/>
                <w:right w:val="none" w:sz="0" w:space="0" w:color="auto"/>
              </w:divBdr>
            </w:div>
            <w:div w:id="1750537314">
              <w:marLeft w:val="0"/>
              <w:marRight w:val="0"/>
              <w:marTop w:val="0"/>
              <w:marBottom w:val="0"/>
              <w:divBdr>
                <w:top w:val="none" w:sz="0" w:space="0" w:color="auto"/>
                <w:left w:val="none" w:sz="0" w:space="0" w:color="auto"/>
                <w:bottom w:val="none" w:sz="0" w:space="0" w:color="auto"/>
                <w:right w:val="none" w:sz="0" w:space="0" w:color="auto"/>
              </w:divBdr>
            </w:div>
            <w:div w:id="55203682">
              <w:marLeft w:val="0"/>
              <w:marRight w:val="0"/>
              <w:marTop w:val="0"/>
              <w:marBottom w:val="0"/>
              <w:divBdr>
                <w:top w:val="none" w:sz="0" w:space="0" w:color="auto"/>
                <w:left w:val="none" w:sz="0" w:space="0" w:color="auto"/>
                <w:bottom w:val="none" w:sz="0" w:space="0" w:color="auto"/>
                <w:right w:val="none" w:sz="0" w:space="0" w:color="auto"/>
              </w:divBdr>
            </w:div>
            <w:div w:id="2112818192">
              <w:marLeft w:val="0"/>
              <w:marRight w:val="0"/>
              <w:marTop w:val="0"/>
              <w:marBottom w:val="0"/>
              <w:divBdr>
                <w:top w:val="none" w:sz="0" w:space="0" w:color="auto"/>
                <w:left w:val="none" w:sz="0" w:space="0" w:color="auto"/>
                <w:bottom w:val="none" w:sz="0" w:space="0" w:color="auto"/>
                <w:right w:val="none" w:sz="0" w:space="0" w:color="auto"/>
              </w:divBdr>
            </w:div>
            <w:div w:id="1514765211">
              <w:marLeft w:val="0"/>
              <w:marRight w:val="0"/>
              <w:marTop w:val="0"/>
              <w:marBottom w:val="0"/>
              <w:divBdr>
                <w:top w:val="none" w:sz="0" w:space="0" w:color="auto"/>
                <w:left w:val="none" w:sz="0" w:space="0" w:color="auto"/>
                <w:bottom w:val="none" w:sz="0" w:space="0" w:color="auto"/>
                <w:right w:val="none" w:sz="0" w:space="0" w:color="auto"/>
              </w:divBdr>
            </w:div>
            <w:div w:id="220332530">
              <w:marLeft w:val="0"/>
              <w:marRight w:val="0"/>
              <w:marTop w:val="0"/>
              <w:marBottom w:val="0"/>
              <w:divBdr>
                <w:top w:val="none" w:sz="0" w:space="0" w:color="auto"/>
                <w:left w:val="none" w:sz="0" w:space="0" w:color="auto"/>
                <w:bottom w:val="none" w:sz="0" w:space="0" w:color="auto"/>
                <w:right w:val="none" w:sz="0" w:space="0" w:color="auto"/>
              </w:divBdr>
            </w:div>
            <w:div w:id="400104549">
              <w:marLeft w:val="0"/>
              <w:marRight w:val="0"/>
              <w:marTop w:val="0"/>
              <w:marBottom w:val="0"/>
              <w:divBdr>
                <w:top w:val="none" w:sz="0" w:space="0" w:color="auto"/>
                <w:left w:val="none" w:sz="0" w:space="0" w:color="auto"/>
                <w:bottom w:val="none" w:sz="0" w:space="0" w:color="auto"/>
                <w:right w:val="none" w:sz="0" w:space="0" w:color="auto"/>
              </w:divBdr>
            </w:div>
            <w:div w:id="1634286357">
              <w:marLeft w:val="0"/>
              <w:marRight w:val="0"/>
              <w:marTop w:val="0"/>
              <w:marBottom w:val="0"/>
              <w:divBdr>
                <w:top w:val="none" w:sz="0" w:space="0" w:color="auto"/>
                <w:left w:val="none" w:sz="0" w:space="0" w:color="auto"/>
                <w:bottom w:val="none" w:sz="0" w:space="0" w:color="auto"/>
                <w:right w:val="none" w:sz="0" w:space="0" w:color="auto"/>
              </w:divBdr>
            </w:div>
            <w:div w:id="742871590">
              <w:marLeft w:val="0"/>
              <w:marRight w:val="0"/>
              <w:marTop w:val="0"/>
              <w:marBottom w:val="0"/>
              <w:divBdr>
                <w:top w:val="none" w:sz="0" w:space="0" w:color="auto"/>
                <w:left w:val="none" w:sz="0" w:space="0" w:color="auto"/>
                <w:bottom w:val="none" w:sz="0" w:space="0" w:color="auto"/>
                <w:right w:val="none" w:sz="0" w:space="0" w:color="auto"/>
              </w:divBdr>
            </w:div>
            <w:div w:id="484011920">
              <w:marLeft w:val="0"/>
              <w:marRight w:val="0"/>
              <w:marTop w:val="0"/>
              <w:marBottom w:val="0"/>
              <w:divBdr>
                <w:top w:val="none" w:sz="0" w:space="0" w:color="auto"/>
                <w:left w:val="none" w:sz="0" w:space="0" w:color="auto"/>
                <w:bottom w:val="none" w:sz="0" w:space="0" w:color="auto"/>
                <w:right w:val="none" w:sz="0" w:space="0" w:color="auto"/>
              </w:divBdr>
            </w:div>
            <w:div w:id="252514588">
              <w:marLeft w:val="0"/>
              <w:marRight w:val="0"/>
              <w:marTop w:val="0"/>
              <w:marBottom w:val="0"/>
              <w:divBdr>
                <w:top w:val="none" w:sz="0" w:space="0" w:color="auto"/>
                <w:left w:val="none" w:sz="0" w:space="0" w:color="auto"/>
                <w:bottom w:val="none" w:sz="0" w:space="0" w:color="auto"/>
                <w:right w:val="none" w:sz="0" w:space="0" w:color="auto"/>
              </w:divBdr>
            </w:div>
            <w:div w:id="1790125991">
              <w:marLeft w:val="0"/>
              <w:marRight w:val="0"/>
              <w:marTop w:val="0"/>
              <w:marBottom w:val="0"/>
              <w:divBdr>
                <w:top w:val="none" w:sz="0" w:space="0" w:color="auto"/>
                <w:left w:val="none" w:sz="0" w:space="0" w:color="auto"/>
                <w:bottom w:val="none" w:sz="0" w:space="0" w:color="auto"/>
                <w:right w:val="none" w:sz="0" w:space="0" w:color="auto"/>
              </w:divBdr>
            </w:div>
            <w:div w:id="1346900152">
              <w:marLeft w:val="0"/>
              <w:marRight w:val="0"/>
              <w:marTop w:val="0"/>
              <w:marBottom w:val="0"/>
              <w:divBdr>
                <w:top w:val="none" w:sz="0" w:space="0" w:color="auto"/>
                <w:left w:val="none" w:sz="0" w:space="0" w:color="auto"/>
                <w:bottom w:val="none" w:sz="0" w:space="0" w:color="auto"/>
                <w:right w:val="none" w:sz="0" w:space="0" w:color="auto"/>
              </w:divBdr>
            </w:div>
            <w:div w:id="2042854707">
              <w:marLeft w:val="0"/>
              <w:marRight w:val="0"/>
              <w:marTop w:val="0"/>
              <w:marBottom w:val="0"/>
              <w:divBdr>
                <w:top w:val="none" w:sz="0" w:space="0" w:color="auto"/>
                <w:left w:val="none" w:sz="0" w:space="0" w:color="auto"/>
                <w:bottom w:val="none" w:sz="0" w:space="0" w:color="auto"/>
                <w:right w:val="none" w:sz="0" w:space="0" w:color="auto"/>
              </w:divBdr>
            </w:div>
            <w:div w:id="1155339552">
              <w:marLeft w:val="0"/>
              <w:marRight w:val="0"/>
              <w:marTop w:val="0"/>
              <w:marBottom w:val="0"/>
              <w:divBdr>
                <w:top w:val="none" w:sz="0" w:space="0" w:color="auto"/>
                <w:left w:val="none" w:sz="0" w:space="0" w:color="auto"/>
                <w:bottom w:val="none" w:sz="0" w:space="0" w:color="auto"/>
                <w:right w:val="none" w:sz="0" w:space="0" w:color="auto"/>
              </w:divBdr>
            </w:div>
            <w:div w:id="58597331">
              <w:marLeft w:val="0"/>
              <w:marRight w:val="0"/>
              <w:marTop w:val="0"/>
              <w:marBottom w:val="0"/>
              <w:divBdr>
                <w:top w:val="none" w:sz="0" w:space="0" w:color="auto"/>
                <w:left w:val="none" w:sz="0" w:space="0" w:color="auto"/>
                <w:bottom w:val="none" w:sz="0" w:space="0" w:color="auto"/>
                <w:right w:val="none" w:sz="0" w:space="0" w:color="auto"/>
              </w:divBdr>
            </w:div>
            <w:div w:id="1924140414">
              <w:marLeft w:val="0"/>
              <w:marRight w:val="0"/>
              <w:marTop w:val="0"/>
              <w:marBottom w:val="0"/>
              <w:divBdr>
                <w:top w:val="none" w:sz="0" w:space="0" w:color="auto"/>
                <w:left w:val="none" w:sz="0" w:space="0" w:color="auto"/>
                <w:bottom w:val="none" w:sz="0" w:space="0" w:color="auto"/>
                <w:right w:val="none" w:sz="0" w:space="0" w:color="auto"/>
              </w:divBdr>
            </w:div>
            <w:div w:id="335152133">
              <w:marLeft w:val="0"/>
              <w:marRight w:val="0"/>
              <w:marTop w:val="0"/>
              <w:marBottom w:val="0"/>
              <w:divBdr>
                <w:top w:val="none" w:sz="0" w:space="0" w:color="auto"/>
                <w:left w:val="none" w:sz="0" w:space="0" w:color="auto"/>
                <w:bottom w:val="none" w:sz="0" w:space="0" w:color="auto"/>
                <w:right w:val="none" w:sz="0" w:space="0" w:color="auto"/>
              </w:divBdr>
            </w:div>
            <w:div w:id="911739302">
              <w:marLeft w:val="0"/>
              <w:marRight w:val="0"/>
              <w:marTop w:val="0"/>
              <w:marBottom w:val="0"/>
              <w:divBdr>
                <w:top w:val="none" w:sz="0" w:space="0" w:color="auto"/>
                <w:left w:val="none" w:sz="0" w:space="0" w:color="auto"/>
                <w:bottom w:val="none" w:sz="0" w:space="0" w:color="auto"/>
                <w:right w:val="none" w:sz="0" w:space="0" w:color="auto"/>
              </w:divBdr>
            </w:div>
            <w:div w:id="560675201">
              <w:marLeft w:val="0"/>
              <w:marRight w:val="0"/>
              <w:marTop w:val="0"/>
              <w:marBottom w:val="0"/>
              <w:divBdr>
                <w:top w:val="none" w:sz="0" w:space="0" w:color="auto"/>
                <w:left w:val="none" w:sz="0" w:space="0" w:color="auto"/>
                <w:bottom w:val="none" w:sz="0" w:space="0" w:color="auto"/>
                <w:right w:val="none" w:sz="0" w:space="0" w:color="auto"/>
              </w:divBdr>
            </w:div>
            <w:div w:id="870146551">
              <w:marLeft w:val="0"/>
              <w:marRight w:val="0"/>
              <w:marTop w:val="0"/>
              <w:marBottom w:val="0"/>
              <w:divBdr>
                <w:top w:val="none" w:sz="0" w:space="0" w:color="auto"/>
                <w:left w:val="none" w:sz="0" w:space="0" w:color="auto"/>
                <w:bottom w:val="none" w:sz="0" w:space="0" w:color="auto"/>
                <w:right w:val="none" w:sz="0" w:space="0" w:color="auto"/>
              </w:divBdr>
            </w:div>
            <w:div w:id="1839536083">
              <w:marLeft w:val="0"/>
              <w:marRight w:val="0"/>
              <w:marTop w:val="0"/>
              <w:marBottom w:val="0"/>
              <w:divBdr>
                <w:top w:val="none" w:sz="0" w:space="0" w:color="auto"/>
                <w:left w:val="none" w:sz="0" w:space="0" w:color="auto"/>
                <w:bottom w:val="none" w:sz="0" w:space="0" w:color="auto"/>
                <w:right w:val="none" w:sz="0" w:space="0" w:color="auto"/>
              </w:divBdr>
            </w:div>
            <w:div w:id="2014871356">
              <w:marLeft w:val="0"/>
              <w:marRight w:val="0"/>
              <w:marTop w:val="0"/>
              <w:marBottom w:val="0"/>
              <w:divBdr>
                <w:top w:val="none" w:sz="0" w:space="0" w:color="auto"/>
                <w:left w:val="none" w:sz="0" w:space="0" w:color="auto"/>
                <w:bottom w:val="none" w:sz="0" w:space="0" w:color="auto"/>
                <w:right w:val="none" w:sz="0" w:space="0" w:color="auto"/>
              </w:divBdr>
            </w:div>
            <w:div w:id="1317495339">
              <w:marLeft w:val="0"/>
              <w:marRight w:val="0"/>
              <w:marTop w:val="0"/>
              <w:marBottom w:val="0"/>
              <w:divBdr>
                <w:top w:val="none" w:sz="0" w:space="0" w:color="auto"/>
                <w:left w:val="none" w:sz="0" w:space="0" w:color="auto"/>
                <w:bottom w:val="none" w:sz="0" w:space="0" w:color="auto"/>
                <w:right w:val="none" w:sz="0" w:space="0" w:color="auto"/>
              </w:divBdr>
            </w:div>
            <w:div w:id="629940776">
              <w:marLeft w:val="0"/>
              <w:marRight w:val="0"/>
              <w:marTop w:val="0"/>
              <w:marBottom w:val="0"/>
              <w:divBdr>
                <w:top w:val="none" w:sz="0" w:space="0" w:color="auto"/>
                <w:left w:val="none" w:sz="0" w:space="0" w:color="auto"/>
                <w:bottom w:val="none" w:sz="0" w:space="0" w:color="auto"/>
                <w:right w:val="none" w:sz="0" w:space="0" w:color="auto"/>
              </w:divBdr>
            </w:div>
            <w:div w:id="2002614935">
              <w:marLeft w:val="0"/>
              <w:marRight w:val="0"/>
              <w:marTop w:val="0"/>
              <w:marBottom w:val="0"/>
              <w:divBdr>
                <w:top w:val="none" w:sz="0" w:space="0" w:color="auto"/>
                <w:left w:val="none" w:sz="0" w:space="0" w:color="auto"/>
                <w:bottom w:val="none" w:sz="0" w:space="0" w:color="auto"/>
                <w:right w:val="none" w:sz="0" w:space="0" w:color="auto"/>
              </w:divBdr>
            </w:div>
            <w:div w:id="780881638">
              <w:marLeft w:val="0"/>
              <w:marRight w:val="0"/>
              <w:marTop w:val="0"/>
              <w:marBottom w:val="0"/>
              <w:divBdr>
                <w:top w:val="none" w:sz="0" w:space="0" w:color="auto"/>
                <w:left w:val="none" w:sz="0" w:space="0" w:color="auto"/>
                <w:bottom w:val="none" w:sz="0" w:space="0" w:color="auto"/>
                <w:right w:val="none" w:sz="0" w:space="0" w:color="auto"/>
              </w:divBdr>
            </w:div>
            <w:div w:id="1794714533">
              <w:marLeft w:val="0"/>
              <w:marRight w:val="0"/>
              <w:marTop w:val="0"/>
              <w:marBottom w:val="0"/>
              <w:divBdr>
                <w:top w:val="none" w:sz="0" w:space="0" w:color="auto"/>
                <w:left w:val="none" w:sz="0" w:space="0" w:color="auto"/>
                <w:bottom w:val="none" w:sz="0" w:space="0" w:color="auto"/>
                <w:right w:val="none" w:sz="0" w:space="0" w:color="auto"/>
              </w:divBdr>
            </w:div>
            <w:div w:id="1938979751">
              <w:marLeft w:val="0"/>
              <w:marRight w:val="0"/>
              <w:marTop w:val="0"/>
              <w:marBottom w:val="0"/>
              <w:divBdr>
                <w:top w:val="none" w:sz="0" w:space="0" w:color="auto"/>
                <w:left w:val="none" w:sz="0" w:space="0" w:color="auto"/>
                <w:bottom w:val="none" w:sz="0" w:space="0" w:color="auto"/>
                <w:right w:val="none" w:sz="0" w:space="0" w:color="auto"/>
              </w:divBdr>
            </w:div>
            <w:div w:id="1499345847">
              <w:marLeft w:val="0"/>
              <w:marRight w:val="0"/>
              <w:marTop w:val="0"/>
              <w:marBottom w:val="0"/>
              <w:divBdr>
                <w:top w:val="none" w:sz="0" w:space="0" w:color="auto"/>
                <w:left w:val="none" w:sz="0" w:space="0" w:color="auto"/>
                <w:bottom w:val="none" w:sz="0" w:space="0" w:color="auto"/>
                <w:right w:val="none" w:sz="0" w:space="0" w:color="auto"/>
              </w:divBdr>
            </w:div>
            <w:div w:id="58290993">
              <w:marLeft w:val="0"/>
              <w:marRight w:val="0"/>
              <w:marTop w:val="0"/>
              <w:marBottom w:val="0"/>
              <w:divBdr>
                <w:top w:val="none" w:sz="0" w:space="0" w:color="auto"/>
                <w:left w:val="none" w:sz="0" w:space="0" w:color="auto"/>
                <w:bottom w:val="none" w:sz="0" w:space="0" w:color="auto"/>
                <w:right w:val="none" w:sz="0" w:space="0" w:color="auto"/>
              </w:divBdr>
            </w:div>
            <w:div w:id="1052726390">
              <w:marLeft w:val="0"/>
              <w:marRight w:val="0"/>
              <w:marTop w:val="0"/>
              <w:marBottom w:val="0"/>
              <w:divBdr>
                <w:top w:val="none" w:sz="0" w:space="0" w:color="auto"/>
                <w:left w:val="none" w:sz="0" w:space="0" w:color="auto"/>
                <w:bottom w:val="none" w:sz="0" w:space="0" w:color="auto"/>
                <w:right w:val="none" w:sz="0" w:space="0" w:color="auto"/>
              </w:divBdr>
            </w:div>
            <w:div w:id="1574194513">
              <w:marLeft w:val="0"/>
              <w:marRight w:val="0"/>
              <w:marTop w:val="0"/>
              <w:marBottom w:val="0"/>
              <w:divBdr>
                <w:top w:val="none" w:sz="0" w:space="0" w:color="auto"/>
                <w:left w:val="none" w:sz="0" w:space="0" w:color="auto"/>
                <w:bottom w:val="none" w:sz="0" w:space="0" w:color="auto"/>
                <w:right w:val="none" w:sz="0" w:space="0" w:color="auto"/>
              </w:divBdr>
            </w:div>
            <w:div w:id="1013075089">
              <w:marLeft w:val="0"/>
              <w:marRight w:val="0"/>
              <w:marTop w:val="0"/>
              <w:marBottom w:val="0"/>
              <w:divBdr>
                <w:top w:val="none" w:sz="0" w:space="0" w:color="auto"/>
                <w:left w:val="none" w:sz="0" w:space="0" w:color="auto"/>
                <w:bottom w:val="none" w:sz="0" w:space="0" w:color="auto"/>
                <w:right w:val="none" w:sz="0" w:space="0" w:color="auto"/>
              </w:divBdr>
            </w:div>
            <w:div w:id="2044473502">
              <w:marLeft w:val="0"/>
              <w:marRight w:val="0"/>
              <w:marTop w:val="0"/>
              <w:marBottom w:val="0"/>
              <w:divBdr>
                <w:top w:val="none" w:sz="0" w:space="0" w:color="auto"/>
                <w:left w:val="none" w:sz="0" w:space="0" w:color="auto"/>
                <w:bottom w:val="none" w:sz="0" w:space="0" w:color="auto"/>
                <w:right w:val="none" w:sz="0" w:space="0" w:color="auto"/>
              </w:divBdr>
            </w:div>
            <w:div w:id="874343863">
              <w:marLeft w:val="0"/>
              <w:marRight w:val="0"/>
              <w:marTop w:val="0"/>
              <w:marBottom w:val="0"/>
              <w:divBdr>
                <w:top w:val="none" w:sz="0" w:space="0" w:color="auto"/>
                <w:left w:val="none" w:sz="0" w:space="0" w:color="auto"/>
                <w:bottom w:val="none" w:sz="0" w:space="0" w:color="auto"/>
                <w:right w:val="none" w:sz="0" w:space="0" w:color="auto"/>
              </w:divBdr>
            </w:div>
            <w:div w:id="1010444921">
              <w:marLeft w:val="0"/>
              <w:marRight w:val="0"/>
              <w:marTop w:val="0"/>
              <w:marBottom w:val="0"/>
              <w:divBdr>
                <w:top w:val="none" w:sz="0" w:space="0" w:color="auto"/>
                <w:left w:val="none" w:sz="0" w:space="0" w:color="auto"/>
                <w:bottom w:val="none" w:sz="0" w:space="0" w:color="auto"/>
                <w:right w:val="none" w:sz="0" w:space="0" w:color="auto"/>
              </w:divBdr>
            </w:div>
            <w:div w:id="1796634435">
              <w:marLeft w:val="0"/>
              <w:marRight w:val="0"/>
              <w:marTop w:val="0"/>
              <w:marBottom w:val="0"/>
              <w:divBdr>
                <w:top w:val="none" w:sz="0" w:space="0" w:color="auto"/>
                <w:left w:val="none" w:sz="0" w:space="0" w:color="auto"/>
                <w:bottom w:val="none" w:sz="0" w:space="0" w:color="auto"/>
                <w:right w:val="none" w:sz="0" w:space="0" w:color="auto"/>
              </w:divBdr>
            </w:div>
            <w:div w:id="1681198191">
              <w:marLeft w:val="0"/>
              <w:marRight w:val="0"/>
              <w:marTop w:val="0"/>
              <w:marBottom w:val="0"/>
              <w:divBdr>
                <w:top w:val="none" w:sz="0" w:space="0" w:color="auto"/>
                <w:left w:val="none" w:sz="0" w:space="0" w:color="auto"/>
                <w:bottom w:val="none" w:sz="0" w:space="0" w:color="auto"/>
                <w:right w:val="none" w:sz="0" w:space="0" w:color="auto"/>
              </w:divBdr>
            </w:div>
            <w:div w:id="477386113">
              <w:marLeft w:val="0"/>
              <w:marRight w:val="0"/>
              <w:marTop w:val="0"/>
              <w:marBottom w:val="0"/>
              <w:divBdr>
                <w:top w:val="none" w:sz="0" w:space="0" w:color="auto"/>
                <w:left w:val="none" w:sz="0" w:space="0" w:color="auto"/>
                <w:bottom w:val="none" w:sz="0" w:space="0" w:color="auto"/>
                <w:right w:val="none" w:sz="0" w:space="0" w:color="auto"/>
              </w:divBdr>
            </w:div>
            <w:div w:id="1621258367">
              <w:marLeft w:val="0"/>
              <w:marRight w:val="0"/>
              <w:marTop w:val="0"/>
              <w:marBottom w:val="0"/>
              <w:divBdr>
                <w:top w:val="none" w:sz="0" w:space="0" w:color="auto"/>
                <w:left w:val="none" w:sz="0" w:space="0" w:color="auto"/>
                <w:bottom w:val="none" w:sz="0" w:space="0" w:color="auto"/>
                <w:right w:val="none" w:sz="0" w:space="0" w:color="auto"/>
              </w:divBdr>
            </w:div>
            <w:div w:id="1869488252">
              <w:marLeft w:val="0"/>
              <w:marRight w:val="0"/>
              <w:marTop w:val="0"/>
              <w:marBottom w:val="0"/>
              <w:divBdr>
                <w:top w:val="none" w:sz="0" w:space="0" w:color="auto"/>
                <w:left w:val="none" w:sz="0" w:space="0" w:color="auto"/>
                <w:bottom w:val="none" w:sz="0" w:space="0" w:color="auto"/>
                <w:right w:val="none" w:sz="0" w:space="0" w:color="auto"/>
              </w:divBdr>
            </w:div>
            <w:div w:id="1080561683">
              <w:marLeft w:val="0"/>
              <w:marRight w:val="0"/>
              <w:marTop w:val="0"/>
              <w:marBottom w:val="0"/>
              <w:divBdr>
                <w:top w:val="none" w:sz="0" w:space="0" w:color="auto"/>
                <w:left w:val="none" w:sz="0" w:space="0" w:color="auto"/>
                <w:bottom w:val="none" w:sz="0" w:space="0" w:color="auto"/>
                <w:right w:val="none" w:sz="0" w:space="0" w:color="auto"/>
              </w:divBdr>
            </w:div>
            <w:div w:id="837884474">
              <w:marLeft w:val="0"/>
              <w:marRight w:val="0"/>
              <w:marTop w:val="0"/>
              <w:marBottom w:val="0"/>
              <w:divBdr>
                <w:top w:val="none" w:sz="0" w:space="0" w:color="auto"/>
                <w:left w:val="none" w:sz="0" w:space="0" w:color="auto"/>
                <w:bottom w:val="none" w:sz="0" w:space="0" w:color="auto"/>
                <w:right w:val="none" w:sz="0" w:space="0" w:color="auto"/>
              </w:divBdr>
            </w:div>
            <w:div w:id="1041782251">
              <w:marLeft w:val="0"/>
              <w:marRight w:val="0"/>
              <w:marTop w:val="0"/>
              <w:marBottom w:val="0"/>
              <w:divBdr>
                <w:top w:val="none" w:sz="0" w:space="0" w:color="auto"/>
                <w:left w:val="none" w:sz="0" w:space="0" w:color="auto"/>
                <w:bottom w:val="none" w:sz="0" w:space="0" w:color="auto"/>
                <w:right w:val="none" w:sz="0" w:space="0" w:color="auto"/>
              </w:divBdr>
            </w:div>
            <w:div w:id="816579817">
              <w:marLeft w:val="0"/>
              <w:marRight w:val="0"/>
              <w:marTop w:val="0"/>
              <w:marBottom w:val="0"/>
              <w:divBdr>
                <w:top w:val="none" w:sz="0" w:space="0" w:color="auto"/>
                <w:left w:val="none" w:sz="0" w:space="0" w:color="auto"/>
                <w:bottom w:val="none" w:sz="0" w:space="0" w:color="auto"/>
                <w:right w:val="none" w:sz="0" w:space="0" w:color="auto"/>
              </w:divBdr>
            </w:div>
            <w:div w:id="1817801305">
              <w:marLeft w:val="0"/>
              <w:marRight w:val="0"/>
              <w:marTop w:val="0"/>
              <w:marBottom w:val="0"/>
              <w:divBdr>
                <w:top w:val="none" w:sz="0" w:space="0" w:color="auto"/>
                <w:left w:val="none" w:sz="0" w:space="0" w:color="auto"/>
                <w:bottom w:val="none" w:sz="0" w:space="0" w:color="auto"/>
                <w:right w:val="none" w:sz="0" w:space="0" w:color="auto"/>
              </w:divBdr>
            </w:div>
            <w:div w:id="1685014134">
              <w:marLeft w:val="0"/>
              <w:marRight w:val="0"/>
              <w:marTop w:val="0"/>
              <w:marBottom w:val="0"/>
              <w:divBdr>
                <w:top w:val="none" w:sz="0" w:space="0" w:color="auto"/>
                <w:left w:val="none" w:sz="0" w:space="0" w:color="auto"/>
                <w:bottom w:val="none" w:sz="0" w:space="0" w:color="auto"/>
                <w:right w:val="none" w:sz="0" w:space="0" w:color="auto"/>
              </w:divBdr>
            </w:div>
            <w:div w:id="676618593">
              <w:marLeft w:val="0"/>
              <w:marRight w:val="0"/>
              <w:marTop w:val="0"/>
              <w:marBottom w:val="0"/>
              <w:divBdr>
                <w:top w:val="none" w:sz="0" w:space="0" w:color="auto"/>
                <w:left w:val="none" w:sz="0" w:space="0" w:color="auto"/>
                <w:bottom w:val="none" w:sz="0" w:space="0" w:color="auto"/>
                <w:right w:val="none" w:sz="0" w:space="0" w:color="auto"/>
              </w:divBdr>
            </w:div>
            <w:div w:id="1563981437">
              <w:marLeft w:val="0"/>
              <w:marRight w:val="0"/>
              <w:marTop w:val="0"/>
              <w:marBottom w:val="0"/>
              <w:divBdr>
                <w:top w:val="none" w:sz="0" w:space="0" w:color="auto"/>
                <w:left w:val="none" w:sz="0" w:space="0" w:color="auto"/>
                <w:bottom w:val="none" w:sz="0" w:space="0" w:color="auto"/>
                <w:right w:val="none" w:sz="0" w:space="0" w:color="auto"/>
              </w:divBdr>
            </w:div>
            <w:div w:id="1138299087">
              <w:marLeft w:val="0"/>
              <w:marRight w:val="0"/>
              <w:marTop w:val="0"/>
              <w:marBottom w:val="0"/>
              <w:divBdr>
                <w:top w:val="none" w:sz="0" w:space="0" w:color="auto"/>
                <w:left w:val="none" w:sz="0" w:space="0" w:color="auto"/>
                <w:bottom w:val="none" w:sz="0" w:space="0" w:color="auto"/>
                <w:right w:val="none" w:sz="0" w:space="0" w:color="auto"/>
              </w:divBdr>
            </w:div>
            <w:div w:id="1803692748">
              <w:marLeft w:val="0"/>
              <w:marRight w:val="0"/>
              <w:marTop w:val="0"/>
              <w:marBottom w:val="0"/>
              <w:divBdr>
                <w:top w:val="none" w:sz="0" w:space="0" w:color="auto"/>
                <w:left w:val="none" w:sz="0" w:space="0" w:color="auto"/>
                <w:bottom w:val="none" w:sz="0" w:space="0" w:color="auto"/>
                <w:right w:val="none" w:sz="0" w:space="0" w:color="auto"/>
              </w:divBdr>
            </w:div>
            <w:div w:id="1986080619">
              <w:marLeft w:val="0"/>
              <w:marRight w:val="0"/>
              <w:marTop w:val="0"/>
              <w:marBottom w:val="0"/>
              <w:divBdr>
                <w:top w:val="none" w:sz="0" w:space="0" w:color="auto"/>
                <w:left w:val="none" w:sz="0" w:space="0" w:color="auto"/>
                <w:bottom w:val="none" w:sz="0" w:space="0" w:color="auto"/>
                <w:right w:val="none" w:sz="0" w:space="0" w:color="auto"/>
              </w:divBdr>
            </w:div>
            <w:div w:id="1045713817">
              <w:marLeft w:val="0"/>
              <w:marRight w:val="0"/>
              <w:marTop w:val="0"/>
              <w:marBottom w:val="0"/>
              <w:divBdr>
                <w:top w:val="none" w:sz="0" w:space="0" w:color="auto"/>
                <w:left w:val="none" w:sz="0" w:space="0" w:color="auto"/>
                <w:bottom w:val="none" w:sz="0" w:space="0" w:color="auto"/>
                <w:right w:val="none" w:sz="0" w:space="0" w:color="auto"/>
              </w:divBdr>
            </w:div>
            <w:div w:id="711999926">
              <w:marLeft w:val="0"/>
              <w:marRight w:val="0"/>
              <w:marTop w:val="0"/>
              <w:marBottom w:val="0"/>
              <w:divBdr>
                <w:top w:val="none" w:sz="0" w:space="0" w:color="auto"/>
                <w:left w:val="none" w:sz="0" w:space="0" w:color="auto"/>
                <w:bottom w:val="none" w:sz="0" w:space="0" w:color="auto"/>
                <w:right w:val="none" w:sz="0" w:space="0" w:color="auto"/>
              </w:divBdr>
            </w:div>
            <w:div w:id="1909537496">
              <w:marLeft w:val="0"/>
              <w:marRight w:val="0"/>
              <w:marTop w:val="0"/>
              <w:marBottom w:val="0"/>
              <w:divBdr>
                <w:top w:val="none" w:sz="0" w:space="0" w:color="auto"/>
                <w:left w:val="none" w:sz="0" w:space="0" w:color="auto"/>
                <w:bottom w:val="none" w:sz="0" w:space="0" w:color="auto"/>
                <w:right w:val="none" w:sz="0" w:space="0" w:color="auto"/>
              </w:divBdr>
            </w:div>
            <w:div w:id="59209094">
              <w:marLeft w:val="0"/>
              <w:marRight w:val="0"/>
              <w:marTop w:val="0"/>
              <w:marBottom w:val="0"/>
              <w:divBdr>
                <w:top w:val="none" w:sz="0" w:space="0" w:color="auto"/>
                <w:left w:val="none" w:sz="0" w:space="0" w:color="auto"/>
                <w:bottom w:val="none" w:sz="0" w:space="0" w:color="auto"/>
                <w:right w:val="none" w:sz="0" w:space="0" w:color="auto"/>
              </w:divBdr>
            </w:div>
            <w:div w:id="1216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139">
      <w:bodyDiv w:val="1"/>
      <w:marLeft w:val="0"/>
      <w:marRight w:val="0"/>
      <w:marTop w:val="0"/>
      <w:marBottom w:val="0"/>
      <w:divBdr>
        <w:top w:val="none" w:sz="0" w:space="0" w:color="auto"/>
        <w:left w:val="none" w:sz="0" w:space="0" w:color="auto"/>
        <w:bottom w:val="none" w:sz="0" w:space="0" w:color="auto"/>
        <w:right w:val="none" w:sz="0" w:space="0" w:color="auto"/>
      </w:divBdr>
      <w:divsChild>
        <w:div w:id="2002734924">
          <w:marLeft w:val="0"/>
          <w:marRight w:val="0"/>
          <w:marTop w:val="0"/>
          <w:marBottom w:val="0"/>
          <w:divBdr>
            <w:top w:val="none" w:sz="0" w:space="0" w:color="auto"/>
            <w:left w:val="none" w:sz="0" w:space="0" w:color="auto"/>
            <w:bottom w:val="none" w:sz="0" w:space="0" w:color="auto"/>
            <w:right w:val="none" w:sz="0" w:space="0" w:color="auto"/>
          </w:divBdr>
          <w:divsChild>
            <w:div w:id="1571573619">
              <w:marLeft w:val="0"/>
              <w:marRight w:val="0"/>
              <w:marTop w:val="0"/>
              <w:marBottom w:val="0"/>
              <w:divBdr>
                <w:top w:val="none" w:sz="0" w:space="0" w:color="auto"/>
                <w:left w:val="none" w:sz="0" w:space="0" w:color="auto"/>
                <w:bottom w:val="none" w:sz="0" w:space="0" w:color="auto"/>
                <w:right w:val="none" w:sz="0" w:space="0" w:color="auto"/>
              </w:divBdr>
            </w:div>
            <w:div w:id="58678129">
              <w:marLeft w:val="0"/>
              <w:marRight w:val="0"/>
              <w:marTop w:val="0"/>
              <w:marBottom w:val="0"/>
              <w:divBdr>
                <w:top w:val="none" w:sz="0" w:space="0" w:color="auto"/>
                <w:left w:val="none" w:sz="0" w:space="0" w:color="auto"/>
                <w:bottom w:val="none" w:sz="0" w:space="0" w:color="auto"/>
                <w:right w:val="none" w:sz="0" w:space="0" w:color="auto"/>
              </w:divBdr>
            </w:div>
            <w:div w:id="874856233">
              <w:marLeft w:val="0"/>
              <w:marRight w:val="0"/>
              <w:marTop w:val="0"/>
              <w:marBottom w:val="0"/>
              <w:divBdr>
                <w:top w:val="none" w:sz="0" w:space="0" w:color="auto"/>
                <w:left w:val="none" w:sz="0" w:space="0" w:color="auto"/>
                <w:bottom w:val="none" w:sz="0" w:space="0" w:color="auto"/>
                <w:right w:val="none" w:sz="0" w:space="0" w:color="auto"/>
              </w:divBdr>
            </w:div>
            <w:div w:id="378865665">
              <w:marLeft w:val="0"/>
              <w:marRight w:val="0"/>
              <w:marTop w:val="0"/>
              <w:marBottom w:val="0"/>
              <w:divBdr>
                <w:top w:val="none" w:sz="0" w:space="0" w:color="auto"/>
                <w:left w:val="none" w:sz="0" w:space="0" w:color="auto"/>
                <w:bottom w:val="none" w:sz="0" w:space="0" w:color="auto"/>
                <w:right w:val="none" w:sz="0" w:space="0" w:color="auto"/>
              </w:divBdr>
            </w:div>
            <w:div w:id="328757739">
              <w:marLeft w:val="0"/>
              <w:marRight w:val="0"/>
              <w:marTop w:val="0"/>
              <w:marBottom w:val="0"/>
              <w:divBdr>
                <w:top w:val="none" w:sz="0" w:space="0" w:color="auto"/>
                <w:left w:val="none" w:sz="0" w:space="0" w:color="auto"/>
                <w:bottom w:val="none" w:sz="0" w:space="0" w:color="auto"/>
                <w:right w:val="none" w:sz="0" w:space="0" w:color="auto"/>
              </w:divBdr>
            </w:div>
            <w:div w:id="1725638782">
              <w:marLeft w:val="0"/>
              <w:marRight w:val="0"/>
              <w:marTop w:val="0"/>
              <w:marBottom w:val="0"/>
              <w:divBdr>
                <w:top w:val="none" w:sz="0" w:space="0" w:color="auto"/>
                <w:left w:val="none" w:sz="0" w:space="0" w:color="auto"/>
                <w:bottom w:val="none" w:sz="0" w:space="0" w:color="auto"/>
                <w:right w:val="none" w:sz="0" w:space="0" w:color="auto"/>
              </w:divBdr>
            </w:div>
            <w:div w:id="2054427595">
              <w:marLeft w:val="0"/>
              <w:marRight w:val="0"/>
              <w:marTop w:val="0"/>
              <w:marBottom w:val="0"/>
              <w:divBdr>
                <w:top w:val="none" w:sz="0" w:space="0" w:color="auto"/>
                <w:left w:val="none" w:sz="0" w:space="0" w:color="auto"/>
                <w:bottom w:val="none" w:sz="0" w:space="0" w:color="auto"/>
                <w:right w:val="none" w:sz="0" w:space="0" w:color="auto"/>
              </w:divBdr>
            </w:div>
            <w:div w:id="1789861010">
              <w:marLeft w:val="0"/>
              <w:marRight w:val="0"/>
              <w:marTop w:val="0"/>
              <w:marBottom w:val="0"/>
              <w:divBdr>
                <w:top w:val="none" w:sz="0" w:space="0" w:color="auto"/>
                <w:left w:val="none" w:sz="0" w:space="0" w:color="auto"/>
                <w:bottom w:val="none" w:sz="0" w:space="0" w:color="auto"/>
                <w:right w:val="none" w:sz="0" w:space="0" w:color="auto"/>
              </w:divBdr>
            </w:div>
            <w:div w:id="405034541">
              <w:marLeft w:val="0"/>
              <w:marRight w:val="0"/>
              <w:marTop w:val="0"/>
              <w:marBottom w:val="0"/>
              <w:divBdr>
                <w:top w:val="none" w:sz="0" w:space="0" w:color="auto"/>
                <w:left w:val="none" w:sz="0" w:space="0" w:color="auto"/>
                <w:bottom w:val="none" w:sz="0" w:space="0" w:color="auto"/>
                <w:right w:val="none" w:sz="0" w:space="0" w:color="auto"/>
              </w:divBdr>
            </w:div>
            <w:div w:id="231622785">
              <w:marLeft w:val="0"/>
              <w:marRight w:val="0"/>
              <w:marTop w:val="0"/>
              <w:marBottom w:val="0"/>
              <w:divBdr>
                <w:top w:val="none" w:sz="0" w:space="0" w:color="auto"/>
                <w:left w:val="none" w:sz="0" w:space="0" w:color="auto"/>
                <w:bottom w:val="none" w:sz="0" w:space="0" w:color="auto"/>
                <w:right w:val="none" w:sz="0" w:space="0" w:color="auto"/>
              </w:divBdr>
            </w:div>
            <w:div w:id="198393203">
              <w:marLeft w:val="0"/>
              <w:marRight w:val="0"/>
              <w:marTop w:val="0"/>
              <w:marBottom w:val="0"/>
              <w:divBdr>
                <w:top w:val="none" w:sz="0" w:space="0" w:color="auto"/>
                <w:left w:val="none" w:sz="0" w:space="0" w:color="auto"/>
                <w:bottom w:val="none" w:sz="0" w:space="0" w:color="auto"/>
                <w:right w:val="none" w:sz="0" w:space="0" w:color="auto"/>
              </w:divBdr>
            </w:div>
            <w:div w:id="64574107">
              <w:marLeft w:val="0"/>
              <w:marRight w:val="0"/>
              <w:marTop w:val="0"/>
              <w:marBottom w:val="0"/>
              <w:divBdr>
                <w:top w:val="none" w:sz="0" w:space="0" w:color="auto"/>
                <w:left w:val="none" w:sz="0" w:space="0" w:color="auto"/>
                <w:bottom w:val="none" w:sz="0" w:space="0" w:color="auto"/>
                <w:right w:val="none" w:sz="0" w:space="0" w:color="auto"/>
              </w:divBdr>
            </w:div>
            <w:div w:id="407965702">
              <w:marLeft w:val="0"/>
              <w:marRight w:val="0"/>
              <w:marTop w:val="0"/>
              <w:marBottom w:val="0"/>
              <w:divBdr>
                <w:top w:val="none" w:sz="0" w:space="0" w:color="auto"/>
                <w:left w:val="none" w:sz="0" w:space="0" w:color="auto"/>
                <w:bottom w:val="none" w:sz="0" w:space="0" w:color="auto"/>
                <w:right w:val="none" w:sz="0" w:space="0" w:color="auto"/>
              </w:divBdr>
            </w:div>
            <w:div w:id="1158809070">
              <w:marLeft w:val="0"/>
              <w:marRight w:val="0"/>
              <w:marTop w:val="0"/>
              <w:marBottom w:val="0"/>
              <w:divBdr>
                <w:top w:val="none" w:sz="0" w:space="0" w:color="auto"/>
                <w:left w:val="none" w:sz="0" w:space="0" w:color="auto"/>
                <w:bottom w:val="none" w:sz="0" w:space="0" w:color="auto"/>
                <w:right w:val="none" w:sz="0" w:space="0" w:color="auto"/>
              </w:divBdr>
            </w:div>
            <w:div w:id="291642586">
              <w:marLeft w:val="0"/>
              <w:marRight w:val="0"/>
              <w:marTop w:val="0"/>
              <w:marBottom w:val="0"/>
              <w:divBdr>
                <w:top w:val="none" w:sz="0" w:space="0" w:color="auto"/>
                <w:left w:val="none" w:sz="0" w:space="0" w:color="auto"/>
                <w:bottom w:val="none" w:sz="0" w:space="0" w:color="auto"/>
                <w:right w:val="none" w:sz="0" w:space="0" w:color="auto"/>
              </w:divBdr>
            </w:div>
            <w:div w:id="1865901171">
              <w:marLeft w:val="0"/>
              <w:marRight w:val="0"/>
              <w:marTop w:val="0"/>
              <w:marBottom w:val="0"/>
              <w:divBdr>
                <w:top w:val="none" w:sz="0" w:space="0" w:color="auto"/>
                <w:left w:val="none" w:sz="0" w:space="0" w:color="auto"/>
                <w:bottom w:val="none" w:sz="0" w:space="0" w:color="auto"/>
                <w:right w:val="none" w:sz="0" w:space="0" w:color="auto"/>
              </w:divBdr>
            </w:div>
            <w:div w:id="684333447">
              <w:marLeft w:val="0"/>
              <w:marRight w:val="0"/>
              <w:marTop w:val="0"/>
              <w:marBottom w:val="0"/>
              <w:divBdr>
                <w:top w:val="none" w:sz="0" w:space="0" w:color="auto"/>
                <w:left w:val="none" w:sz="0" w:space="0" w:color="auto"/>
                <w:bottom w:val="none" w:sz="0" w:space="0" w:color="auto"/>
                <w:right w:val="none" w:sz="0" w:space="0" w:color="auto"/>
              </w:divBdr>
            </w:div>
            <w:div w:id="1393652981">
              <w:marLeft w:val="0"/>
              <w:marRight w:val="0"/>
              <w:marTop w:val="0"/>
              <w:marBottom w:val="0"/>
              <w:divBdr>
                <w:top w:val="none" w:sz="0" w:space="0" w:color="auto"/>
                <w:left w:val="none" w:sz="0" w:space="0" w:color="auto"/>
                <w:bottom w:val="none" w:sz="0" w:space="0" w:color="auto"/>
                <w:right w:val="none" w:sz="0" w:space="0" w:color="auto"/>
              </w:divBdr>
            </w:div>
            <w:div w:id="2120562754">
              <w:marLeft w:val="0"/>
              <w:marRight w:val="0"/>
              <w:marTop w:val="0"/>
              <w:marBottom w:val="0"/>
              <w:divBdr>
                <w:top w:val="none" w:sz="0" w:space="0" w:color="auto"/>
                <w:left w:val="none" w:sz="0" w:space="0" w:color="auto"/>
                <w:bottom w:val="none" w:sz="0" w:space="0" w:color="auto"/>
                <w:right w:val="none" w:sz="0" w:space="0" w:color="auto"/>
              </w:divBdr>
            </w:div>
            <w:div w:id="1299452789">
              <w:marLeft w:val="0"/>
              <w:marRight w:val="0"/>
              <w:marTop w:val="0"/>
              <w:marBottom w:val="0"/>
              <w:divBdr>
                <w:top w:val="none" w:sz="0" w:space="0" w:color="auto"/>
                <w:left w:val="none" w:sz="0" w:space="0" w:color="auto"/>
                <w:bottom w:val="none" w:sz="0" w:space="0" w:color="auto"/>
                <w:right w:val="none" w:sz="0" w:space="0" w:color="auto"/>
              </w:divBdr>
            </w:div>
            <w:div w:id="1816600326">
              <w:marLeft w:val="0"/>
              <w:marRight w:val="0"/>
              <w:marTop w:val="0"/>
              <w:marBottom w:val="0"/>
              <w:divBdr>
                <w:top w:val="none" w:sz="0" w:space="0" w:color="auto"/>
                <w:left w:val="none" w:sz="0" w:space="0" w:color="auto"/>
                <w:bottom w:val="none" w:sz="0" w:space="0" w:color="auto"/>
                <w:right w:val="none" w:sz="0" w:space="0" w:color="auto"/>
              </w:divBdr>
            </w:div>
            <w:div w:id="774524578">
              <w:marLeft w:val="0"/>
              <w:marRight w:val="0"/>
              <w:marTop w:val="0"/>
              <w:marBottom w:val="0"/>
              <w:divBdr>
                <w:top w:val="none" w:sz="0" w:space="0" w:color="auto"/>
                <w:left w:val="none" w:sz="0" w:space="0" w:color="auto"/>
                <w:bottom w:val="none" w:sz="0" w:space="0" w:color="auto"/>
                <w:right w:val="none" w:sz="0" w:space="0" w:color="auto"/>
              </w:divBdr>
            </w:div>
            <w:div w:id="1257177846">
              <w:marLeft w:val="0"/>
              <w:marRight w:val="0"/>
              <w:marTop w:val="0"/>
              <w:marBottom w:val="0"/>
              <w:divBdr>
                <w:top w:val="none" w:sz="0" w:space="0" w:color="auto"/>
                <w:left w:val="none" w:sz="0" w:space="0" w:color="auto"/>
                <w:bottom w:val="none" w:sz="0" w:space="0" w:color="auto"/>
                <w:right w:val="none" w:sz="0" w:space="0" w:color="auto"/>
              </w:divBdr>
            </w:div>
            <w:div w:id="797798275">
              <w:marLeft w:val="0"/>
              <w:marRight w:val="0"/>
              <w:marTop w:val="0"/>
              <w:marBottom w:val="0"/>
              <w:divBdr>
                <w:top w:val="none" w:sz="0" w:space="0" w:color="auto"/>
                <w:left w:val="none" w:sz="0" w:space="0" w:color="auto"/>
                <w:bottom w:val="none" w:sz="0" w:space="0" w:color="auto"/>
                <w:right w:val="none" w:sz="0" w:space="0" w:color="auto"/>
              </w:divBdr>
            </w:div>
            <w:div w:id="611791945">
              <w:marLeft w:val="0"/>
              <w:marRight w:val="0"/>
              <w:marTop w:val="0"/>
              <w:marBottom w:val="0"/>
              <w:divBdr>
                <w:top w:val="none" w:sz="0" w:space="0" w:color="auto"/>
                <w:left w:val="none" w:sz="0" w:space="0" w:color="auto"/>
                <w:bottom w:val="none" w:sz="0" w:space="0" w:color="auto"/>
                <w:right w:val="none" w:sz="0" w:space="0" w:color="auto"/>
              </w:divBdr>
            </w:div>
            <w:div w:id="1902061738">
              <w:marLeft w:val="0"/>
              <w:marRight w:val="0"/>
              <w:marTop w:val="0"/>
              <w:marBottom w:val="0"/>
              <w:divBdr>
                <w:top w:val="none" w:sz="0" w:space="0" w:color="auto"/>
                <w:left w:val="none" w:sz="0" w:space="0" w:color="auto"/>
                <w:bottom w:val="none" w:sz="0" w:space="0" w:color="auto"/>
                <w:right w:val="none" w:sz="0" w:space="0" w:color="auto"/>
              </w:divBdr>
            </w:div>
            <w:div w:id="155189386">
              <w:marLeft w:val="0"/>
              <w:marRight w:val="0"/>
              <w:marTop w:val="0"/>
              <w:marBottom w:val="0"/>
              <w:divBdr>
                <w:top w:val="none" w:sz="0" w:space="0" w:color="auto"/>
                <w:left w:val="none" w:sz="0" w:space="0" w:color="auto"/>
                <w:bottom w:val="none" w:sz="0" w:space="0" w:color="auto"/>
                <w:right w:val="none" w:sz="0" w:space="0" w:color="auto"/>
              </w:divBdr>
            </w:div>
            <w:div w:id="909735936">
              <w:marLeft w:val="0"/>
              <w:marRight w:val="0"/>
              <w:marTop w:val="0"/>
              <w:marBottom w:val="0"/>
              <w:divBdr>
                <w:top w:val="none" w:sz="0" w:space="0" w:color="auto"/>
                <w:left w:val="none" w:sz="0" w:space="0" w:color="auto"/>
                <w:bottom w:val="none" w:sz="0" w:space="0" w:color="auto"/>
                <w:right w:val="none" w:sz="0" w:space="0" w:color="auto"/>
              </w:divBdr>
            </w:div>
            <w:div w:id="1013268346">
              <w:marLeft w:val="0"/>
              <w:marRight w:val="0"/>
              <w:marTop w:val="0"/>
              <w:marBottom w:val="0"/>
              <w:divBdr>
                <w:top w:val="none" w:sz="0" w:space="0" w:color="auto"/>
                <w:left w:val="none" w:sz="0" w:space="0" w:color="auto"/>
                <w:bottom w:val="none" w:sz="0" w:space="0" w:color="auto"/>
                <w:right w:val="none" w:sz="0" w:space="0" w:color="auto"/>
              </w:divBdr>
            </w:div>
            <w:div w:id="1335107228">
              <w:marLeft w:val="0"/>
              <w:marRight w:val="0"/>
              <w:marTop w:val="0"/>
              <w:marBottom w:val="0"/>
              <w:divBdr>
                <w:top w:val="none" w:sz="0" w:space="0" w:color="auto"/>
                <w:left w:val="none" w:sz="0" w:space="0" w:color="auto"/>
                <w:bottom w:val="none" w:sz="0" w:space="0" w:color="auto"/>
                <w:right w:val="none" w:sz="0" w:space="0" w:color="auto"/>
              </w:divBdr>
            </w:div>
            <w:div w:id="1640456401">
              <w:marLeft w:val="0"/>
              <w:marRight w:val="0"/>
              <w:marTop w:val="0"/>
              <w:marBottom w:val="0"/>
              <w:divBdr>
                <w:top w:val="none" w:sz="0" w:space="0" w:color="auto"/>
                <w:left w:val="none" w:sz="0" w:space="0" w:color="auto"/>
                <w:bottom w:val="none" w:sz="0" w:space="0" w:color="auto"/>
                <w:right w:val="none" w:sz="0" w:space="0" w:color="auto"/>
              </w:divBdr>
            </w:div>
            <w:div w:id="1209799924">
              <w:marLeft w:val="0"/>
              <w:marRight w:val="0"/>
              <w:marTop w:val="0"/>
              <w:marBottom w:val="0"/>
              <w:divBdr>
                <w:top w:val="none" w:sz="0" w:space="0" w:color="auto"/>
                <w:left w:val="none" w:sz="0" w:space="0" w:color="auto"/>
                <w:bottom w:val="none" w:sz="0" w:space="0" w:color="auto"/>
                <w:right w:val="none" w:sz="0" w:space="0" w:color="auto"/>
              </w:divBdr>
            </w:div>
            <w:div w:id="1488012542">
              <w:marLeft w:val="0"/>
              <w:marRight w:val="0"/>
              <w:marTop w:val="0"/>
              <w:marBottom w:val="0"/>
              <w:divBdr>
                <w:top w:val="none" w:sz="0" w:space="0" w:color="auto"/>
                <w:left w:val="none" w:sz="0" w:space="0" w:color="auto"/>
                <w:bottom w:val="none" w:sz="0" w:space="0" w:color="auto"/>
                <w:right w:val="none" w:sz="0" w:space="0" w:color="auto"/>
              </w:divBdr>
            </w:div>
            <w:div w:id="1396465653">
              <w:marLeft w:val="0"/>
              <w:marRight w:val="0"/>
              <w:marTop w:val="0"/>
              <w:marBottom w:val="0"/>
              <w:divBdr>
                <w:top w:val="none" w:sz="0" w:space="0" w:color="auto"/>
                <w:left w:val="none" w:sz="0" w:space="0" w:color="auto"/>
                <w:bottom w:val="none" w:sz="0" w:space="0" w:color="auto"/>
                <w:right w:val="none" w:sz="0" w:space="0" w:color="auto"/>
              </w:divBdr>
            </w:div>
            <w:div w:id="1587029280">
              <w:marLeft w:val="0"/>
              <w:marRight w:val="0"/>
              <w:marTop w:val="0"/>
              <w:marBottom w:val="0"/>
              <w:divBdr>
                <w:top w:val="none" w:sz="0" w:space="0" w:color="auto"/>
                <w:left w:val="none" w:sz="0" w:space="0" w:color="auto"/>
                <w:bottom w:val="none" w:sz="0" w:space="0" w:color="auto"/>
                <w:right w:val="none" w:sz="0" w:space="0" w:color="auto"/>
              </w:divBdr>
            </w:div>
            <w:div w:id="1026325941">
              <w:marLeft w:val="0"/>
              <w:marRight w:val="0"/>
              <w:marTop w:val="0"/>
              <w:marBottom w:val="0"/>
              <w:divBdr>
                <w:top w:val="none" w:sz="0" w:space="0" w:color="auto"/>
                <w:left w:val="none" w:sz="0" w:space="0" w:color="auto"/>
                <w:bottom w:val="none" w:sz="0" w:space="0" w:color="auto"/>
                <w:right w:val="none" w:sz="0" w:space="0" w:color="auto"/>
              </w:divBdr>
            </w:div>
            <w:div w:id="987518148">
              <w:marLeft w:val="0"/>
              <w:marRight w:val="0"/>
              <w:marTop w:val="0"/>
              <w:marBottom w:val="0"/>
              <w:divBdr>
                <w:top w:val="none" w:sz="0" w:space="0" w:color="auto"/>
                <w:left w:val="none" w:sz="0" w:space="0" w:color="auto"/>
                <w:bottom w:val="none" w:sz="0" w:space="0" w:color="auto"/>
                <w:right w:val="none" w:sz="0" w:space="0" w:color="auto"/>
              </w:divBdr>
            </w:div>
            <w:div w:id="2126655105">
              <w:marLeft w:val="0"/>
              <w:marRight w:val="0"/>
              <w:marTop w:val="0"/>
              <w:marBottom w:val="0"/>
              <w:divBdr>
                <w:top w:val="none" w:sz="0" w:space="0" w:color="auto"/>
                <w:left w:val="none" w:sz="0" w:space="0" w:color="auto"/>
                <w:bottom w:val="none" w:sz="0" w:space="0" w:color="auto"/>
                <w:right w:val="none" w:sz="0" w:space="0" w:color="auto"/>
              </w:divBdr>
            </w:div>
            <w:div w:id="269974235">
              <w:marLeft w:val="0"/>
              <w:marRight w:val="0"/>
              <w:marTop w:val="0"/>
              <w:marBottom w:val="0"/>
              <w:divBdr>
                <w:top w:val="none" w:sz="0" w:space="0" w:color="auto"/>
                <w:left w:val="none" w:sz="0" w:space="0" w:color="auto"/>
                <w:bottom w:val="none" w:sz="0" w:space="0" w:color="auto"/>
                <w:right w:val="none" w:sz="0" w:space="0" w:color="auto"/>
              </w:divBdr>
            </w:div>
            <w:div w:id="1162164527">
              <w:marLeft w:val="0"/>
              <w:marRight w:val="0"/>
              <w:marTop w:val="0"/>
              <w:marBottom w:val="0"/>
              <w:divBdr>
                <w:top w:val="none" w:sz="0" w:space="0" w:color="auto"/>
                <w:left w:val="none" w:sz="0" w:space="0" w:color="auto"/>
                <w:bottom w:val="none" w:sz="0" w:space="0" w:color="auto"/>
                <w:right w:val="none" w:sz="0" w:space="0" w:color="auto"/>
              </w:divBdr>
            </w:div>
            <w:div w:id="1437795094">
              <w:marLeft w:val="0"/>
              <w:marRight w:val="0"/>
              <w:marTop w:val="0"/>
              <w:marBottom w:val="0"/>
              <w:divBdr>
                <w:top w:val="none" w:sz="0" w:space="0" w:color="auto"/>
                <w:left w:val="none" w:sz="0" w:space="0" w:color="auto"/>
                <w:bottom w:val="none" w:sz="0" w:space="0" w:color="auto"/>
                <w:right w:val="none" w:sz="0" w:space="0" w:color="auto"/>
              </w:divBdr>
            </w:div>
            <w:div w:id="1667635911">
              <w:marLeft w:val="0"/>
              <w:marRight w:val="0"/>
              <w:marTop w:val="0"/>
              <w:marBottom w:val="0"/>
              <w:divBdr>
                <w:top w:val="none" w:sz="0" w:space="0" w:color="auto"/>
                <w:left w:val="none" w:sz="0" w:space="0" w:color="auto"/>
                <w:bottom w:val="none" w:sz="0" w:space="0" w:color="auto"/>
                <w:right w:val="none" w:sz="0" w:space="0" w:color="auto"/>
              </w:divBdr>
            </w:div>
            <w:div w:id="1687902467">
              <w:marLeft w:val="0"/>
              <w:marRight w:val="0"/>
              <w:marTop w:val="0"/>
              <w:marBottom w:val="0"/>
              <w:divBdr>
                <w:top w:val="none" w:sz="0" w:space="0" w:color="auto"/>
                <w:left w:val="none" w:sz="0" w:space="0" w:color="auto"/>
                <w:bottom w:val="none" w:sz="0" w:space="0" w:color="auto"/>
                <w:right w:val="none" w:sz="0" w:space="0" w:color="auto"/>
              </w:divBdr>
            </w:div>
            <w:div w:id="1858420431">
              <w:marLeft w:val="0"/>
              <w:marRight w:val="0"/>
              <w:marTop w:val="0"/>
              <w:marBottom w:val="0"/>
              <w:divBdr>
                <w:top w:val="none" w:sz="0" w:space="0" w:color="auto"/>
                <w:left w:val="none" w:sz="0" w:space="0" w:color="auto"/>
                <w:bottom w:val="none" w:sz="0" w:space="0" w:color="auto"/>
                <w:right w:val="none" w:sz="0" w:space="0" w:color="auto"/>
              </w:divBdr>
            </w:div>
            <w:div w:id="652372830">
              <w:marLeft w:val="0"/>
              <w:marRight w:val="0"/>
              <w:marTop w:val="0"/>
              <w:marBottom w:val="0"/>
              <w:divBdr>
                <w:top w:val="none" w:sz="0" w:space="0" w:color="auto"/>
                <w:left w:val="none" w:sz="0" w:space="0" w:color="auto"/>
                <w:bottom w:val="none" w:sz="0" w:space="0" w:color="auto"/>
                <w:right w:val="none" w:sz="0" w:space="0" w:color="auto"/>
              </w:divBdr>
            </w:div>
            <w:div w:id="511339423">
              <w:marLeft w:val="0"/>
              <w:marRight w:val="0"/>
              <w:marTop w:val="0"/>
              <w:marBottom w:val="0"/>
              <w:divBdr>
                <w:top w:val="none" w:sz="0" w:space="0" w:color="auto"/>
                <w:left w:val="none" w:sz="0" w:space="0" w:color="auto"/>
                <w:bottom w:val="none" w:sz="0" w:space="0" w:color="auto"/>
                <w:right w:val="none" w:sz="0" w:space="0" w:color="auto"/>
              </w:divBdr>
            </w:div>
            <w:div w:id="1504541611">
              <w:marLeft w:val="0"/>
              <w:marRight w:val="0"/>
              <w:marTop w:val="0"/>
              <w:marBottom w:val="0"/>
              <w:divBdr>
                <w:top w:val="none" w:sz="0" w:space="0" w:color="auto"/>
                <w:left w:val="none" w:sz="0" w:space="0" w:color="auto"/>
                <w:bottom w:val="none" w:sz="0" w:space="0" w:color="auto"/>
                <w:right w:val="none" w:sz="0" w:space="0" w:color="auto"/>
              </w:divBdr>
            </w:div>
            <w:div w:id="1945768618">
              <w:marLeft w:val="0"/>
              <w:marRight w:val="0"/>
              <w:marTop w:val="0"/>
              <w:marBottom w:val="0"/>
              <w:divBdr>
                <w:top w:val="none" w:sz="0" w:space="0" w:color="auto"/>
                <w:left w:val="none" w:sz="0" w:space="0" w:color="auto"/>
                <w:bottom w:val="none" w:sz="0" w:space="0" w:color="auto"/>
                <w:right w:val="none" w:sz="0" w:space="0" w:color="auto"/>
              </w:divBdr>
            </w:div>
            <w:div w:id="124390158">
              <w:marLeft w:val="0"/>
              <w:marRight w:val="0"/>
              <w:marTop w:val="0"/>
              <w:marBottom w:val="0"/>
              <w:divBdr>
                <w:top w:val="none" w:sz="0" w:space="0" w:color="auto"/>
                <w:left w:val="none" w:sz="0" w:space="0" w:color="auto"/>
                <w:bottom w:val="none" w:sz="0" w:space="0" w:color="auto"/>
                <w:right w:val="none" w:sz="0" w:space="0" w:color="auto"/>
              </w:divBdr>
            </w:div>
            <w:div w:id="527455557">
              <w:marLeft w:val="0"/>
              <w:marRight w:val="0"/>
              <w:marTop w:val="0"/>
              <w:marBottom w:val="0"/>
              <w:divBdr>
                <w:top w:val="none" w:sz="0" w:space="0" w:color="auto"/>
                <w:left w:val="none" w:sz="0" w:space="0" w:color="auto"/>
                <w:bottom w:val="none" w:sz="0" w:space="0" w:color="auto"/>
                <w:right w:val="none" w:sz="0" w:space="0" w:color="auto"/>
              </w:divBdr>
            </w:div>
            <w:div w:id="1692874847">
              <w:marLeft w:val="0"/>
              <w:marRight w:val="0"/>
              <w:marTop w:val="0"/>
              <w:marBottom w:val="0"/>
              <w:divBdr>
                <w:top w:val="none" w:sz="0" w:space="0" w:color="auto"/>
                <w:left w:val="none" w:sz="0" w:space="0" w:color="auto"/>
                <w:bottom w:val="none" w:sz="0" w:space="0" w:color="auto"/>
                <w:right w:val="none" w:sz="0" w:space="0" w:color="auto"/>
              </w:divBdr>
            </w:div>
            <w:div w:id="607157232">
              <w:marLeft w:val="0"/>
              <w:marRight w:val="0"/>
              <w:marTop w:val="0"/>
              <w:marBottom w:val="0"/>
              <w:divBdr>
                <w:top w:val="none" w:sz="0" w:space="0" w:color="auto"/>
                <w:left w:val="none" w:sz="0" w:space="0" w:color="auto"/>
                <w:bottom w:val="none" w:sz="0" w:space="0" w:color="auto"/>
                <w:right w:val="none" w:sz="0" w:space="0" w:color="auto"/>
              </w:divBdr>
            </w:div>
            <w:div w:id="1561794125">
              <w:marLeft w:val="0"/>
              <w:marRight w:val="0"/>
              <w:marTop w:val="0"/>
              <w:marBottom w:val="0"/>
              <w:divBdr>
                <w:top w:val="none" w:sz="0" w:space="0" w:color="auto"/>
                <w:left w:val="none" w:sz="0" w:space="0" w:color="auto"/>
                <w:bottom w:val="none" w:sz="0" w:space="0" w:color="auto"/>
                <w:right w:val="none" w:sz="0" w:space="0" w:color="auto"/>
              </w:divBdr>
            </w:div>
            <w:div w:id="196243266">
              <w:marLeft w:val="0"/>
              <w:marRight w:val="0"/>
              <w:marTop w:val="0"/>
              <w:marBottom w:val="0"/>
              <w:divBdr>
                <w:top w:val="none" w:sz="0" w:space="0" w:color="auto"/>
                <w:left w:val="none" w:sz="0" w:space="0" w:color="auto"/>
                <w:bottom w:val="none" w:sz="0" w:space="0" w:color="auto"/>
                <w:right w:val="none" w:sz="0" w:space="0" w:color="auto"/>
              </w:divBdr>
            </w:div>
            <w:div w:id="1735087047">
              <w:marLeft w:val="0"/>
              <w:marRight w:val="0"/>
              <w:marTop w:val="0"/>
              <w:marBottom w:val="0"/>
              <w:divBdr>
                <w:top w:val="none" w:sz="0" w:space="0" w:color="auto"/>
                <w:left w:val="none" w:sz="0" w:space="0" w:color="auto"/>
                <w:bottom w:val="none" w:sz="0" w:space="0" w:color="auto"/>
                <w:right w:val="none" w:sz="0" w:space="0" w:color="auto"/>
              </w:divBdr>
            </w:div>
            <w:div w:id="238102118">
              <w:marLeft w:val="0"/>
              <w:marRight w:val="0"/>
              <w:marTop w:val="0"/>
              <w:marBottom w:val="0"/>
              <w:divBdr>
                <w:top w:val="none" w:sz="0" w:space="0" w:color="auto"/>
                <w:left w:val="none" w:sz="0" w:space="0" w:color="auto"/>
                <w:bottom w:val="none" w:sz="0" w:space="0" w:color="auto"/>
                <w:right w:val="none" w:sz="0" w:space="0" w:color="auto"/>
              </w:divBdr>
            </w:div>
            <w:div w:id="423040632">
              <w:marLeft w:val="0"/>
              <w:marRight w:val="0"/>
              <w:marTop w:val="0"/>
              <w:marBottom w:val="0"/>
              <w:divBdr>
                <w:top w:val="none" w:sz="0" w:space="0" w:color="auto"/>
                <w:left w:val="none" w:sz="0" w:space="0" w:color="auto"/>
                <w:bottom w:val="none" w:sz="0" w:space="0" w:color="auto"/>
                <w:right w:val="none" w:sz="0" w:space="0" w:color="auto"/>
              </w:divBdr>
            </w:div>
            <w:div w:id="1985885303">
              <w:marLeft w:val="0"/>
              <w:marRight w:val="0"/>
              <w:marTop w:val="0"/>
              <w:marBottom w:val="0"/>
              <w:divBdr>
                <w:top w:val="none" w:sz="0" w:space="0" w:color="auto"/>
                <w:left w:val="none" w:sz="0" w:space="0" w:color="auto"/>
                <w:bottom w:val="none" w:sz="0" w:space="0" w:color="auto"/>
                <w:right w:val="none" w:sz="0" w:space="0" w:color="auto"/>
              </w:divBdr>
            </w:div>
            <w:div w:id="1575434499">
              <w:marLeft w:val="0"/>
              <w:marRight w:val="0"/>
              <w:marTop w:val="0"/>
              <w:marBottom w:val="0"/>
              <w:divBdr>
                <w:top w:val="none" w:sz="0" w:space="0" w:color="auto"/>
                <w:left w:val="none" w:sz="0" w:space="0" w:color="auto"/>
                <w:bottom w:val="none" w:sz="0" w:space="0" w:color="auto"/>
                <w:right w:val="none" w:sz="0" w:space="0" w:color="auto"/>
              </w:divBdr>
            </w:div>
            <w:div w:id="971911245">
              <w:marLeft w:val="0"/>
              <w:marRight w:val="0"/>
              <w:marTop w:val="0"/>
              <w:marBottom w:val="0"/>
              <w:divBdr>
                <w:top w:val="none" w:sz="0" w:space="0" w:color="auto"/>
                <w:left w:val="none" w:sz="0" w:space="0" w:color="auto"/>
                <w:bottom w:val="none" w:sz="0" w:space="0" w:color="auto"/>
                <w:right w:val="none" w:sz="0" w:space="0" w:color="auto"/>
              </w:divBdr>
            </w:div>
            <w:div w:id="88741310">
              <w:marLeft w:val="0"/>
              <w:marRight w:val="0"/>
              <w:marTop w:val="0"/>
              <w:marBottom w:val="0"/>
              <w:divBdr>
                <w:top w:val="none" w:sz="0" w:space="0" w:color="auto"/>
                <w:left w:val="none" w:sz="0" w:space="0" w:color="auto"/>
                <w:bottom w:val="none" w:sz="0" w:space="0" w:color="auto"/>
                <w:right w:val="none" w:sz="0" w:space="0" w:color="auto"/>
              </w:divBdr>
            </w:div>
            <w:div w:id="456533866">
              <w:marLeft w:val="0"/>
              <w:marRight w:val="0"/>
              <w:marTop w:val="0"/>
              <w:marBottom w:val="0"/>
              <w:divBdr>
                <w:top w:val="none" w:sz="0" w:space="0" w:color="auto"/>
                <w:left w:val="none" w:sz="0" w:space="0" w:color="auto"/>
                <w:bottom w:val="none" w:sz="0" w:space="0" w:color="auto"/>
                <w:right w:val="none" w:sz="0" w:space="0" w:color="auto"/>
              </w:divBdr>
            </w:div>
            <w:div w:id="506479176">
              <w:marLeft w:val="0"/>
              <w:marRight w:val="0"/>
              <w:marTop w:val="0"/>
              <w:marBottom w:val="0"/>
              <w:divBdr>
                <w:top w:val="none" w:sz="0" w:space="0" w:color="auto"/>
                <w:left w:val="none" w:sz="0" w:space="0" w:color="auto"/>
                <w:bottom w:val="none" w:sz="0" w:space="0" w:color="auto"/>
                <w:right w:val="none" w:sz="0" w:space="0" w:color="auto"/>
              </w:divBdr>
            </w:div>
            <w:div w:id="1706563654">
              <w:marLeft w:val="0"/>
              <w:marRight w:val="0"/>
              <w:marTop w:val="0"/>
              <w:marBottom w:val="0"/>
              <w:divBdr>
                <w:top w:val="none" w:sz="0" w:space="0" w:color="auto"/>
                <w:left w:val="none" w:sz="0" w:space="0" w:color="auto"/>
                <w:bottom w:val="none" w:sz="0" w:space="0" w:color="auto"/>
                <w:right w:val="none" w:sz="0" w:space="0" w:color="auto"/>
              </w:divBdr>
            </w:div>
            <w:div w:id="897935685">
              <w:marLeft w:val="0"/>
              <w:marRight w:val="0"/>
              <w:marTop w:val="0"/>
              <w:marBottom w:val="0"/>
              <w:divBdr>
                <w:top w:val="none" w:sz="0" w:space="0" w:color="auto"/>
                <w:left w:val="none" w:sz="0" w:space="0" w:color="auto"/>
                <w:bottom w:val="none" w:sz="0" w:space="0" w:color="auto"/>
                <w:right w:val="none" w:sz="0" w:space="0" w:color="auto"/>
              </w:divBdr>
            </w:div>
            <w:div w:id="575896972">
              <w:marLeft w:val="0"/>
              <w:marRight w:val="0"/>
              <w:marTop w:val="0"/>
              <w:marBottom w:val="0"/>
              <w:divBdr>
                <w:top w:val="none" w:sz="0" w:space="0" w:color="auto"/>
                <w:left w:val="none" w:sz="0" w:space="0" w:color="auto"/>
                <w:bottom w:val="none" w:sz="0" w:space="0" w:color="auto"/>
                <w:right w:val="none" w:sz="0" w:space="0" w:color="auto"/>
              </w:divBdr>
            </w:div>
            <w:div w:id="391660094">
              <w:marLeft w:val="0"/>
              <w:marRight w:val="0"/>
              <w:marTop w:val="0"/>
              <w:marBottom w:val="0"/>
              <w:divBdr>
                <w:top w:val="none" w:sz="0" w:space="0" w:color="auto"/>
                <w:left w:val="none" w:sz="0" w:space="0" w:color="auto"/>
                <w:bottom w:val="none" w:sz="0" w:space="0" w:color="auto"/>
                <w:right w:val="none" w:sz="0" w:space="0" w:color="auto"/>
              </w:divBdr>
            </w:div>
            <w:div w:id="1598714048">
              <w:marLeft w:val="0"/>
              <w:marRight w:val="0"/>
              <w:marTop w:val="0"/>
              <w:marBottom w:val="0"/>
              <w:divBdr>
                <w:top w:val="none" w:sz="0" w:space="0" w:color="auto"/>
                <w:left w:val="none" w:sz="0" w:space="0" w:color="auto"/>
                <w:bottom w:val="none" w:sz="0" w:space="0" w:color="auto"/>
                <w:right w:val="none" w:sz="0" w:space="0" w:color="auto"/>
              </w:divBdr>
            </w:div>
            <w:div w:id="792987655">
              <w:marLeft w:val="0"/>
              <w:marRight w:val="0"/>
              <w:marTop w:val="0"/>
              <w:marBottom w:val="0"/>
              <w:divBdr>
                <w:top w:val="none" w:sz="0" w:space="0" w:color="auto"/>
                <w:left w:val="none" w:sz="0" w:space="0" w:color="auto"/>
                <w:bottom w:val="none" w:sz="0" w:space="0" w:color="auto"/>
                <w:right w:val="none" w:sz="0" w:space="0" w:color="auto"/>
              </w:divBdr>
            </w:div>
            <w:div w:id="1986931171">
              <w:marLeft w:val="0"/>
              <w:marRight w:val="0"/>
              <w:marTop w:val="0"/>
              <w:marBottom w:val="0"/>
              <w:divBdr>
                <w:top w:val="none" w:sz="0" w:space="0" w:color="auto"/>
                <w:left w:val="none" w:sz="0" w:space="0" w:color="auto"/>
                <w:bottom w:val="none" w:sz="0" w:space="0" w:color="auto"/>
                <w:right w:val="none" w:sz="0" w:space="0" w:color="auto"/>
              </w:divBdr>
            </w:div>
            <w:div w:id="217860687">
              <w:marLeft w:val="0"/>
              <w:marRight w:val="0"/>
              <w:marTop w:val="0"/>
              <w:marBottom w:val="0"/>
              <w:divBdr>
                <w:top w:val="none" w:sz="0" w:space="0" w:color="auto"/>
                <w:left w:val="none" w:sz="0" w:space="0" w:color="auto"/>
                <w:bottom w:val="none" w:sz="0" w:space="0" w:color="auto"/>
                <w:right w:val="none" w:sz="0" w:space="0" w:color="auto"/>
              </w:divBdr>
            </w:div>
            <w:div w:id="1210806361">
              <w:marLeft w:val="0"/>
              <w:marRight w:val="0"/>
              <w:marTop w:val="0"/>
              <w:marBottom w:val="0"/>
              <w:divBdr>
                <w:top w:val="none" w:sz="0" w:space="0" w:color="auto"/>
                <w:left w:val="none" w:sz="0" w:space="0" w:color="auto"/>
                <w:bottom w:val="none" w:sz="0" w:space="0" w:color="auto"/>
                <w:right w:val="none" w:sz="0" w:space="0" w:color="auto"/>
              </w:divBdr>
            </w:div>
            <w:div w:id="562716940">
              <w:marLeft w:val="0"/>
              <w:marRight w:val="0"/>
              <w:marTop w:val="0"/>
              <w:marBottom w:val="0"/>
              <w:divBdr>
                <w:top w:val="none" w:sz="0" w:space="0" w:color="auto"/>
                <w:left w:val="none" w:sz="0" w:space="0" w:color="auto"/>
                <w:bottom w:val="none" w:sz="0" w:space="0" w:color="auto"/>
                <w:right w:val="none" w:sz="0" w:space="0" w:color="auto"/>
              </w:divBdr>
            </w:div>
            <w:div w:id="1006439479">
              <w:marLeft w:val="0"/>
              <w:marRight w:val="0"/>
              <w:marTop w:val="0"/>
              <w:marBottom w:val="0"/>
              <w:divBdr>
                <w:top w:val="none" w:sz="0" w:space="0" w:color="auto"/>
                <w:left w:val="none" w:sz="0" w:space="0" w:color="auto"/>
                <w:bottom w:val="none" w:sz="0" w:space="0" w:color="auto"/>
                <w:right w:val="none" w:sz="0" w:space="0" w:color="auto"/>
              </w:divBdr>
            </w:div>
            <w:div w:id="753862016">
              <w:marLeft w:val="0"/>
              <w:marRight w:val="0"/>
              <w:marTop w:val="0"/>
              <w:marBottom w:val="0"/>
              <w:divBdr>
                <w:top w:val="none" w:sz="0" w:space="0" w:color="auto"/>
                <w:left w:val="none" w:sz="0" w:space="0" w:color="auto"/>
                <w:bottom w:val="none" w:sz="0" w:space="0" w:color="auto"/>
                <w:right w:val="none" w:sz="0" w:space="0" w:color="auto"/>
              </w:divBdr>
            </w:div>
            <w:div w:id="55016121">
              <w:marLeft w:val="0"/>
              <w:marRight w:val="0"/>
              <w:marTop w:val="0"/>
              <w:marBottom w:val="0"/>
              <w:divBdr>
                <w:top w:val="none" w:sz="0" w:space="0" w:color="auto"/>
                <w:left w:val="none" w:sz="0" w:space="0" w:color="auto"/>
                <w:bottom w:val="none" w:sz="0" w:space="0" w:color="auto"/>
                <w:right w:val="none" w:sz="0" w:space="0" w:color="auto"/>
              </w:divBdr>
            </w:div>
            <w:div w:id="840509669">
              <w:marLeft w:val="0"/>
              <w:marRight w:val="0"/>
              <w:marTop w:val="0"/>
              <w:marBottom w:val="0"/>
              <w:divBdr>
                <w:top w:val="none" w:sz="0" w:space="0" w:color="auto"/>
                <w:left w:val="none" w:sz="0" w:space="0" w:color="auto"/>
                <w:bottom w:val="none" w:sz="0" w:space="0" w:color="auto"/>
                <w:right w:val="none" w:sz="0" w:space="0" w:color="auto"/>
              </w:divBdr>
            </w:div>
            <w:div w:id="2067484611">
              <w:marLeft w:val="0"/>
              <w:marRight w:val="0"/>
              <w:marTop w:val="0"/>
              <w:marBottom w:val="0"/>
              <w:divBdr>
                <w:top w:val="none" w:sz="0" w:space="0" w:color="auto"/>
                <w:left w:val="none" w:sz="0" w:space="0" w:color="auto"/>
                <w:bottom w:val="none" w:sz="0" w:space="0" w:color="auto"/>
                <w:right w:val="none" w:sz="0" w:space="0" w:color="auto"/>
              </w:divBdr>
            </w:div>
            <w:div w:id="501819896">
              <w:marLeft w:val="0"/>
              <w:marRight w:val="0"/>
              <w:marTop w:val="0"/>
              <w:marBottom w:val="0"/>
              <w:divBdr>
                <w:top w:val="none" w:sz="0" w:space="0" w:color="auto"/>
                <w:left w:val="none" w:sz="0" w:space="0" w:color="auto"/>
                <w:bottom w:val="none" w:sz="0" w:space="0" w:color="auto"/>
                <w:right w:val="none" w:sz="0" w:space="0" w:color="auto"/>
              </w:divBdr>
            </w:div>
            <w:div w:id="446700485">
              <w:marLeft w:val="0"/>
              <w:marRight w:val="0"/>
              <w:marTop w:val="0"/>
              <w:marBottom w:val="0"/>
              <w:divBdr>
                <w:top w:val="none" w:sz="0" w:space="0" w:color="auto"/>
                <w:left w:val="none" w:sz="0" w:space="0" w:color="auto"/>
                <w:bottom w:val="none" w:sz="0" w:space="0" w:color="auto"/>
                <w:right w:val="none" w:sz="0" w:space="0" w:color="auto"/>
              </w:divBdr>
            </w:div>
            <w:div w:id="1432240398">
              <w:marLeft w:val="0"/>
              <w:marRight w:val="0"/>
              <w:marTop w:val="0"/>
              <w:marBottom w:val="0"/>
              <w:divBdr>
                <w:top w:val="none" w:sz="0" w:space="0" w:color="auto"/>
                <w:left w:val="none" w:sz="0" w:space="0" w:color="auto"/>
                <w:bottom w:val="none" w:sz="0" w:space="0" w:color="auto"/>
                <w:right w:val="none" w:sz="0" w:space="0" w:color="auto"/>
              </w:divBdr>
            </w:div>
            <w:div w:id="1485589228">
              <w:marLeft w:val="0"/>
              <w:marRight w:val="0"/>
              <w:marTop w:val="0"/>
              <w:marBottom w:val="0"/>
              <w:divBdr>
                <w:top w:val="none" w:sz="0" w:space="0" w:color="auto"/>
                <w:left w:val="none" w:sz="0" w:space="0" w:color="auto"/>
                <w:bottom w:val="none" w:sz="0" w:space="0" w:color="auto"/>
                <w:right w:val="none" w:sz="0" w:space="0" w:color="auto"/>
              </w:divBdr>
            </w:div>
            <w:div w:id="1783568616">
              <w:marLeft w:val="0"/>
              <w:marRight w:val="0"/>
              <w:marTop w:val="0"/>
              <w:marBottom w:val="0"/>
              <w:divBdr>
                <w:top w:val="none" w:sz="0" w:space="0" w:color="auto"/>
                <w:left w:val="none" w:sz="0" w:space="0" w:color="auto"/>
                <w:bottom w:val="none" w:sz="0" w:space="0" w:color="auto"/>
                <w:right w:val="none" w:sz="0" w:space="0" w:color="auto"/>
              </w:divBdr>
            </w:div>
            <w:div w:id="2111462891">
              <w:marLeft w:val="0"/>
              <w:marRight w:val="0"/>
              <w:marTop w:val="0"/>
              <w:marBottom w:val="0"/>
              <w:divBdr>
                <w:top w:val="none" w:sz="0" w:space="0" w:color="auto"/>
                <w:left w:val="none" w:sz="0" w:space="0" w:color="auto"/>
                <w:bottom w:val="none" w:sz="0" w:space="0" w:color="auto"/>
                <w:right w:val="none" w:sz="0" w:space="0" w:color="auto"/>
              </w:divBdr>
            </w:div>
            <w:div w:id="737091606">
              <w:marLeft w:val="0"/>
              <w:marRight w:val="0"/>
              <w:marTop w:val="0"/>
              <w:marBottom w:val="0"/>
              <w:divBdr>
                <w:top w:val="none" w:sz="0" w:space="0" w:color="auto"/>
                <w:left w:val="none" w:sz="0" w:space="0" w:color="auto"/>
                <w:bottom w:val="none" w:sz="0" w:space="0" w:color="auto"/>
                <w:right w:val="none" w:sz="0" w:space="0" w:color="auto"/>
              </w:divBdr>
            </w:div>
            <w:div w:id="38627943">
              <w:marLeft w:val="0"/>
              <w:marRight w:val="0"/>
              <w:marTop w:val="0"/>
              <w:marBottom w:val="0"/>
              <w:divBdr>
                <w:top w:val="none" w:sz="0" w:space="0" w:color="auto"/>
                <w:left w:val="none" w:sz="0" w:space="0" w:color="auto"/>
                <w:bottom w:val="none" w:sz="0" w:space="0" w:color="auto"/>
                <w:right w:val="none" w:sz="0" w:space="0" w:color="auto"/>
              </w:divBdr>
            </w:div>
            <w:div w:id="343826331">
              <w:marLeft w:val="0"/>
              <w:marRight w:val="0"/>
              <w:marTop w:val="0"/>
              <w:marBottom w:val="0"/>
              <w:divBdr>
                <w:top w:val="none" w:sz="0" w:space="0" w:color="auto"/>
                <w:left w:val="none" w:sz="0" w:space="0" w:color="auto"/>
                <w:bottom w:val="none" w:sz="0" w:space="0" w:color="auto"/>
                <w:right w:val="none" w:sz="0" w:space="0" w:color="auto"/>
              </w:divBdr>
            </w:div>
            <w:div w:id="1883593089">
              <w:marLeft w:val="0"/>
              <w:marRight w:val="0"/>
              <w:marTop w:val="0"/>
              <w:marBottom w:val="0"/>
              <w:divBdr>
                <w:top w:val="none" w:sz="0" w:space="0" w:color="auto"/>
                <w:left w:val="none" w:sz="0" w:space="0" w:color="auto"/>
                <w:bottom w:val="none" w:sz="0" w:space="0" w:color="auto"/>
                <w:right w:val="none" w:sz="0" w:space="0" w:color="auto"/>
              </w:divBdr>
            </w:div>
            <w:div w:id="1592854286">
              <w:marLeft w:val="0"/>
              <w:marRight w:val="0"/>
              <w:marTop w:val="0"/>
              <w:marBottom w:val="0"/>
              <w:divBdr>
                <w:top w:val="none" w:sz="0" w:space="0" w:color="auto"/>
                <w:left w:val="none" w:sz="0" w:space="0" w:color="auto"/>
                <w:bottom w:val="none" w:sz="0" w:space="0" w:color="auto"/>
                <w:right w:val="none" w:sz="0" w:space="0" w:color="auto"/>
              </w:divBdr>
            </w:div>
            <w:div w:id="728499406">
              <w:marLeft w:val="0"/>
              <w:marRight w:val="0"/>
              <w:marTop w:val="0"/>
              <w:marBottom w:val="0"/>
              <w:divBdr>
                <w:top w:val="none" w:sz="0" w:space="0" w:color="auto"/>
                <w:left w:val="none" w:sz="0" w:space="0" w:color="auto"/>
                <w:bottom w:val="none" w:sz="0" w:space="0" w:color="auto"/>
                <w:right w:val="none" w:sz="0" w:space="0" w:color="auto"/>
              </w:divBdr>
            </w:div>
            <w:div w:id="1343623571">
              <w:marLeft w:val="0"/>
              <w:marRight w:val="0"/>
              <w:marTop w:val="0"/>
              <w:marBottom w:val="0"/>
              <w:divBdr>
                <w:top w:val="none" w:sz="0" w:space="0" w:color="auto"/>
                <w:left w:val="none" w:sz="0" w:space="0" w:color="auto"/>
                <w:bottom w:val="none" w:sz="0" w:space="0" w:color="auto"/>
                <w:right w:val="none" w:sz="0" w:space="0" w:color="auto"/>
              </w:divBdr>
            </w:div>
            <w:div w:id="1035345987">
              <w:marLeft w:val="0"/>
              <w:marRight w:val="0"/>
              <w:marTop w:val="0"/>
              <w:marBottom w:val="0"/>
              <w:divBdr>
                <w:top w:val="none" w:sz="0" w:space="0" w:color="auto"/>
                <w:left w:val="none" w:sz="0" w:space="0" w:color="auto"/>
                <w:bottom w:val="none" w:sz="0" w:space="0" w:color="auto"/>
                <w:right w:val="none" w:sz="0" w:space="0" w:color="auto"/>
              </w:divBdr>
            </w:div>
            <w:div w:id="739206597">
              <w:marLeft w:val="0"/>
              <w:marRight w:val="0"/>
              <w:marTop w:val="0"/>
              <w:marBottom w:val="0"/>
              <w:divBdr>
                <w:top w:val="none" w:sz="0" w:space="0" w:color="auto"/>
                <w:left w:val="none" w:sz="0" w:space="0" w:color="auto"/>
                <w:bottom w:val="none" w:sz="0" w:space="0" w:color="auto"/>
                <w:right w:val="none" w:sz="0" w:space="0" w:color="auto"/>
              </w:divBdr>
            </w:div>
            <w:div w:id="1372805391">
              <w:marLeft w:val="0"/>
              <w:marRight w:val="0"/>
              <w:marTop w:val="0"/>
              <w:marBottom w:val="0"/>
              <w:divBdr>
                <w:top w:val="none" w:sz="0" w:space="0" w:color="auto"/>
                <w:left w:val="none" w:sz="0" w:space="0" w:color="auto"/>
                <w:bottom w:val="none" w:sz="0" w:space="0" w:color="auto"/>
                <w:right w:val="none" w:sz="0" w:space="0" w:color="auto"/>
              </w:divBdr>
            </w:div>
            <w:div w:id="1195580183">
              <w:marLeft w:val="0"/>
              <w:marRight w:val="0"/>
              <w:marTop w:val="0"/>
              <w:marBottom w:val="0"/>
              <w:divBdr>
                <w:top w:val="none" w:sz="0" w:space="0" w:color="auto"/>
                <w:left w:val="none" w:sz="0" w:space="0" w:color="auto"/>
                <w:bottom w:val="none" w:sz="0" w:space="0" w:color="auto"/>
                <w:right w:val="none" w:sz="0" w:space="0" w:color="auto"/>
              </w:divBdr>
            </w:div>
            <w:div w:id="1526016110">
              <w:marLeft w:val="0"/>
              <w:marRight w:val="0"/>
              <w:marTop w:val="0"/>
              <w:marBottom w:val="0"/>
              <w:divBdr>
                <w:top w:val="none" w:sz="0" w:space="0" w:color="auto"/>
                <w:left w:val="none" w:sz="0" w:space="0" w:color="auto"/>
                <w:bottom w:val="none" w:sz="0" w:space="0" w:color="auto"/>
                <w:right w:val="none" w:sz="0" w:space="0" w:color="auto"/>
              </w:divBdr>
            </w:div>
            <w:div w:id="243956827">
              <w:marLeft w:val="0"/>
              <w:marRight w:val="0"/>
              <w:marTop w:val="0"/>
              <w:marBottom w:val="0"/>
              <w:divBdr>
                <w:top w:val="none" w:sz="0" w:space="0" w:color="auto"/>
                <w:left w:val="none" w:sz="0" w:space="0" w:color="auto"/>
                <w:bottom w:val="none" w:sz="0" w:space="0" w:color="auto"/>
                <w:right w:val="none" w:sz="0" w:space="0" w:color="auto"/>
              </w:divBdr>
            </w:div>
            <w:div w:id="1772698900">
              <w:marLeft w:val="0"/>
              <w:marRight w:val="0"/>
              <w:marTop w:val="0"/>
              <w:marBottom w:val="0"/>
              <w:divBdr>
                <w:top w:val="none" w:sz="0" w:space="0" w:color="auto"/>
                <w:left w:val="none" w:sz="0" w:space="0" w:color="auto"/>
                <w:bottom w:val="none" w:sz="0" w:space="0" w:color="auto"/>
                <w:right w:val="none" w:sz="0" w:space="0" w:color="auto"/>
              </w:divBdr>
            </w:div>
            <w:div w:id="888611688">
              <w:marLeft w:val="0"/>
              <w:marRight w:val="0"/>
              <w:marTop w:val="0"/>
              <w:marBottom w:val="0"/>
              <w:divBdr>
                <w:top w:val="none" w:sz="0" w:space="0" w:color="auto"/>
                <w:left w:val="none" w:sz="0" w:space="0" w:color="auto"/>
                <w:bottom w:val="none" w:sz="0" w:space="0" w:color="auto"/>
                <w:right w:val="none" w:sz="0" w:space="0" w:color="auto"/>
              </w:divBdr>
            </w:div>
            <w:div w:id="1308782125">
              <w:marLeft w:val="0"/>
              <w:marRight w:val="0"/>
              <w:marTop w:val="0"/>
              <w:marBottom w:val="0"/>
              <w:divBdr>
                <w:top w:val="none" w:sz="0" w:space="0" w:color="auto"/>
                <w:left w:val="none" w:sz="0" w:space="0" w:color="auto"/>
                <w:bottom w:val="none" w:sz="0" w:space="0" w:color="auto"/>
                <w:right w:val="none" w:sz="0" w:space="0" w:color="auto"/>
              </w:divBdr>
            </w:div>
            <w:div w:id="1728066768">
              <w:marLeft w:val="0"/>
              <w:marRight w:val="0"/>
              <w:marTop w:val="0"/>
              <w:marBottom w:val="0"/>
              <w:divBdr>
                <w:top w:val="none" w:sz="0" w:space="0" w:color="auto"/>
                <w:left w:val="none" w:sz="0" w:space="0" w:color="auto"/>
                <w:bottom w:val="none" w:sz="0" w:space="0" w:color="auto"/>
                <w:right w:val="none" w:sz="0" w:space="0" w:color="auto"/>
              </w:divBdr>
            </w:div>
            <w:div w:id="341930202">
              <w:marLeft w:val="0"/>
              <w:marRight w:val="0"/>
              <w:marTop w:val="0"/>
              <w:marBottom w:val="0"/>
              <w:divBdr>
                <w:top w:val="none" w:sz="0" w:space="0" w:color="auto"/>
                <w:left w:val="none" w:sz="0" w:space="0" w:color="auto"/>
                <w:bottom w:val="none" w:sz="0" w:space="0" w:color="auto"/>
                <w:right w:val="none" w:sz="0" w:space="0" w:color="auto"/>
              </w:divBdr>
            </w:div>
            <w:div w:id="298414171">
              <w:marLeft w:val="0"/>
              <w:marRight w:val="0"/>
              <w:marTop w:val="0"/>
              <w:marBottom w:val="0"/>
              <w:divBdr>
                <w:top w:val="none" w:sz="0" w:space="0" w:color="auto"/>
                <w:left w:val="none" w:sz="0" w:space="0" w:color="auto"/>
                <w:bottom w:val="none" w:sz="0" w:space="0" w:color="auto"/>
                <w:right w:val="none" w:sz="0" w:space="0" w:color="auto"/>
              </w:divBdr>
            </w:div>
            <w:div w:id="216669343">
              <w:marLeft w:val="0"/>
              <w:marRight w:val="0"/>
              <w:marTop w:val="0"/>
              <w:marBottom w:val="0"/>
              <w:divBdr>
                <w:top w:val="none" w:sz="0" w:space="0" w:color="auto"/>
                <w:left w:val="none" w:sz="0" w:space="0" w:color="auto"/>
                <w:bottom w:val="none" w:sz="0" w:space="0" w:color="auto"/>
                <w:right w:val="none" w:sz="0" w:space="0" w:color="auto"/>
              </w:divBdr>
            </w:div>
            <w:div w:id="523396816">
              <w:marLeft w:val="0"/>
              <w:marRight w:val="0"/>
              <w:marTop w:val="0"/>
              <w:marBottom w:val="0"/>
              <w:divBdr>
                <w:top w:val="none" w:sz="0" w:space="0" w:color="auto"/>
                <w:left w:val="none" w:sz="0" w:space="0" w:color="auto"/>
                <w:bottom w:val="none" w:sz="0" w:space="0" w:color="auto"/>
                <w:right w:val="none" w:sz="0" w:space="0" w:color="auto"/>
              </w:divBdr>
            </w:div>
            <w:div w:id="1866358898">
              <w:marLeft w:val="0"/>
              <w:marRight w:val="0"/>
              <w:marTop w:val="0"/>
              <w:marBottom w:val="0"/>
              <w:divBdr>
                <w:top w:val="none" w:sz="0" w:space="0" w:color="auto"/>
                <w:left w:val="none" w:sz="0" w:space="0" w:color="auto"/>
                <w:bottom w:val="none" w:sz="0" w:space="0" w:color="auto"/>
                <w:right w:val="none" w:sz="0" w:space="0" w:color="auto"/>
              </w:divBdr>
            </w:div>
            <w:div w:id="652023188">
              <w:marLeft w:val="0"/>
              <w:marRight w:val="0"/>
              <w:marTop w:val="0"/>
              <w:marBottom w:val="0"/>
              <w:divBdr>
                <w:top w:val="none" w:sz="0" w:space="0" w:color="auto"/>
                <w:left w:val="none" w:sz="0" w:space="0" w:color="auto"/>
                <w:bottom w:val="none" w:sz="0" w:space="0" w:color="auto"/>
                <w:right w:val="none" w:sz="0" w:space="0" w:color="auto"/>
              </w:divBdr>
            </w:div>
            <w:div w:id="1527449256">
              <w:marLeft w:val="0"/>
              <w:marRight w:val="0"/>
              <w:marTop w:val="0"/>
              <w:marBottom w:val="0"/>
              <w:divBdr>
                <w:top w:val="none" w:sz="0" w:space="0" w:color="auto"/>
                <w:left w:val="none" w:sz="0" w:space="0" w:color="auto"/>
                <w:bottom w:val="none" w:sz="0" w:space="0" w:color="auto"/>
                <w:right w:val="none" w:sz="0" w:space="0" w:color="auto"/>
              </w:divBdr>
            </w:div>
            <w:div w:id="1414863101">
              <w:marLeft w:val="0"/>
              <w:marRight w:val="0"/>
              <w:marTop w:val="0"/>
              <w:marBottom w:val="0"/>
              <w:divBdr>
                <w:top w:val="none" w:sz="0" w:space="0" w:color="auto"/>
                <w:left w:val="none" w:sz="0" w:space="0" w:color="auto"/>
                <w:bottom w:val="none" w:sz="0" w:space="0" w:color="auto"/>
                <w:right w:val="none" w:sz="0" w:space="0" w:color="auto"/>
              </w:divBdr>
            </w:div>
            <w:div w:id="678627864">
              <w:marLeft w:val="0"/>
              <w:marRight w:val="0"/>
              <w:marTop w:val="0"/>
              <w:marBottom w:val="0"/>
              <w:divBdr>
                <w:top w:val="none" w:sz="0" w:space="0" w:color="auto"/>
                <w:left w:val="none" w:sz="0" w:space="0" w:color="auto"/>
                <w:bottom w:val="none" w:sz="0" w:space="0" w:color="auto"/>
                <w:right w:val="none" w:sz="0" w:space="0" w:color="auto"/>
              </w:divBdr>
            </w:div>
            <w:div w:id="1192887793">
              <w:marLeft w:val="0"/>
              <w:marRight w:val="0"/>
              <w:marTop w:val="0"/>
              <w:marBottom w:val="0"/>
              <w:divBdr>
                <w:top w:val="none" w:sz="0" w:space="0" w:color="auto"/>
                <w:left w:val="none" w:sz="0" w:space="0" w:color="auto"/>
                <w:bottom w:val="none" w:sz="0" w:space="0" w:color="auto"/>
                <w:right w:val="none" w:sz="0" w:space="0" w:color="auto"/>
              </w:divBdr>
            </w:div>
            <w:div w:id="2048405432">
              <w:marLeft w:val="0"/>
              <w:marRight w:val="0"/>
              <w:marTop w:val="0"/>
              <w:marBottom w:val="0"/>
              <w:divBdr>
                <w:top w:val="none" w:sz="0" w:space="0" w:color="auto"/>
                <w:left w:val="none" w:sz="0" w:space="0" w:color="auto"/>
                <w:bottom w:val="none" w:sz="0" w:space="0" w:color="auto"/>
                <w:right w:val="none" w:sz="0" w:space="0" w:color="auto"/>
              </w:divBdr>
            </w:div>
            <w:div w:id="1202590935">
              <w:marLeft w:val="0"/>
              <w:marRight w:val="0"/>
              <w:marTop w:val="0"/>
              <w:marBottom w:val="0"/>
              <w:divBdr>
                <w:top w:val="none" w:sz="0" w:space="0" w:color="auto"/>
                <w:left w:val="none" w:sz="0" w:space="0" w:color="auto"/>
                <w:bottom w:val="none" w:sz="0" w:space="0" w:color="auto"/>
                <w:right w:val="none" w:sz="0" w:space="0" w:color="auto"/>
              </w:divBdr>
            </w:div>
            <w:div w:id="2097171573">
              <w:marLeft w:val="0"/>
              <w:marRight w:val="0"/>
              <w:marTop w:val="0"/>
              <w:marBottom w:val="0"/>
              <w:divBdr>
                <w:top w:val="none" w:sz="0" w:space="0" w:color="auto"/>
                <w:left w:val="none" w:sz="0" w:space="0" w:color="auto"/>
                <w:bottom w:val="none" w:sz="0" w:space="0" w:color="auto"/>
                <w:right w:val="none" w:sz="0" w:space="0" w:color="auto"/>
              </w:divBdr>
            </w:div>
            <w:div w:id="1304238233">
              <w:marLeft w:val="0"/>
              <w:marRight w:val="0"/>
              <w:marTop w:val="0"/>
              <w:marBottom w:val="0"/>
              <w:divBdr>
                <w:top w:val="none" w:sz="0" w:space="0" w:color="auto"/>
                <w:left w:val="none" w:sz="0" w:space="0" w:color="auto"/>
                <w:bottom w:val="none" w:sz="0" w:space="0" w:color="auto"/>
                <w:right w:val="none" w:sz="0" w:space="0" w:color="auto"/>
              </w:divBdr>
            </w:div>
            <w:div w:id="942349215">
              <w:marLeft w:val="0"/>
              <w:marRight w:val="0"/>
              <w:marTop w:val="0"/>
              <w:marBottom w:val="0"/>
              <w:divBdr>
                <w:top w:val="none" w:sz="0" w:space="0" w:color="auto"/>
                <w:left w:val="none" w:sz="0" w:space="0" w:color="auto"/>
                <w:bottom w:val="none" w:sz="0" w:space="0" w:color="auto"/>
                <w:right w:val="none" w:sz="0" w:space="0" w:color="auto"/>
              </w:divBdr>
            </w:div>
            <w:div w:id="794099849">
              <w:marLeft w:val="0"/>
              <w:marRight w:val="0"/>
              <w:marTop w:val="0"/>
              <w:marBottom w:val="0"/>
              <w:divBdr>
                <w:top w:val="none" w:sz="0" w:space="0" w:color="auto"/>
                <w:left w:val="none" w:sz="0" w:space="0" w:color="auto"/>
                <w:bottom w:val="none" w:sz="0" w:space="0" w:color="auto"/>
                <w:right w:val="none" w:sz="0" w:space="0" w:color="auto"/>
              </w:divBdr>
            </w:div>
            <w:div w:id="523327790">
              <w:marLeft w:val="0"/>
              <w:marRight w:val="0"/>
              <w:marTop w:val="0"/>
              <w:marBottom w:val="0"/>
              <w:divBdr>
                <w:top w:val="none" w:sz="0" w:space="0" w:color="auto"/>
                <w:left w:val="none" w:sz="0" w:space="0" w:color="auto"/>
                <w:bottom w:val="none" w:sz="0" w:space="0" w:color="auto"/>
                <w:right w:val="none" w:sz="0" w:space="0" w:color="auto"/>
              </w:divBdr>
            </w:div>
            <w:div w:id="1565598746">
              <w:marLeft w:val="0"/>
              <w:marRight w:val="0"/>
              <w:marTop w:val="0"/>
              <w:marBottom w:val="0"/>
              <w:divBdr>
                <w:top w:val="none" w:sz="0" w:space="0" w:color="auto"/>
                <w:left w:val="none" w:sz="0" w:space="0" w:color="auto"/>
                <w:bottom w:val="none" w:sz="0" w:space="0" w:color="auto"/>
                <w:right w:val="none" w:sz="0" w:space="0" w:color="auto"/>
              </w:divBdr>
            </w:div>
            <w:div w:id="477651142">
              <w:marLeft w:val="0"/>
              <w:marRight w:val="0"/>
              <w:marTop w:val="0"/>
              <w:marBottom w:val="0"/>
              <w:divBdr>
                <w:top w:val="none" w:sz="0" w:space="0" w:color="auto"/>
                <w:left w:val="none" w:sz="0" w:space="0" w:color="auto"/>
                <w:bottom w:val="none" w:sz="0" w:space="0" w:color="auto"/>
                <w:right w:val="none" w:sz="0" w:space="0" w:color="auto"/>
              </w:divBdr>
            </w:div>
            <w:div w:id="815416206">
              <w:marLeft w:val="0"/>
              <w:marRight w:val="0"/>
              <w:marTop w:val="0"/>
              <w:marBottom w:val="0"/>
              <w:divBdr>
                <w:top w:val="none" w:sz="0" w:space="0" w:color="auto"/>
                <w:left w:val="none" w:sz="0" w:space="0" w:color="auto"/>
                <w:bottom w:val="none" w:sz="0" w:space="0" w:color="auto"/>
                <w:right w:val="none" w:sz="0" w:space="0" w:color="auto"/>
              </w:divBdr>
            </w:div>
            <w:div w:id="1186820384">
              <w:marLeft w:val="0"/>
              <w:marRight w:val="0"/>
              <w:marTop w:val="0"/>
              <w:marBottom w:val="0"/>
              <w:divBdr>
                <w:top w:val="none" w:sz="0" w:space="0" w:color="auto"/>
                <w:left w:val="none" w:sz="0" w:space="0" w:color="auto"/>
                <w:bottom w:val="none" w:sz="0" w:space="0" w:color="auto"/>
                <w:right w:val="none" w:sz="0" w:space="0" w:color="auto"/>
              </w:divBdr>
            </w:div>
            <w:div w:id="1883445234">
              <w:marLeft w:val="0"/>
              <w:marRight w:val="0"/>
              <w:marTop w:val="0"/>
              <w:marBottom w:val="0"/>
              <w:divBdr>
                <w:top w:val="none" w:sz="0" w:space="0" w:color="auto"/>
                <w:left w:val="none" w:sz="0" w:space="0" w:color="auto"/>
                <w:bottom w:val="none" w:sz="0" w:space="0" w:color="auto"/>
                <w:right w:val="none" w:sz="0" w:space="0" w:color="auto"/>
              </w:divBdr>
            </w:div>
            <w:div w:id="1061715096">
              <w:marLeft w:val="0"/>
              <w:marRight w:val="0"/>
              <w:marTop w:val="0"/>
              <w:marBottom w:val="0"/>
              <w:divBdr>
                <w:top w:val="none" w:sz="0" w:space="0" w:color="auto"/>
                <w:left w:val="none" w:sz="0" w:space="0" w:color="auto"/>
                <w:bottom w:val="none" w:sz="0" w:space="0" w:color="auto"/>
                <w:right w:val="none" w:sz="0" w:space="0" w:color="auto"/>
              </w:divBdr>
            </w:div>
            <w:div w:id="1963419231">
              <w:marLeft w:val="0"/>
              <w:marRight w:val="0"/>
              <w:marTop w:val="0"/>
              <w:marBottom w:val="0"/>
              <w:divBdr>
                <w:top w:val="none" w:sz="0" w:space="0" w:color="auto"/>
                <w:left w:val="none" w:sz="0" w:space="0" w:color="auto"/>
                <w:bottom w:val="none" w:sz="0" w:space="0" w:color="auto"/>
                <w:right w:val="none" w:sz="0" w:space="0" w:color="auto"/>
              </w:divBdr>
            </w:div>
            <w:div w:id="2097626700">
              <w:marLeft w:val="0"/>
              <w:marRight w:val="0"/>
              <w:marTop w:val="0"/>
              <w:marBottom w:val="0"/>
              <w:divBdr>
                <w:top w:val="none" w:sz="0" w:space="0" w:color="auto"/>
                <w:left w:val="none" w:sz="0" w:space="0" w:color="auto"/>
                <w:bottom w:val="none" w:sz="0" w:space="0" w:color="auto"/>
                <w:right w:val="none" w:sz="0" w:space="0" w:color="auto"/>
              </w:divBdr>
            </w:div>
            <w:div w:id="240870323">
              <w:marLeft w:val="0"/>
              <w:marRight w:val="0"/>
              <w:marTop w:val="0"/>
              <w:marBottom w:val="0"/>
              <w:divBdr>
                <w:top w:val="none" w:sz="0" w:space="0" w:color="auto"/>
                <w:left w:val="none" w:sz="0" w:space="0" w:color="auto"/>
                <w:bottom w:val="none" w:sz="0" w:space="0" w:color="auto"/>
                <w:right w:val="none" w:sz="0" w:space="0" w:color="auto"/>
              </w:divBdr>
            </w:div>
            <w:div w:id="2011789326">
              <w:marLeft w:val="0"/>
              <w:marRight w:val="0"/>
              <w:marTop w:val="0"/>
              <w:marBottom w:val="0"/>
              <w:divBdr>
                <w:top w:val="none" w:sz="0" w:space="0" w:color="auto"/>
                <w:left w:val="none" w:sz="0" w:space="0" w:color="auto"/>
                <w:bottom w:val="none" w:sz="0" w:space="0" w:color="auto"/>
                <w:right w:val="none" w:sz="0" w:space="0" w:color="auto"/>
              </w:divBdr>
            </w:div>
            <w:div w:id="1501772566">
              <w:marLeft w:val="0"/>
              <w:marRight w:val="0"/>
              <w:marTop w:val="0"/>
              <w:marBottom w:val="0"/>
              <w:divBdr>
                <w:top w:val="none" w:sz="0" w:space="0" w:color="auto"/>
                <w:left w:val="none" w:sz="0" w:space="0" w:color="auto"/>
                <w:bottom w:val="none" w:sz="0" w:space="0" w:color="auto"/>
                <w:right w:val="none" w:sz="0" w:space="0" w:color="auto"/>
              </w:divBdr>
            </w:div>
            <w:div w:id="1405225583">
              <w:marLeft w:val="0"/>
              <w:marRight w:val="0"/>
              <w:marTop w:val="0"/>
              <w:marBottom w:val="0"/>
              <w:divBdr>
                <w:top w:val="none" w:sz="0" w:space="0" w:color="auto"/>
                <w:left w:val="none" w:sz="0" w:space="0" w:color="auto"/>
                <w:bottom w:val="none" w:sz="0" w:space="0" w:color="auto"/>
                <w:right w:val="none" w:sz="0" w:space="0" w:color="auto"/>
              </w:divBdr>
            </w:div>
            <w:div w:id="1612856664">
              <w:marLeft w:val="0"/>
              <w:marRight w:val="0"/>
              <w:marTop w:val="0"/>
              <w:marBottom w:val="0"/>
              <w:divBdr>
                <w:top w:val="none" w:sz="0" w:space="0" w:color="auto"/>
                <w:left w:val="none" w:sz="0" w:space="0" w:color="auto"/>
                <w:bottom w:val="none" w:sz="0" w:space="0" w:color="auto"/>
                <w:right w:val="none" w:sz="0" w:space="0" w:color="auto"/>
              </w:divBdr>
            </w:div>
            <w:div w:id="1790583736">
              <w:marLeft w:val="0"/>
              <w:marRight w:val="0"/>
              <w:marTop w:val="0"/>
              <w:marBottom w:val="0"/>
              <w:divBdr>
                <w:top w:val="none" w:sz="0" w:space="0" w:color="auto"/>
                <w:left w:val="none" w:sz="0" w:space="0" w:color="auto"/>
                <w:bottom w:val="none" w:sz="0" w:space="0" w:color="auto"/>
                <w:right w:val="none" w:sz="0" w:space="0" w:color="auto"/>
              </w:divBdr>
            </w:div>
            <w:div w:id="1449204974">
              <w:marLeft w:val="0"/>
              <w:marRight w:val="0"/>
              <w:marTop w:val="0"/>
              <w:marBottom w:val="0"/>
              <w:divBdr>
                <w:top w:val="none" w:sz="0" w:space="0" w:color="auto"/>
                <w:left w:val="none" w:sz="0" w:space="0" w:color="auto"/>
                <w:bottom w:val="none" w:sz="0" w:space="0" w:color="auto"/>
                <w:right w:val="none" w:sz="0" w:space="0" w:color="auto"/>
              </w:divBdr>
            </w:div>
            <w:div w:id="19997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25653">
      <w:bodyDiv w:val="1"/>
      <w:marLeft w:val="0"/>
      <w:marRight w:val="0"/>
      <w:marTop w:val="0"/>
      <w:marBottom w:val="0"/>
      <w:divBdr>
        <w:top w:val="none" w:sz="0" w:space="0" w:color="auto"/>
        <w:left w:val="none" w:sz="0" w:space="0" w:color="auto"/>
        <w:bottom w:val="none" w:sz="0" w:space="0" w:color="auto"/>
        <w:right w:val="none" w:sz="0" w:space="0" w:color="auto"/>
      </w:divBdr>
    </w:div>
    <w:div w:id="1276596673">
      <w:bodyDiv w:val="1"/>
      <w:marLeft w:val="0"/>
      <w:marRight w:val="0"/>
      <w:marTop w:val="0"/>
      <w:marBottom w:val="0"/>
      <w:divBdr>
        <w:top w:val="none" w:sz="0" w:space="0" w:color="auto"/>
        <w:left w:val="none" w:sz="0" w:space="0" w:color="auto"/>
        <w:bottom w:val="none" w:sz="0" w:space="0" w:color="auto"/>
        <w:right w:val="none" w:sz="0" w:space="0" w:color="auto"/>
      </w:divBdr>
    </w:div>
    <w:div w:id="1283413708">
      <w:bodyDiv w:val="1"/>
      <w:marLeft w:val="0"/>
      <w:marRight w:val="0"/>
      <w:marTop w:val="0"/>
      <w:marBottom w:val="0"/>
      <w:divBdr>
        <w:top w:val="none" w:sz="0" w:space="0" w:color="auto"/>
        <w:left w:val="none" w:sz="0" w:space="0" w:color="auto"/>
        <w:bottom w:val="none" w:sz="0" w:space="0" w:color="auto"/>
        <w:right w:val="none" w:sz="0" w:space="0" w:color="auto"/>
      </w:divBdr>
      <w:divsChild>
        <w:div w:id="1182007778">
          <w:marLeft w:val="0"/>
          <w:marRight w:val="0"/>
          <w:marTop w:val="0"/>
          <w:marBottom w:val="0"/>
          <w:divBdr>
            <w:top w:val="none" w:sz="0" w:space="0" w:color="auto"/>
            <w:left w:val="none" w:sz="0" w:space="0" w:color="auto"/>
            <w:bottom w:val="none" w:sz="0" w:space="0" w:color="auto"/>
            <w:right w:val="none" w:sz="0" w:space="0" w:color="auto"/>
          </w:divBdr>
          <w:divsChild>
            <w:div w:id="1317879570">
              <w:marLeft w:val="0"/>
              <w:marRight w:val="0"/>
              <w:marTop w:val="0"/>
              <w:marBottom w:val="0"/>
              <w:divBdr>
                <w:top w:val="none" w:sz="0" w:space="0" w:color="auto"/>
                <w:left w:val="none" w:sz="0" w:space="0" w:color="auto"/>
                <w:bottom w:val="none" w:sz="0" w:space="0" w:color="auto"/>
                <w:right w:val="none" w:sz="0" w:space="0" w:color="auto"/>
              </w:divBdr>
            </w:div>
            <w:div w:id="961115544">
              <w:marLeft w:val="0"/>
              <w:marRight w:val="0"/>
              <w:marTop w:val="0"/>
              <w:marBottom w:val="0"/>
              <w:divBdr>
                <w:top w:val="none" w:sz="0" w:space="0" w:color="auto"/>
                <w:left w:val="none" w:sz="0" w:space="0" w:color="auto"/>
                <w:bottom w:val="none" w:sz="0" w:space="0" w:color="auto"/>
                <w:right w:val="none" w:sz="0" w:space="0" w:color="auto"/>
              </w:divBdr>
            </w:div>
            <w:div w:id="1769500020">
              <w:marLeft w:val="0"/>
              <w:marRight w:val="0"/>
              <w:marTop w:val="0"/>
              <w:marBottom w:val="0"/>
              <w:divBdr>
                <w:top w:val="none" w:sz="0" w:space="0" w:color="auto"/>
                <w:left w:val="none" w:sz="0" w:space="0" w:color="auto"/>
                <w:bottom w:val="none" w:sz="0" w:space="0" w:color="auto"/>
                <w:right w:val="none" w:sz="0" w:space="0" w:color="auto"/>
              </w:divBdr>
            </w:div>
            <w:div w:id="351495729">
              <w:marLeft w:val="0"/>
              <w:marRight w:val="0"/>
              <w:marTop w:val="0"/>
              <w:marBottom w:val="0"/>
              <w:divBdr>
                <w:top w:val="none" w:sz="0" w:space="0" w:color="auto"/>
                <w:left w:val="none" w:sz="0" w:space="0" w:color="auto"/>
                <w:bottom w:val="none" w:sz="0" w:space="0" w:color="auto"/>
                <w:right w:val="none" w:sz="0" w:space="0" w:color="auto"/>
              </w:divBdr>
            </w:div>
            <w:div w:id="50227862">
              <w:marLeft w:val="0"/>
              <w:marRight w:val="0"/>
              <w:marTop w:val="0"/>
              <w:marBottom w:val="0"/>
              <w:divBdr>
                <w:top w:val="none" w:sz="0" w:space="0" w:color="auto"/>
                <w:left w:val="none" w:sz="0" w:space="0" w:color="auto"/>
                <w:bottom w:val="none" w:sz="0" w:space="0" w:color="auto"/>
                <w:right w:val="none" w:sz="0" w:space="0" w:color="auto"/>
              </w:divBdr>
            </w:div>
            <w:div w:id="495153881">
              <w:marLeft w:val="0"/>
              <w:marRight w:val="0"/>
              <w:marTop w:val="0"/>
              <w:marBottom w:val="0"/>
              <w:divBdr>
                <w:top w:val="none" w:sz="0" w:space="0" w:color="auto"/>
                <w:left w:val="none" w:sz="0" w:space="0" w:color="auto"/>
                <w:bottom w:val="none" w:sz="0" w:space="0" w:color="auto"/>
                <w:right w:val="none" w:sz="0" w:space="0" w:color="auto"/>
              </w:divBdr>
            </w:div>
            <w:div w:id="631056396">
              <w:marLeft w:val="0"/>
              <w:marRight w:val="0"/>
              <w:marTop w:val="0"/>
              <w:marBottom w:val="0"/>
              <w:divBdr>
                <w:top w:val="none" w:sz="0" w:space="0" w:color="auto"/>
                <w:left w:val="none" w:sz="0" w:space="0" w:color="auto"/>
                <w:bottom w:val="none" w:sz="0" w:space="0" w:color="auto"/>
                <w:right w:val="none" w:sz="0" w:space="0" w:color="auto"/>
              </w:divBdr>
            </w:div>
            <w:div w:id="1920170935">
              <w:marLeft w:val="0"/>
              <w:marRight w:val="0"/>
              <w:marTop w:val="0"/>
              <w:marBottom w:val="0"/>
              <w:divBdr>
                <w:top w:val="none" w:sz="0" w:space="0" w:color="auto"/>
                <w:left w:val="none" w:sz="0" w:space="0" w:color="auto"/>
                <w:bottom w:val="none" w:sz="0" w:space="0" w:color="auto"/>
                <w:right w:val="none" w:sz="0" w:space="0" w:color="auto"/>
              </w:divBdr>
            </w:div>
            <w:div w:id="1245721798">
              <w:marLeft w:val="0"/>
              <w:marRight w:val="0"/>
              <w:marTop w:val="0"/>
              <w:marBottom w:val="0"/>
              <w:divBdr>
                <w:top w:val="none" w:sz="0" w:space="0" w:color="auto"/>
                <w:left w:val="none" w:sz="0" w:space="0" w:color="auto"/>
                <w:bottom w:val="none" w:sz="0" w:space="0" w:color="auto"/>
                <w:right w:val="none" w:sz="0" w:space="0" w:color="auto"/>
              </w:divBdr>
            </w:div>
            <w:div w:id="932014845">
              <w:marLeft w:val="0"/>
              <w:marRight w:val="0"/>
              <w:marTop w:val="0"/>
              <w:marBottom w:val="0"/>
              <w:divBdr>
                <w:top w:val="none" w:sz="0" w:space="0" w:color="auto"/>
                <w:left w:val="none" w:sz="0" w:space="0" w:color="auto"/>
                <w:bottom w:val="none" w:sz="0" w:space="0" w:color="auto"/>
                <w:right w:val="none" w:sz="0" w:space="0" w:color="auto"/>
              </w:divBdr>
            </w:div>
            <w:div w:id="218631230">
              <w:marLeft w:val="0"/>
              <w:marRight w:val="0"/>
              <w:marTop w:val="0"/>
              <w:marBottom w:val="0"/>
              <w:divBdr>
                <w:top w:val="none" w:sz="0" w:space="0" w:color="auto"/>
                <w:left w:val="none" w:sz="0" w:space="0" w:color="auto"/>
                <w:bottom w:val="none" w:sz="0" w:space="0" w:color="auto"/>
                <w:right w:val="none" w:sz="0" w:space="0" w:color="auto"/>
              </w:divBdr>
            </w:div>
            <w:div w:id="1134448478">
              <w:marLeft w:val="0"/>
              <w:marRight w:val="0"/>
              <w:marTop w:val="0"/>
              <w:marBottom w:val="0"/>
              <w:divBdr>
                <w:top w:val="none" w:sz="0" w:space="0" w:color="auto"/>
                <w:left w:val="none" w:sz="0" w:space="0" w:color="auto"/>
                <w:bottom w:val="none" w:sz="0" w:space="0" w:color="auto"/>
                <w:right w:val="none" w:sz="0" w:space="0" w:color="auto"/>
              </w:divBdr>
            </w:div>
            <w:div w:id="1929725141">
              <w:marLeft w:val="0"/>
              <w:marRight w:val="0"/>
              <w:marTop w:val="0"/>
              <w:marBottom w:val="0"/>
              <w:divBdr>
                <w:top w:val="none" w:sz="0" w:space="0" w:color="auto"/>
                <w:left w:val="none" w:sz="0" w:space="0" w:color="auto"/>
                <w:bottom w:val="none" w:sz="0" w:space="0" w:color="auto"/>
                <w:right w:val="none" w:sz="0" w:space="0" w:color="auto"/>
              </w:divBdr>
            </w:div>
            <w:div w:id="972904112">
              <w:marLeft w:val="0"/>
              <w:marRight w:val="0"/>
              <w:marTop w:val="0"/>
              <w:marBottom w:val="0"/>
              <w:divBdr>
                <w:top w:val="none" w:sz="0" w:space="0" w:color="auto"/>
                <w:left w:val="none" w:sz="0" w:space="0" w:color="auto"/>
                <w:bottom w:val="none" w:sz="0" w:space="0" w:color="auto"/>
                <w:right w:val="none" w:sz="0" w:space="0" w:color="auto"/>
              </w:divBdr>
            </w:div>
            <w:div w:id="1186401918">
              <w:marLeft w:val="0"/>
              <w:marRight w:val="0"/>
              <w:marTop w:val="0"/>
              <w:marBottom w:val="0"/>
              <w:divBdr>
                <w:top w:val="none" w:sz="0" w:space="0" w:color="auto"/>
                <w:left w:val="none" w:sz="0" w:space="0" w:color="auto"/>
                <w:bottom w:val="none" w:sz="0" w:space="0" w:color="auto"/>
                <w:right w:val="none" w:sz="0" w:space="0" w:color="auto"/>
              </w:divBdr>
            </w:div>
            <w:div w:id="375202918">
              <w:marLeft w:val="0"/>
              <w:marRight w:val="0"/>
              <w:marTop w:val="0"/>
              <w:marBottom w:val="0"/>
              <w:divBdr>
                <w:top w:val="none" w:sz="0" w:space="0" w:color="auto"/>
                <w:left w:val="none" w:sz="0" w:space="0" w:color="auto"/>
                <w:bottom w:val="none" w:sz="0" w:space="0" w:color="auto"/>
                <w:right w:val="none" w:sz="0" w:space="0" w:color="auto"/>
              </w:divBdr>
            </w:div>
            <w:div w:id="2092853553">
              <w:marLeft w:val="0"/>
              <w:marRight w:val="0"/>
              <w:marTop w:val="0"/>
              <w:marBottom w:val="0"/>
              <w:divBdr>
                <w:top w:val="none" w:sz="0" w:space="0" w:color="auto"/>
                <w:left w:val="none" w:sz="0" w:space="0" w:color="auto"/>
                <w:bottom w:val="none" w:sz="0" w:space="0" w:color="auto"/>
                <w:right w:val="none" w:sz="0" w:space="0" w:color="auto"/>
              </w:divBdr>
            </w:div>
            <w:div w:id="925769014">
              <w:marLeft w:val="0"/>
              <w:marRight w:val="0"/>
              <w:marTop w:val="0"/>
              <w:marBottom w:val="0"/>
              <w:divBdr>
                <w:top w:val="none" w:sz="0" w:space="0" w:color="auto"/>
                <w:left w:val="none" w:sz="0" w:space="0" w:color="auto"/>
                <w:bottom w:val="none" w:sz="0" w:space="0" w:color="auto"/>
                <w:right w:val="none" w:sz="0" w:space="0" w:color="auto"/>
              </w:divBdr>
            </w:div>
            <w:div w:id="731150210">
              <w:marLeft w:val="0"/>
              <w:marRight w:val="0"/>
              <w:marTop w:val="0"/>
              <w:marBottom w:val="0"/>
              <w:divBdr>
                <w:top w:val="none" w:sz="0" w:space="0" w:color="auto"/>
                <w:left w:val="none" w:sz="0" w:space="0" w:color="auto"/>
                <w:bottom w:val="none" w:sz="0" w:space="0" w:color="auto"/>
                <w:right w:val="none" w:sz="0" w:space="0" w:color="auto"/>
              </w:divBdr>
            </w:div>
            <w:div w:id="1383872478">
              <w:marLeft w:val="0"/>
              <w:marRight w:val="0"/>
              <w:marTop w:val="0"/>
              <w:marBottom w:val="0"/>
              <w:divBdr>
                <w:top w:val="none" w:sz="0" w:space="0" w:color="auto"/>
                <w:left w:val="none" w:sz="0" w:space="0" w:color="auto"/>
                <w:bottom w:val="none" w:sz="0" w:space="0" w:color="auto"/>
                <w:right w:val="none" w:sz="0" w:space="0" w:color="auto"/>
              </w:divBdr>
            </w:div>
            <w:div w:id="1522626725">
              <w:marLeft w:val="0"/>
              <w:marRight w:val="0"/>
              <w:marTop w:val="0"/>
              <w:marBottom w:val="0"/>
              <w:divBdr>
                <w:top w:val="none" w:sz="0" w:space="0" w:color="auto"/>
                <w:left w:val="none" w:sz="0" w:space="0" w:color="auto"/>
                <w:bottom w:val="none" w:sz="0" w:space="0" w:color="auto"/>
                <w:right w:val="none" w:sz="0" w:space="0" w:color="auto"/>
              </w:divBdr>
            </w:div>
            <w:div w:id="455568041">
              <w:marLeft w:val="0"/>
              <w:marRight w:val="0"/>
              <w:marTop w:val="0"/>
              <w:marBottom w:val="0"/>
              <w:divBdr>
                <w:top w:val="none" w:sz="0" w:space="0" w:color="auto"/>
                <w:left w:val="none" w:sz="0" w:space="0" w:color="auto"/>
                <w:bottom w:val="none" w:sz="0" w:space="0" w:color="auto"/>
                <w:right w:val="none" w:sz="0" w:space="0" w:color="auto"/>
              </w:divBdr>
            </w:div>
            <w:div w:id="123162723">
              <w:marLeft w:val="0"/>
              <w:marRight w:val="0"/>
              <w:marTop w:val="0"/>
              <w:marBottom w:val="0"/>
              <w:divBdr>
                <w:top w:val="none" w:sz="0" w:space="0" w:color="auto"/>
                <w:left w:val="none" w:sz="0" w:space="0" w:color="auto"/>
                <w:bottom w:val="none" w:sz="0" w:space="0" w:color="auto"/>
                <w:right w:val="none" w:sz="0" w:space="0" w:color="auto"/>
              </w:divBdr>
            </w:div>
            <w:div w:id="150099450">
              <w:marLeft w:val="0"/>
              <w:marRight w:val="0"/>
              <w:marTop w:val="0"/>
              <w:marBottom w:val="0"/>
              <w:divBdr>
                <w:top w:val="none" w:sz="0" w:space="0" w:color="auto"/>
                <w:left w:val="none" w:sz="0" w:space="0" w:color="auto"/>
                <w:bottom w:val="none" w:sz="0" w:space="0" w:color="auto"/>
                <w:right w:val="none" w:sz="0" w:space="0" w:color="auto"/>
              </w:divBdr>
            </w:div>
            <w:div w:id="1954169463">
              <w:marLeft w:val="0"/>
              <w:marRight w:val="0"/>
              <w:marTop w:val="0"/>
              <w:marBottom w:val="0"/>
              <w:divBdr>
                <w:top w:val="none" w:sz="0" w:space="0" w:color="auto"/>
                <w:left w:val="none" w:sz="0" w:space="0" w:color="auto"/>
                <w:bottom w:val="none" w:sz="0" w:space="0" w:color="auto"/>
                <w:right w:val="none" w:sz="0" w:space="0" w:color="auto"/>
              </w:divBdr>
            </w:div>
            <w:div w:id="1908608448">
              <w:marLeft w:val="0"/>
              <w:marRight w:val="0"/>
              <w:marTop w:val="0"/>
              <w:marBottom w:val="0"/>
              <w:divBdr>
                <w:top w:val="none" w:sz="0" w:space="0" w:color="auto"/>
                <w:left w:val="none" w:sz="0" w:space="0" w:color="auto"/>
                <w:bottom w:val="none" w:sz="0" w:space="0" w:color="auto"/>
                <w:right w:val="none" w:sz="0" w:space="0" w:color="auto"/>
              </w:divBdr>
            </w:div>
            <w:div w:id="151994993">
              <w:marLeft w:val="0"/>
              <w:marRight w:val="0"/>
              <w:marTop w:val="0"/>
              <w:marBottom w:val="0"/>
              <w:divBdr>
                <w:top w:val="none" w:sz="0" w:space="0" w:color="auto"/>
                <w:left w:val="none" w:sz="0" w:space="0" w:color="auto"/>
                <w:bottom w:val="none" w:sz="0" w:space="0" w:color="auto"/>
                <w:right w:val="none" w:sz="0" w:space="0" w:color="auto"/>
              </w:divBdr>
            </w:div>
            <w:div w:id="1995335845">
              <w:marLeft w:val="0"/>
              <w:marRight w:val="0"/>
              <w:marTop w:val="0"/>
              <w:marBottom w:val="0"/>
              <w:divBdr>
                <w:top w:val="none" w:sz="0" w:space="0" w:color="auto"/>
                <w:left w:val="none" w:sz="0" w:space="0" w:color="auto"/>
                <w:bottom w:val="none" w:sz="0" w:space="0" w:color="auto"/>
                <w:right w:val="none" w:sz="0" w:space="0" w:color="auto"/>
              </w:divBdr>
            </w:div>
            <w:div w:id="685059260">
              <w:marLeft w:val="0"/>
              <w:marRight w:val="0"/>
              <w:marTop w:val="0"/>
              <w:marBottom w:val="0"/>
              <w:divBdr>
                <w:top w:val="none" w:sz="0" w:space="0" w:color="auto"/>
                <w:left w:val="none" w:sz="0" w:space="0" w:color="auto"/>
                <w:bottom w:val="none" w:sz="0" w:space="0" w:color="auto"/>
                <w:right w:val="none" w:sz="0" w:space="0" w:color="auto"/>
              </w:divBdr>
            </w:div>
            <w:div w:id="1295674448">
              <w:marLeft w:val="0"/>
              <w:marRight w:val="0"/>
              <w:marTop w:val="0"/>
              <w:marBottom w:val="0"/>
              <w:divBdr>
                <w:top w:val="none" w:sz="0" w:space="0" w:color="auto"/>
                <w:left w:val="none" w:sz="0" w:space="0" w:color="auto"/>
                <w:bottom w:val="none" w:sz="0" w:space="0" w:color="auto"/>
                <w:right w:val="none" w:sz="0" w:space="0" w:color="auto"/>
              </w:divBdr>
            </w:div>
            <w:div w:id="1448087246">
              <w:marLeft w:val="0"/>
              <w:marRight w:val="0"/>
              <w:marTop w:val="0"/>
              <w:marBottom w:val="0"/>
              <w:divBdr>
                <w:top w:val="none" w:sz="0" w:space="0" w:color="auto"/>
                <w:left w:val="none" w:sz="0" w:space="0" w:color="auto"/>
                <w:bottom w:val="none" w:sz="0" w:space="0" w:color="auto"/>
                <w:right w:val="none" w:sz="0" w:space="0" w:color="auto"/>
              </w:divBdr>
            </w:div>
            <w:div w:id="1980963582">
              <w:marLeft w:val="0"/>
              <w:marRight w:val="0"/>
              <w:marTop w:val="0"/>
              <w:marBottom w:val="0"/>
              <w:divBdr>
                <w:top w:val="none" w:sz="0" w:space="0" w:color="auto"/>
                <w:left w:val="none" w:sz="0" w:space="0" w:color="auto"/>
                <w:bottom w:val="none" w:sz="0" w:space="0" w:color="auto"/>
                <w:right w:val="none" w:sz="0" w:space="0" w:color="auto"/>
              </w:divBdr>
            </w:div>
            <w:div w:id="381828771">
              <w:marLeft w:val="0"/>
              <w:marRight w:val="0"/>
              <w:marTop w:val="0"/>
              <w:marBottom w:val="0"/>
              <w:divBdr>
                <w:top w:val="none" w:sz="0" w:space="0" w:color="auto"/>
                <w:left w:val="none" w:sz="0" w:space="0" w:color="auto"/>
                <w:bottom w:val="none" w:sz="0" w:space="0" w:color="auto"/>
                <w:right w:val="none" w:sz="0" w:space="0" w:color="auto"/>
              </w:divBdr>
            </w:div>
            <w:div w:id="1757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7581">
      <w:bodyDiv w:val="1"/>
      <w:marLeft w:val="0"/>
      <w:marRight w:val="0"/>
      <w:marTop w:val="0"/>
      <w:marBottom w:val="0"/>
      <w:divBdr>
        <w:top w:val="none" w:sz="0" w:space="0" w:color="auto"/>
        <w:left w:val="none" w:sz="0" w:space="0" w:color="auto"/>
        <w:bottom w:val="none" w:sz="0" w:space="0" w:color="auto"/>
        <w:right w:val="none" w:sz="0" w:space="0" w:color="auto"/>
      </w:divBdr>
      <w:divsChild>
        <w:div w:id="1731493145">
          <w:marLeft w:val="0"/>
          <w:marRight w:val="0"/>
          <w:marTop w:val="0"/>
          <w:marBottom w:val="0"/>
          <w:divBdr>
            <w:top w:val="none" w:sz="0" w:space="0" w:color="auto"/>
            <w:left w:val="none" w:sz="0" w:space="0" w:color="auto"/>
            <w:bottom w:val="none" w:sz="0" w:space="0" w:color="auto"/>
            <w:right w:val="none" w:sz="0" w:space="0" w:color="auto"/>
          </w:divBdr>
          <w:divsChild>
            <w:div w:id="999583129">
              <w:marLeft w:val="0"/>
              <w:marRight w:val="0"/>
              <w:marTop w:val="0"/>
              <w:marBottom w:val="0"/>
              <w:divBdr>
                <w:top w:val="none" w:sz="0" w:space="0" w:color="auto"/>
                <w:left w:val="none" w:sz="0" w:space="0" w:color="auto"/>
                <w:bottom w:val="none" w:sz="0" w:space="0" w:color="auto"/>
                <w:right w:val="none" w:sz="0" w:space="0" w:color="auto"/>
              </w:divBdr>
            </w:div>
            <w:div w:id="900677411">
              <w:marLeft w:val="0"/>
              <w:marRight w:val="0"/>
              <w:marTop w:val="0"/>
              <w:marBottom w:val="0"/>
              <w:divBdr>
                <w:top w:val="none" w:sz="0" w:space="0" w:color="auto"/>
                <w:left w:val="none" w:sz="0" w:space="0" w:color="auto"/>
                <w:bottom w:val="none" w:sz="0" w:space="0" w:color="auto"/>
                <w:right w:val="none" w:sz="0" w:space="0" w:color="auto"/>
              </w:divBdr>
            </w:div>
            <w:div w:id="1155603875">
              <w:marLeft w:val="0"/>
              <w:marRight w:val="0"/>
              <w:marTop w:val="0"/>
              <w:marBottom w:val="0"/>
              <w:divBdr>
                <w:top w:val="none" w:sz="0" w:space="0" w:color="auto"/>
                <w:left w:val="none" w:sz="0" w:space="0" w:color="auto"/>
                <w:bottom w:val="none" w:sz="0" w:space="0" w:color="auto"/>
                <w:right w:val="none" w:sz="0" w:space="0" w:color="auto"/>
              </w:divBdr>
            </w:div>
            <w:div w:id="172307454">
              <w:marLeft w:val="0"/>
              <w:marRight w:val="0"/>
              <w:marTop w:val="0"/>
              <w:marBottom w:val="0"/>
              <w:divBdr>
                <w:top w:val="none" w:sz="0" w:space="0" w:color="auto"/>
                <w:left w:val="none" w:sz="0" w:space="0" w:color="auto"/>
                <w:bottom w:val="none" w:sz="0" w:space="0" w:color="auto"/>
                <w:right w:val="none" w:sz="0" w:space="0" w:color="auto"/>
              </w:divBdr>
            </w:div>
            <w:div w:id="1044674135">
              <w:marLeft w:val="0"/>
              <w:marRight w:val="0"/>
              <w:marTop w:val="0"/>
              <w:marBottom w:val="0"/>
              <w:divBdr>
                <w:top w:val="none" w:sz="0" w:space="0" w:color="auto"/>
                <w:left w:val="none" w:sz="0" w:space="0" w:color="auto"/>
                <w:bottom w:val="none" w:sz="0" w:space="0" w:color="auto"/>
                <w:right w:val="none" w:sz="0" w:space="0" w:color="auto"/>
              </w:divBdr>
            </w:div>
            <w:div w:id="188834642">
              <w:marLeft w:val="0"/>
              <w:marRight w:val="0"/>
              <w:marTop w:val="0"/>
              <w:marBottom w:val="0"/>
              <w:divBdr>
                <w:top w:val="none" w:sz="0" w:space="0" w:color="auto"/>
                <w:left w:val="none" w:sz="0" w:space="0" w:color="auto"/>
                <w:bottom w:val="none" w:sz="0" w:space="0" w:color="auto"/>
                <w:right w:val="none" w:sz="0" w:space="0" w:color="auto"/>
              </w:divBdr>
            </w:div>
            <w:div w:id="1893232251">
              <w:marLeft w:val="0"/>
              <w:marRight w:val="0"/>
              <w:marTop w:val="0"/>
              <w:marBottom w:val="0"/>
              <w:divBdr>
                <w:top w:val="none" w:sz="0" w:space="0" w:color="auto"/>
                <w:left w:val="none" w:sz="0" w:space="0" w:color="auto"/>
                <w:bottom w:val="none" w:sz="0" w:space="0" w:color="auto"/>
                <w:right w:val="none" w:sz="0" w:space="0" w:color="auto"/>
              </w:divBdr>
            </w:div>
            <w:div w:id="2116243026">
              <w:marLeft w:val="0"/>
              <w:marRight w:val="0"/>
              <w:marTop w:val="0"/>
              <w:marBottom w:val="0"/>
              <w:divBdr>
                <w:top w:val="none" w:sz="0" w:space="0" w:color="auto"/>
                <w:left w:val="none" w:sz="0" w:space="0" w:color="auto"/>
                <w:bottom w:val="none" w:sz="0" w:space="0" w:color="auto"/>
                <w:right w:val="none" w:sz="0" w:space="0" w:color="auto"/>
              </w:divBdr>
            </w:div>
            <w:div w:id="1116292914">
              <w:marLeft w:val="0"/>
              <w:marRight w:val="0"/>
              <w:marTop w:val="0"/>
              <w:marBottom w:val="0"/>
              <w:divBdr>
                <w:top w:val="none" w:sz="0" w:space="0" w:color="auto"/>
                <w:left w:val="none" w:sz="0" w:space="0" w:color="auto"/>
                <w:bottom w:val="none" w:sz="0" w:space="0" w:color="auto"/>
                <w:right w:val="none" w:sz="0" w:space="0" w:color="auto"/>
              </w:divBdr>
            </w:div>
            <w:div w:id="1839341566">
              <w:marLeft w:val="0"/>
              <w:marRight w:val="0"/>
              <w:marTop w:val="0"/>
              <w:marBottom w:val="0"/>
              <w:divBdr>
                <w:top w:val="none" w:sz="0" w:space="0" w:color="auto"/>
                <w:left w:val="none" w:sz="0" w:space="0" w:color="auto"/>
                <w:bottom w:val="none" w:sz="0" w:space="0" w:color="auto"/>
                <w:right w:val="none" w:sz="0" w:space="0" w:color="auto"/>
              </w:divBdr>
            </w:div>
            <w:div w:id="1895579700">
              <w:marLeft w:val="0"/>
              <w:marRight w:val="0"/>
              <w:marTop w:val="0"/>
              <w:marBottom w:val="0"/>
              <w:divBdr>
                <w:top w:val="none" w:sz="0" w:space="0" w:color="auto"/>
                <w:left w:val="none" w:sz="0" w:space="0" w:color="auto"/>
                <w:bottom w:val="none" w:sz="0" w:space="0" w:color="auto"/>
                <w:right w:val="none" w:sz="0" w:space="0" w:color="auto"/>
              </w:divBdr>
            </w:div>
            <w:div w:id="622541032">
              <w:marLeft w:val="0"/>
              <w:marRight w:val="0"/>
              <w:marTop w:val="0"/>
              <w:marBottom w:val="0"/>
              <w:divBdr>
                <w:top w:val="none" w:sz="0" w:space="0" w:color="auto"/>
                <w:left w:val="none" w:sz="0" w:space="0" w:color="auto"/>
                <w:bottom w:val="none" w:sz="0" w:space="0" w:color="auto"/>
                <w:right w:val="none" w:sz="0" w:space="0" w:color="auto"/>
              </w:divBdr>
            </w:div>
            <w:div w:id="921256904">
              <w:marLeft w:val="0"/>
              <w:marRight w:val="0"/>
              <w:marTop w:val="0"/>
              <w:marBottom w:val="0"/>
              <w:divBdr>
                <w:top w:val="none" w:sz="0" w:space="0" w:color="auto"/>
                <w:left w:val="none" w:sz="0" w:space="0" w:color="auto"/>
                <w:bottom w:val="none" w:sz="0" w:space="0" w:color="auto"/>
                <w:right w:val="none" w:sz="0" w:space="0" w:color="auto"/>
              </w:divBdr>
            </w:div>
            <w:div w:id="1678730894">
              <w:marLeft w:val="0"/>
              <w:marRight w:val="0"/>
              <w:marTop w:val="0"/>
              <w:marBottom w:val="0"/>
              <w:divBdr>
                <w:top w:val="none" w:sz="0" w:space="0" w:color="auto"/>
                <w:left w:val="none" w:sz="0" w:space="0" w:color="auto"/>
                <w:bottom w:val="none" w:sz="0" w:space="0" w:color="auto"/>
                <w:right w:val="none" w:sz="0" w:space="0" w:color="auto"/>
              </w:divBdr>
            </w:div>
            <w:div w:id="215169444">
              <w:marLeft w:val="0"/>
              <w:marRight w:val="0"/>
              <w:marTop w:val="0"/>
              <w:marBottom w:val="0"/>
              <w:divBdr>
                <w:top w:val="none" w:sz="0" w:space="0" w:color="auto"/>
                <w:left w:val="none" w:sz="0" w:space="0" w:color="auto"/>
                <w:bottom w:val="none" w:sz="0" w:space="0" w:color="auto"/>
                <w:right w:val="none" w:sz="0" w:space="0" w:color="auto"/>
              </w:divBdr>
            </w:div>
            <w:div w:id="1648196476">
              <w:marLeft w:val="0"/>
              <w:marRight w:val="0"/>
              <w:marTop w:val="0"/>
              <w:marBottom w:val="0"/>
              <w:divBdr>
                <w:top w:val="none" w:sz="0" w:space="0" w:color="auto"/>
                <w:left w:val="none" w:sz="0" w:space="0" w:color="auto"/>
                <w:bottom w:val="none" w:sz="0" w:space="0" w:color="auto"/>
                <w:right w:val="none" w:sz="0" w:space="0" w:color="auto"/>
              </w:divBdr>
            </w:div>
            <w:div w:id="1611694078">
              <w:marLeft w:val="0"/>
              <w:marRight w:val="0"/>
              <w:marTop w:val="0"/>
              <w:marBottom w:val="0"/>
              <w:divBdr>
                <w:top w:val="none" w:sz="0" w:space="0" w:color="auto"/>
                <w:left w:val="none" w:sz="0" w:space="0" w:color="auto"/>
                <w:bottom w:val="none" w:sz="0" w:space="0" w:color="auto"/>
                <w:right w:val="none" w:sz="0" w:space="0" w:color="auto"/>
              </w:divBdr>
            </w:div>
            <w:div w:id="1405293637">
              <w:marLeft w:val="0"/>
              <w:marRight w:val="0"/>
              <w:marTop w:val="0"/>
              <w:marBottom w:val="0"/>
              <w:divBdr>
                <w:top w:val="none" w:sz="0" w:space="0" w:color="auto"/>
                <w:left w:val="none" w:sz="0" w:space="0" w:color="auto"/>
                <w:bottom w:val="none" w:sz="0" w:space="0" w:color="auto"/>
                <w:right w:val="none" w:sz="0" w:space="0" w:color="auto"/>
              </w:divBdr>
            </w:div>
            <w:div w:id="432091924">
              <w:marLeft w:val="0"/>
              <w:marRight w:val="0"/>
              <w:marTop w:val="0"/>
              <w:marBottom w:val="0"/>
              <w:divBdr>
                <w:top w:val="none" w:sz="0" w:space="0" w:color="auto"/>
                <w:left w:val="none" w:sz="0" w:space="0" w:color="auto"/>
                <w:bottom w:val="none" w:sz="0" w:space="0" w:color="auto"/>
                <w:right w:val="none" w:sz="0" w:space="0" w:color="auto"/>
              </w:divBdr>
            </w:div>
            <w:div w:id="661202106">
              <w:marLeft w:val="0"/>
              <w:marRight w:val="0"/>
              <w:marTop w:val="0"/>
              <w:marBottom w:val="0"/>
              <w:divBdr>
                <w:top w:val="none" w:sz="0" w:space="0" w:color="auto"/>
                <w:left w:val="none" w:sz="0" w:space="0" w:color="auto"/>
                <w:bottom w:val="none" w:sz="0" w:space="0" w:color="auto"/>
                <w:right w:val="none" w:sz="0" w:space="0" w:color="auto"/>
              </w:divBdr>
            </w:div>
            <w:div w:id="1994723948">
              <w:marLeft w:val="0"/>
              <w:marRight w:val="0"/>
              <w:marTop w:val="0"/>
              <w:marBottom w:val="0"/>
              <w:divBdr>
                <w:top w:val="none" w:sz="0" w:space="0" w:color="auto"/>
                <w:left w:val="none" w:sz="0" w:space="0" w:color="auto"/>
                <w:bottom w:val="none" w:sz="0" w:space="0" w:color="auto"/>
                <w:right w:val="none" w:sz="0" w:space="0" w:color="auto"/>
              </w:divBdr>
            </w:div>
            <w:div w:id="1211960366">
              <w:marLeft w:val="0"/>
              <w:marRight w:val="0"/>
              <w:marTop w:val="0"/>
              <w:marBottom w:val="0"/>
              <w:divBdr>
                <w:top w:val="none" w:sz="0" w:space="0" w:color="auto"/>
                <w:left w:val="none" w:sz="0" w:space="0" w:color="auto"/>
                <w:bottom w:val="none" w:sz="0" w:space="0" w:color="auto"/>
                <w:right w:val="none" w:sz="0" w:space="0" w:color="auto"/>
              </w:divBdr>
            </w:div>
            <w:div w:id="1004822311">
              <w:marLeft w:val="0"/>
              <w:marRight w:val="0"/>
              <w:marTop w:val="0"/>
              <w:marBottom w:val="0"/>
              <w:divBdr>
                <w:top w:val="none" w:sz="0" w:space="0" w:color="auto"/>
                <w:left w:val="none" w:sz="0" w:space="0" w:color="auto"/>
                <w:bottom w:val="none" w:sz="0" w:space="0" w:color="auto"/>
                <w:right w:val="none" w:sz="0" w:space="0" w:color="auto"/>
              </w:divBdr>
            </w:div>
            <w:div w:id="2052028125">
              <w:marLeft w:val="0"/>
              <w:marRight w:val="0"/>
              <w:marTop w:val="0"/>
              <w:marBottom w:val="0"/>
              <w:divBdr>
                <w:top w:val="none" w:sz="0" w:space="0" w:color="auto"/>
                <w:left w:val="none" w:sz="0" w:space="0" w:color="auto"/>
                <w:bottom w:val="none" w:sz="0" w:space="0" w:color="auto"/>
                <w:right w:val="none" w:sz="0" w:space="0" w:color="auto"/>
              </w:divBdr>
            </w:div>
            <w:div w:id="356852658">
              <w:marLeft w:val="0"/>
              <w:marRight w:val="0"/>
              <w:marTop w:val="0"/>
              <w:marBottom w:val="0"/>
              <w:divBdr>
                <w:top w:val="none" w:sz="0" w:space="0" w:color="auto"/>
                <w:left w:val="none" w:sz="0" w:space="0" w:color="auto"/>
                <w:bottom w:val="none" w:sz="0" w:space="0" w:color="auto"/>
                <w:right w:val="none" w:sz="0" w:space="0" w:color="auto"/>
              </w:divBdr>
            </w:div>
            <w:div w:id="1751852326">
              <w:marLeft w:val="0"/>
              <w:marRight w:val="0"/>
              <w:marTop w:val="0"/>
              <w:marBottom w:val="0"/>
              <w:divBdr>
                <w:top w:val="none" w:sz="0" w:space="0" w:color="auto"/>
                <w:left w:val="none" w:sz="0" w:space="0" w:color="auto"/>
                <w:bottom w:val="none" w:sz="0" w:space="0" w:color="auto"/>
                <w:right w:val="none" w:sz="0" w:space="0" w:color="auto"/>
              </w:divBdr>
            </w:div>
            <w:div w:id="808940789">
              <w:marLeft w:val="0"/>
              <w:marRight w:val="0"/>
              <w:marTop w:val="0"/>
              <w:marBottom w:val="0"/>
              <w:divBdr>
                <w:top w:val="none" w:sz="0" w:space="0" w:color="auto"/>
                <w:left w:val="none" w:sz="0" w:space="0" w:color="auto"/>
                <w:bottom w:val="none" w:sz="0" w:space="0" w:color="auto"/>
                <w:right w:val="none" w:sz="0" w:space="0" w:color="auto"/>
              </w:divBdr>
            </w:div>
            <w:div w:id="2101028647">
              <w:marLeft w:val="0"/>
              <w:marRight w:val="0"/>
              <w:marTop w:val="0"/>
              <w:marBottom w:val="0"/>
              <w:divBdr>
                <w:top w:val="none" w:sz="0" w:space="0" w:color="auto"/>
                <w:left w:val="none" w:sz="0" w:space="0" w:color="auto"/>
                <w:bottom w:val="none" w:sz="0" w:space="0" w:color="auto"/>
                <w:right w:val="none" w:sz="0" w:space="0" w:color="auto"/>
              </w:divBdr>
            </w:div>
            <w:div w:id="301470980">
              <w:marLeft w:val="0"/>
              <w:marRight w:val="0"/>
              <w:marTop w:val="0"/>
              <w:marBottom w:val="0"/>
              <w:divBdr>
                <w:top w:val="none" w:sz="0" w:space="0" w:color="auto"/>
                <w:left w:val="none" w:sz="0" w:space="0" w:color="auto"/>
                <w:bottom w:val="none" w:sz="0" w:space="0" w:color="auto"/>
                <w:right w:val="none" w:sz="0" w:space="0" w:color="auto"/>
              </w:divBdr>
            </w:div>
            <w:div w:id="961692147">
              <w:marLeft w:val="0"/>
              <w:marRight w:val="0"/>
              <w:marTop w:val="0"/>
              <w:marBottom w:val="0"/>
              <w:divBdr>
                <w:top w:val="none" w:sz="0" w:space="0" w:color="auto"/>
                <w:left w:val="none" w:sz="0" w:space="0" w:color="auto"/>
                <w:bottom w:val="none" w:sz="0" w:space="0" w:color="auto"/>
                <w:right w:val="none" w:sz="0" w:space="0" w:color="auto"/>
              </w:divBdr>
            </w:div>
            <w:div w:id="649599347">
              <w:marLeft w:val="0"/>
              <w:marRight w:val="0"/>
              <w:marTop w:val="0"/>
              <w:marBottom w:val="0"/>
              <w:divBdr>
                <w:top w:val="none" w:sz="0" w:space="0" w:color="auto"/>
                <w:left w:val="none" w:sz="0" w:space="0" w:color="auto"/>
                <w:bottom w:val="none" w:sz="0" w:space="0" w:color="auto"/>
                <w:right w:val="none" w:sz="0" w:space="0" w:color="auto"/>
              </w:divBdr>
            </w:div>
            <w:div w:id="1335717152">
              <w:marLeft w:val="0"/>
              <w:marRight w:val="0"/>
              <w:marTop w:val="0"/>
              <w:marBottom w:val="0"/>
              <w:divBdr>
                <w:top w:val="none" w:sz="0" w:space="0" w:color="auto"/>
                <w:left w:val="none" w:sz="0" w:space="0" w:color="auto"/>
                <w:bottom w:val="none" w:sz="0" w:space="0" w:color="auto"/>
                <w:right w:val="none" w:sz="0" w:space="0" w:color="auto"/>
              </w:divBdr>
            </w:div>
            <w:div w:id="88166030">
              <w:marLeft w:val="0"/>
              <w:marRight w:val="0"/>
              <w:marTop w:val="0"/>
              <w:marBottom w:val="0"/>
              <w:divBdr>
                <w:top w:val="none" w:sz="0" w:space="0" w:color="auto"/>
                <w:left w:val="none" w:sz="0" w:space="0" w:color="auto"/>
                <w:bottom w:val="none" w:sz="0" w:space="0" w:color="auto"/>
                <w:right w:val="none" w:sz="0" w:space="0" w:color="auto"/>
              </w:divBdr>
            </w:div>
            <w:div w:id="777795640">
              <w:marLeft w:val="0"/>
              <w:marRight w:val="0"/>
              <w:marTop w:val="0"/>
              <w:marBottom w:val="0"/>
              <w:divBdr>
                <w:top w:val="none" w:sz="0" w:space="0" w:color="auto"/>
                <w:left w:val="none" w:sz="0" w:space="0" w:color="auto"/>
                <w:bottom w:val="none" w:sz="0" w:space="0" w:color="auto"/>
                <w:right w:val="none" w:sz="0" w:space="0" w:color="auto"/>
              </w:divBdr>
            </w:div>
            <w:div w:id="1461875124">
              <w:marLeft w:val="0"/>
              <w:marRight w:val="0"/>
              <w:marTop w:val="0"/>
              <w:marBottom w:val="0"/>
              <w:divBdr>
                <w:top w:val="none" w:sz="0" w:space="0" w:color="auto"/>
                <w:left w:val="none" w:sz="0" w:space="0" w:color="auto"/>
                <w:bottom w:val="none" w:sz="0" w:space="0" w:color="auto"/>
                <w:right w:val="none" w:sz="0" w:space="0" w:color="auto"/>
              </w:divBdr>
            </w:div>
            <w:div w:id="587622170">
              <w:marLeft w:val="0"/>
              <w:marRight w:val="0"/>
              <w:marTop w:val="0"/>
              <w:marBottom w:val="0"/>
              <w:divBdr>
                <w:top w:val="none" w:sz="0" w:space="0" w:color="auto"/>
                <w:left w:val="none" w:sz="0" w:space="0" w:color="auto"/>
                <w:bottom w:val="none" w:sz="0" w:space="0" w:color="auto"/>
                <w:right w:val="none" w:sz="0" w:space="0" w:color="auto"/>
              </w:divBdr>
            </w:div>
            <w:div w:id="43140040">
              <w:marLeft w:val="0"/>
              <w:marRight w:val="0"/>
              <w:marTop w:val="0"/>
              <w:marBottom w:val="0"/>
              <w:divBdr>
                <w:top w:val="none" w:sz="0" w:space="0" w:color="auto"/>
                <w:left w:val="none" w:sz="0" w:space="0" w:color="auto"/>
                <w:bottom w:val="none" w:sz="0" w:space="0" w:color="auto"/>
                <w:right w:val="none" w:sz="0" w:space="0" w:color="auto"/>
              </w:divBdr>
            </w:div>
            <w:div w:id="1898009102">
              <w:marLeft w:val="0"/>
              <w:marRight w:val="0"/>
              <w:marTop w:val="0"/>
              <w:marBottom w:val="0"/>
              <w:divBdr>
                <w:top w:val="none" w:sz="0" w:space="0" w:color="auto"/>
                <w:left w:val="none" w:sz="0" w:space="0" w:color="auto"/>
                <w:bottom w:val="none" w:sz="0" w:space="0" w:color="auto"/>
                <w:right w:val="none" w:sz="0" w:space="0" w:color="auto"/>
              </w:divBdr>
            </w:div>
            <w:div w:id="2129817335">
              <w:marLeft w:val="0"/>
              <w:marRight w:val="0"/>
              <w:marTop w:val="0"/>
              <w:marBottom w:val="0"/>
              <w:divBdr>
                <w:top w:val="none" w:sz="0" w:space="0" w:color="auto"/>
                <w:left w:val="none" w:sz="0" w:space="0" w:color="auto"/>
                <w:bottom w:val="none" w:sz="0" w:space="0" w:color="auto"/>
                <w:right w:val="none" w:sz="0" w:space="0" w:color="auto"/>
              </w:divBdr>
            </w:div>
            <w:div w:id="350230010">
              <w:marLeft w:val="0"/>
              <w:marRight w:val="0"/>
              <w:marTop w:val="0"/>
              <w:marBottom w:val="0"/>
              <w:divBdr>
                <w:top w:val="none" w:sz="0" w:space="0" w:color="auto"/>
                <w:left w:val="none" w:sz="0" w:space="0" w:color="auto"/>
                <w:bottom w:val="none" w:sz="0" w:space="0" w:color="auto"/>
                <w:right w:val="none" w:sz="0" w:space="0" w:color="auto"/>
              </w:divBdr>
            </w:div>
            <w:div w:id="853375776">
              <w:marLeft w:val="0"/>
              <w:marRight w:val="0"/>
              <w:marTop w:val="0"/>
              <w:marBottom w:val="0"/>
              <w:divBdr>
                <w:top w:val="none" w:sz="0" w:space="0" w:color="auto"/>
                <w:left w:val="none" w:sz="0" w:space="0" w:color="auto"/>
                <w:bottom w:val="none" w:sz="0" w:space="0" w:color="auto"/>
                <w:right w:val="none" w:sz="0" w:space="0" w:color="auto"/>
              </w:divBdr>
            </w:div>
            <w:div w:id="762339947">
              <w:marLeft w:val="0"/>
              <w:marRight w:val="0"/>
              <w:marTop w:val="0"/>
              <w:marBottom w:val="0"/>
              <w:divBdr>
                <w:top w:val="none" w:sz="0" w:space="0" w:color="auto"/>
                <w:left w:val="none" w:sz="0" w:space="0" w:color="auto"/>
                <w:bottom w:val="none" w:sz="0" w:space="0" w:color="auto"/>
                <w:right w:val="none" w:sz="0" w:space="0" w:color="auto"/>
              </w:divBdr>
            </w:div>
            <w:div w:id="1079446799">
              <w:marLeft w:val="0"/>
              <w:marRight w:val="0"/>
              <w:marTop w:val="0"/>
              <w:marBottom w:val="0"/>
              <w:divBdr>
                <w:top w:val="none" w:sz="0" w:space="0" w:color="auto"/>
                <w:left w:val="none" w:sz="0" w:space="0" w:color="auto"/>
                <w:bottom w:val="none" w:sz="0" w:space="0" w:color="auto"/>
                <w:right w:val="none" w:sz="0" w:space="0" w:color="auto"/>
              </w:divBdr>
            </w:div>
            <w:div w:id="24065398">
              <w:marLeft w:val="0"/>
              <w:marRight w:val="0"/>
              <w:marTop w:val="0"/>
              <w:marBottom w:val="0"/>
              <w:divBdr>
                <w:top w:val="none" w:sz="0" w:space="0" w:color="auto"/>
                <w:left w:val="none" w:sz="0" w:space="0" w:color="auto"/>
                <w:bottom w:val="none" w:sz="0" w:space="0" w:color="auto"/>
                <w:right w:val="none" w:sz="0" w:space="0" w:color="auto"/>
              </w:divBdr>
            </w:div>
            <w:div w:id="181629285">
              <w:marLeft w:val="0"/>
              <w:marRight w:val="0"/>
              <w:marTop w:val="0"/>
              <w:marBottom w:val="0"/>
              <w:divBdr>
                <w:top w:val="none" w:sz="0" w:space="0" w:color="auto"/>
                <w:left w:val="none" w:sz="0" w:space="0" w:color="auto"/>
                <w:bottom w:val="none" w:sz="0" w:space="0" w:color="auto"/>
                <w:right w:val="none" w:sz="0" w:space="0" w:color="auto"/>
              </w:divBdr>
            </w:div>
            <w:div w:id="1724062821">
              <w:marLeft w:val="0"/>
              <w:marRight w:val="0"/>
              <w:marTop w:val="0"/>
              <w:marBottom w:val="0"/>
              <w:divBdr>
                <w:top w:val="none" w:sz="0" w:space="0" w:color="auto"/>
                <w:left w:val="none" w:sz="0" w:space="0" w:color="auto"/>
                <w:bottom w:val="none" w:sz="0" w:space="0" w:color="auto"/>
                <w:right w:val="none" w:sz="0" w:space="0" w:color="auto"/>
              </w:divBdr>
            </w:div>
            <w:div w:id="1881239700">
              <w:marLeft w:val="0"/>
              <w:marRight w:val="0"/>
              <w:marTop w:val="0"/>
              <w:marBottom w:val="0"/>
              <w:divBdr>
                <w:top w:val="none" w:sz="0" w:space="0" w:color="auto"/>
                <w:left w:val="none" w:sz="0" w:space="0" w:color="auto"/>
                <w:bottom w:val="none" w:sz="0" w:space="0" w:color="auto"/>
                <w:right w:val="none" w:sz="0" w:space="0" w:color="auto"/>
              </w:divBdr>
            </w:div>
            <w:div w:id="2134207105">
              <w:marLeft w:val="0"/>
              <w:marRight w:val="0"/>
              <w:marTop w:val="0"/>
              <w:marBottom w:val="0"/>
              <w:divBdr>
                <w:top w:val="none" w:sz="0" w:space="0" w:color="auto"/>
                <w:left w:val="none" w:sz="0" w:space="0" w:color="auto"/>
                <w:bottom w:val="none" w:sz="0" w:space="0" w:color="auto"/>
                <w:right w:val="none" w:sz="0" w:space="0" w:color="auto"/>
              </w:divBdr>
            </w:div>
            <w:div w:id="227887887">
              <w:marLeft w:val="0"/>
              <w:marRight w:val="0"/>
              <w:marTop w:val="0"/>
              <w:marBottom w:val="0"/>
              <w:divBdr>
                <w:top w:val="none" w:sz="0" w:space="0" w:color="auto"/>
                <w:left w:val="none" w:sz="0" w:space="0" w:color="auto"/>
                <w:bottom w:val="none" w:sz="0" w:space="0" w:color="auto"/>
                <w:right w:val="none" w:sz="0" w:space="0" w:color="auto"/>
              </w:divBdr>
            </w:div>
            <w:div w:id="632949088">
              <w:marLeft w:val="0"/>
              <w:marRight w:val="0"/>
              <w:marTop w:val="0"/>
              <w:marBottom w:val="0"/>
              <w:divBdr>
                <w:top w:val="none" w:sz="0" w:space="0" w:color="auto"/>
                <w:left w:val="none" w:sz="0" w:space="0" w:color="auto"/>
                <w:bottom w:val="none" w:sz="0" w:space="0" w:color="auto"/>
                <w:right w:val="none" w:sz="0" w:space="0" w:color="auto"/>
              </w:divBdr>
            </w:div>
            <w:div w:id="581529619">
              <w:marLeft w:val="0"/>
              <w:marRight w:val="0"/>
              <w:marTop w:val="0"/>
              <w:marBottom w:val="0"/>
              <w:divBdr>
                <w:top w:val="none" w:sz="0" w:space="0" w:color="auto"/>
                <w:left w:val="none" w:sz="0" w:space="0" w:color="auto"/>
                <w:bottom w:val="none" w:sz="0" w:space="0" w:color="auto"/>
                <w:right w:val="none" w:sz="0" w:space="0" w:color="auto"/>
              </w:divBdr>
            </w:div>
            <w:div w:id="957878680">
              <w:marLeft w:val="0"/>
              <w:marRight w:val="0"/>
              <w:marTop w:val="0"/>
              <w:marBottom w:val="0"/>
              <w:divBdr>
                <w:top w:val="none" w:sz="0" w:space="0" w:color="auto"/>
                <w:left w:val="none" w:sz="0" w:space="0" w:color="auto"/>
                <w:bottom w:val="none" w:sz="0" w:space="0" w:color="auto"/>
                <w:right w:val="none" w:sz="0" w:space="0" w:color="auto"/>
              </w:divBdr>
            </w:div>
            <w:div w:id="2043091474">
              <w:marLeft w:val="0"/>
              <w:marRight w:val="0"/>
              <w:marTop w:val="0"/>
              <w:marBottom w:val="0"/>
              <w:divBdr>
                <w:top w:val="none" w:sz="0" w:space="0" w:color="auto"/>
                <w:left w:val="none" w:sz="0" w:space="0" w:color="auto"/>
                <w:bottom w:val="none" w:sz="0" w:space="0" w:color="auto"/>
                <w:right w:val="none" w:sz="0" w:space="0" w:color="auto"/>
              </w:divBdr>
            </w:div>
            <w:div w:id="685207985">
              <w:marLeft w:val="0"/>
              <w:marRight w:val="0"/>
              <w:marTop w:val="0"/>
              <w:marBottom w:val="0"/>
              <w:divBdr>
                <w:top w:val="none" w:sz="0" w:space="0" w:color="auto"/>
                <w:left w:val="none" w:sz="0" w:space="0" w:color="auto"/>
                <w:bottom w:val="none" w:sz="0" w:space="0" w:color="auto"/>
                <w:right w:val="none" w:sz="0" w:space="0" w:color="auto"/>
              </w:divBdr>
            </w:div>
            <w:div w:id="967932723">
              <w:marLeft w:val="0"/>
              <w:marRight w:val="0"/>
              <w:marTop w:val="0"/>
              <w:marBottom w:val="0"/>
              <w:divBdr>
                <w:top w:val="none" w:sz="0" w:space="0" w:color="auto"/>
                <w:left w:val="none" w:sz="0" w:space="0" w:color="auto"/>
                <w:bottom w:val="none" w:sz="0" w:space="0" w:color="auto"/>
                <w:right w:val="none" w:sz="0" w:space="0" w:color="auto"/>
              </w:divBdr>
            </w:div>
            <w:div w:id="120155934">
              <w:marLeft w:val="0"/>
              <w:marRight w:val="0"/>
              <w:marTop w:val="0"/>
              <w:marBottom w:val="0"/>
              <w:divBdr>
                <w:top w:val="none" w:sz="0" w:space="0" w:color="auto"/>
                <w:left w:val="none" w:sz="0" w:space="0" w:color="auto"/>
                <w:bottom w:val="none" w:sz="0" w:space="0" w:color="auto"/>
                <w:right w:val="none" w:sz="0" w:space="0" w:color="auto"/>
              </w:divBdr>
            </w:div>
            <w:div w:id="112790359">
              <w:marLeft w:val="0"/>
              <w:marRight w:val="0"/>
              <w:marTop w:val="0"/>
              <w:marBottom w:val="0"/>
              <w:divBdr>
                <w:top w:val="none" w:sz="0" w:space="0" w:color="auto"/>
                <w:left w:val="none" w:sz="0" w:space="0" w:color="auto"/>
                <w:bottom w:val="none" w:sz="0" w:space="0" w:color="auto"/>
                <w:right w:val="none" w:sz="0" w:space="0" w:color="auto"/>
              </w:divBdr>
            </w:div>
            <w:div w:id="91561000">
              <w:marLeft w:val="0"/>
              <w:marRight w:val="0"/>
              <w:marTop w:val="0"/>
              <w:marBottom w:val="0"/>
              <w:divBdr>
                <w:top w:val="none" w:sz="0" w:space="0" w:color="auto"/>
                <w:left w:val="none" w:sz="0" w:space="0" w:color="auto"/>
                <w:bottom w:val="none" w:sz="0" w:space="0" w:color="auto"/>
                <w:right w:val="none" w:sz="0" w:space="0" w:color="auto"/>
              </w:divBdr>
            </w:div>
            <w:div w:id="1248419776">
              <w:marLeft w:val="0"/>
              <w:marRight w:val="0"/>
              <w:marTop w:val="0"/>
              <w:marBottom w:val="0"/>
              <w:divBdr>
                <w:top w:val="none" w:sz="0" w:space="0" w:color="auto"/>
                <w:left w:val="none" w:sz="0" w:space="0" w:color="auto"/>
                <w:bottom w:val="none" w:sz="0" w:space="0" w:color="auto"/>
                <w:right w:val="none" w:sz="0" w:space="0" w:color="auto"/>
              </w:divBdr>
            </w:div>
            <w:div w:id="1624775081">
              <w:marLeft w:val="0"/>
              <w:marRight w:val="0"/>
              <w:marTop w:val="0"/>
              <w:marBottom w:val="0"/>
              <w:divBdr>
                <w:top w:val="none" w:sz="0" w:space="0" w:color="auto"/>
                <w:left w:val="none" w:sz="0" w:space="0" w:color="auto"/>
                <w:bottom w:val="none" w:sz="0" w:space="0" w:color="auto"/>
                <w:right w:val="none" w:sz="0" w:space="0" w:color="auto"/>
              </w:divBdr>
            </w:div>
            <w:div w:id="1838837363">
              <w:marLeft w:val="0"/>
              <w:marRight w:val="0"/>
              <w:marTop w:val="0"/>
              <w:marBottom w:val="0"/>
              <w:divBdr>
                <w:top w:val="none" w:sz="0" w:space="0" w:color="auto"/>
                <w:left w:val="none" w:sz="0" w:space="0" w:color="auto"/>
                <w:bottom w:val="none" w:sz="0" w:space="0" w:color="auto"/>
                <w:right w:val="none" w:sz="0" w:space="0" w:color="auto"/>
              </w:divBdr>
            </w:div>
            <w:div w:id="1625885825">
              <w:marLeft w:val="0"/>
              <w:marRight w:val="0"/>
              <w:marTop w:val="0"/>
              <w:marBottom w:val="0"/>
              <w:divBdr>
                <w:top w:val="none" w:sz="0" w:space="0" w:color="auto"/>
                <w:left w:val="none" w:sz="0" w:space="0" w:color="auto"/>
                <w:bottom w:val="none" w:sz="0" w:space="0" w:color="auto"/>
                <w:right w:val="none" w:sz="0" w:space="0" w:color="auto"/>
              </w:divBdr>
            </w:div>
            <w:div w:id="1289817525">
              <w:marLeft w:val="0"/>
              <w:marRight w:val="0"/>
              <w:marTop w:val="0"/>
              <w:marBottom w:val="0"/>
              <w:divBdr>
                <w:top w:val="none" w:sz="0" w:space="0" w:color="auto"/>
                <w:left w:val="none" w:sz="0" w:space="0" w:color="auto"/>
                <w:bottom w:val="none" w:sz="0" w:space="0" w:color="auto"/>
                <w:right w:val="none" w:sz="0" w:space="0" w:color="auto"/>
              </w:divBdr>
            </w:div>
            <w:div w:id="1637830505">
              <w:marLeft w:val="0"/>
              <w:marRight w:val="0"/>
              <w:marTop w:val="0"/>
              <w:marBottom w:val="0"/>
              <w:divBdr>
                <w:top w:val="none" w:sz="0" w:space="0" w:color="auto"/>
                <w:left w:val="none" w:sz="0" w:space="0" w:color="auto"/>
                <w:bottom w:val="none" w:sz="0" w:space="0" w:color="auto"/>
                <w:right w:val="none" w:sz="0" w:space="0" w:color="auto"/>
              </w:divBdr>
            </w:div>
            <w:div w:id="103155290">
              <w:marLeft w:val="0"/>
              <w:marRight w:val="0"/>
              <w:marTop w:val="0"/>
              <w:marBottom w:val="0"/>
              <w:divBdr>
                <w:top w:val="none" w:sz="0" w:space="0" w:color="auto"/>
                <w:left w:val="none" w:sz="0" w:space="0" w:color="auto"/>
                <w:bottom w:val="none" w:sz="0" w:space="0" w:color="auto"/>
                <w:right w:val="none" w:sz="0" w:space="0" w:color="auto"/>
              </w:divBdr>
            </w:div>
            <w:div w:id="753009568">
              <w:marLeft w:val="0"/>
              <w:marRight w:val="0"/>
              <w:marTop w:val="0"/>
              <w:marBottom w:val="0"/>
              <w:divBdr>
                <w:top w:val="none" w:sz="0" w:space="0" w:color="auto"/>
                <w:left w:val="none" w:sz="0" w:space="0" w:color="auto"/>
                <w:bottom w:val="none" w:sz="0" w:space="0" w:color="auto"/>
                <w:right w:val="none" w:sz="0" w:space="0" w:color="auto"/>
              </w:divBdr>
            </w:div>
            <w:div w:id="610405068">
              <w:marLeft w:val="0"/>
              <w:marRight w:val="0"/>
              <w:marTop w:val="0"/>
              <w:marBottom w:val="0"/>
              <w:divBdr>
                <w:top w:val="none" w:sz="0" w:space="0" w:color="auto"/>
                <w:left w:val="none" w:sz="0" w:space="0" w:color="auto"/>
                <w:bottom w:val="none" w:sz="0" w:space="0" w:color="auto"/>
                <w:right w:val="none" w:sz="0" w:space="0" w:color="auto"/>
              </w:divBdr>
            </w:div>
            <w:div w:id="1078668730">
              <w:marLeft w:val="0"/>
              <w:marRight w:val="0"/>
              <w:marTop w:val="0"/>
              <w:marBottom w:val="0"/>
              <w:divBdr>
                <w:top w:val="none" w:sz="0" w:space="0" w:color="auto"/>
                <w:left w:val="none" w:sz="0" w:space="0" w:color="auto"/>
                <w:bottom w:val="none" w:sz="0" w:space="0" w:color="auto"/>
                <w:right w:val="none" w:sz="0" w:space="0" w:color="auto"/>
              </w:divBdr>
            </w:div>
            <w:div w:id="1507089489">
              <w:marLeft w:val="0"/>
              <w:marRight w:val="0"/>
              <w:marTop w:val="0"/>
              <w:marBottom w:val="0"/>
              <w:divBdr>
                <w:top w:val="none" w:sz="0" w:space="0" w:color="auto"/>
                <w:left w:val="none" w:sz="0" w:space="0" w:color="auto"/>
                <w:bottom w:val="none" w:sz="0" w:space="0" w:color="auto"/>
                <w:right w:val="none" w:sz="0" w:space="0" w:color="auto"/>
              </w:divBdr>
            </w:div>
            <w:div w:id="947742047">
              <w:marLeft w:val="0"/>
              <w:marRight w:val="0"/>
              <w:marTop w:val="0"/>
              <w:marBottom w:val="0"/>
              <w:divBdr>
                <w:top w:val="none" w:sz="0" w:space="0" w:color="auto"/>
                <w:left w:val="none" w:sz="0" w:space="0" w:color="auto"/>
                <w:bottom w:val="none" w:sz="0" w:space="0" w:color="auto"/>
                <w:right w:val="none" w:sz="0" w:space="0" w:color="auto"/>
              </w:divBdr>
            </w:div>
            <w:div w:id="61413706">
              <w:marLeft w:val="0"/>
              <w:marRight w:val="0"/>
              <w:marTop w:val="0"/>
              <w:marBottom w:val="0"/>
              <w:divBdr>
                <w:top w:val="none" w:sz="0" w:space="0" w:color="auto"/>
                <w:left w:val="none" w:sz="0" w:space="0" w:color="auto"/>
                <w:bottom w:val="none" w:sz="0" w:space="0" w:color="auto"/>
                <w:right w:val="none" w:sz="0" w:space="0" w:color="auto"/>
              </w:divBdr>
            </w:div>
            <w:div w:id="848450814">
              <w:marLeft w:val="0"/>
              <w:marRight w:val="0"/>
              <w:marTop w:val="0"/>
              <w:marBottom w:val="0"/>
              <w:divBdr>
                <w:top w:val="none" w:sz="0" w:space="0" w:color="auto"/>
                <w:left w:val="none" w:sz="0" w:space="0" w:color="auto"/>
                <w:bottom w:val="none" w:sz="0" w:space="0" w:color="auto"/>
                <w:right w:val="none" w:sz="0" w:space="0" w:color="auto"/>
              </w:divBdr>
            </w:div>
            <w:div w:id="1110052826">
              <w:marLeft w:val="0"/>
              <w:marRight w:val="0"/>
              <w:marTop w:val="0"/>
              <w:marBottom w:val="0"/>
              <w:divBdr>
                <w:top w:val="none" w:sz="0" w:space="0" w:color="auto"/>
                <w:left w:val="none" w:sz="0" w:space="0" w:color="auto"/>
                <w:bottom w:val="none" w:sz="0" w:space="0" w:color="auto"/>
                <w:right w:val="none" w:sz="0" w:space="0" w:color="auto"/>
              </w:divBdr>
            </w:div>
            <w:div w:id="1039890111">
              <w:marLeft w:val="0"/>
              <w:marRight w:val="0"/>
              <w:marTop w:val="0"/>
              <w:marBottom w:val="0"/>
              <w:divBdr>
                <w:top w:val="none" w:sz="0" w:space="0" w:color="auto"/>
                <w:left w:val="none" w:sz="0" w:space="0" w:color="auto"/>
                <w:bottom w:val="none" w:sz="0" w:space="0" w:color="auto"/>
                <w:right w:val="none" w:sz="0" w:space="0" w:color="auto"/>
              </w:divBdr>
            </w:div>
            <w:div w:id="804927478">
              <w:marLeft w:val="0"/>
              <w:marRight w:val="0"/>
              <w:marTop w:val="0"/>
              <w:marBottom w:val="0"/>
              <w:divBdr>
                <w:top w:val="none" w:sz="0" w:space="0" w:color="auto"/>
                <w:left w:val="none" w:sz="0" w:space="0" w:color="auto"/>
                <w:bottom w:val="none" w:sz="0" w:space="0" w:color="auto"/>
                <w:right w:val="none" w:sz="0" w:space="0" w:color="auto"/>
              </w:divBdr>
            </w:div>
            <w:div w:id="1635059256">
              <w:marLeft w:val="0"/>
              <w:marRight w:val="0"/>
              <w:marTop w:val="0"/>
              <w:marBottom w:val="0"/>
              <w:divBdr>
                <w:top w:val="none" w:sz="0" w:space="0" w:color="auto"/>
                <w:left w:val="none" w:sz="0" w:space="0" w:color="auto"/>
                <w:bottom w:val="none" w:sz="0" w:space="0" w:color="auto"/>
                <w:right w:val="none" w:sz="0" w:space="0" w:color="auto"/>
              </w:divBdr>
            </w:div>
            <w:div w:id="227376848">
              <w:marLeft w:val="0"/>
              <w:marRight w:val="0"/>
              <w:marTop w:val="0"/>
              <w:marBottom w:val="0"/>
              <w:divBdr>
                <w:top w:val="none" w:sz="0" w:space="0" w:color="auto"/>
                <w:left w:val="none" w:sz="0" w:space="0" w:color="auto"/>
                <w:bottom w:val="none" w:sz="0" w:space="0" w:color="auto"/>
                <w:right w:val="none" w:sz="0" w:space="0" w:color="auto"/>
              </w:divBdr>
            </w:div>
            <w:div w:id="451292775">
              <w:marLeft w:val="0"/>
              <w:marRight w:val="0"/>
              <w:marTop w:val="0"/>
              <w:marBottom w:val="0"/>
              <w:divBdr>
                <w:top w:val="none" w:sz="0" w:space="0" w:color="auto"/>
                <w:left w:val="none" w:sz="0" w:space="0" w:color="auto"/>
                <w:bottom w:val="none" w:sz="0" w:space="0" w:color="auto"/>
                <w:right w:val="none" w:sz="0" w:space="0" w:color="auto"/>
              </w:divBdr>
            </w:div>
            <w:div w:id="691034175">
              <w:marLeft w:val="0"/>
              <w:marRight w:val="0"/>
              <w:marTop w:val="0"/>
              <w:marBottom w:val="0"/>
              <w:divBdr>
                <w:top w:val="none" w:sz="0" w:space="0" w:color="auto"/>
                <w:left w:val="none" w:sz="0" w:space="0" w:color="auto"/>
                <w:bottom w:val="none" w:sz="0" w:space="0" w:color="auto"/>
                <w:right w:val="none" w:sz="0" w:space="0" w:color="auto"/>
              </w:divBdr>
            </w:div>
            <w:div w:id="18554204">
              <w:marLeft w:val="0"/>
              <w:marRight w:val="0"/>
              <w:marTop w:val="0"/>
              <w:marBottom w:val="0"/>
              <w:divBdr>
                <w:top w:val="none" w:sz="0" w:space="0" w:color="auto"/>
                <w:left w:val="none" w:sz="0" w:space="0" w:color="auto"/>
                <w:bottom w:val="none" w:sz="0" w:space="0" w:color="auto"/>
                <w:right w:val="none" w:sz="0" w:space="0" w:color="auto"/>
              </w:divBdr>
            </w:div>
            <w:div w:id="1635326673">
              <w:marLeft w:val="0"/>
              <w:marRight w:val="0"/>
              <w:marTop w:val="0"/>
              <w:marBottom w:val="0"/>
              <w:divBdr>
                <w:top w:val="none" w:sz="0" w:space="0" w:color="auto"/>
                <w:left w:val="none" w:sz="0" w:space="0" w:color="auto"/>
                <w:bottom w:val="none" w:sz="0" w:space="0" w:color="auto"/>
                <w:right w:val="none" w:sz="0" w:space="0" w:color="auto"/>
              </w:divBdr>
            </w:div>
            <w:div w:id="1634822853">
              <w:marLeft w:val="0"/>
              <w:marRight w:val="0"/>
              <w:marTop w:val="0"/>
              <w:marBottom w:val="0"/>
              <w:divBdr>
                <w:top w:val="none" w:sz="0" w:space="0" w:color="auto"/>
                <w:left w:val="none" w:sz="0" w:space="0" w:color="auto"/>
                <w:bottom w:val="none" w:sz="0" w:space="0" w:color="auto"/>
                <w:right w:val="none" w:sz="0" w:space="0" w:color="auto"/>
              </w:divBdr>
            </w:div>
            <w:div w:id="1082724605">
              <w:marLeft w:val="0"/>
              <w:marRight w:val="0"/>
              <w:marTop w:val="0"/>
              <w:marBottom w:val="0"/>
              <w:divBdr>
                <w:top w:val="none" w:sz="0" w:space="0" w:color="auto"/>
                <w:left w:val="none" w:sz="0" w:space="0" w:color="auto"/>
                <w:bottom w:val="none" w:sz="0" w:space="0" w:color="auto"/>
                <w:right w:val="none" w:sz="0" w:space="0" w:color="auto"/>
              </w:divBdr>
            </w:div>
            <w:div w:id="1272975650">
              <w:marLeft w:val="0"/>
              <w:marRight w:val="0"/>
              <w:marTop w:val="0"/>
              <w:marBottom w:val="0"/>
              <w:divBdr>
                <w:top w:val="none" w:sz="0" w:space="0" w:color="auto"/>
                <w:left w:val="none" w:sz="0" w:space="0" w:color="auto"/>
                <w:bottom w:val="none" w:sz="0" w:space="0" w:color="auto"/>
                <w:right w:val="none" w:sz="0" w:space="0" w:color="auto"/>
              </w:divBdr>
            </w:div>
            <w:div w:id="1428427880">
              <w:marLeft w:val="0"/>
              <w:marRight w:val="0"/>
              <w:marTop w:val="0"/>
              <w:marBottom w:val="0"/>
              <w:divBdr>
                <w:top w:val="none" w:sz="0" w:space="0" w:color="auto"/>
                <w:left w:val="none" w:sz="0" w:space="0" w:color="auto"/>
                <w:bottom w:val="none" w:sz="0" w:space="0" w:color="auto"/>
                <w:right w:val="none" w:sz="0" w:space="0" w:color="auto"/>
              </w:divBdr>
            </w:div>
            <w:div w:id="1461605373">
              <w:marLeft w:val="0"/>
              <w:marRight w:val="0"/>
              <w:marTop w:val="0"/>
              <w:marBottom w:val="0"/>
              <w:divBdr>
                <w:top w:val="none" w:sz="0" w:space="0" w:color="auto"/>
                <w:left w:val="none" w:sz="0" w:space="0" w:color="auto"/>
                <w:bottom w:val="none" w:sz="0" w:space="0" w:color="auto"/>
                <w:right w:val="none" w:sz="0" w:space="0" w:color="auto"/>
              </w:divBdr>
            </w:div>
            <w:div w:id="1051418219">
              <w:marLeft w:val="0"/>
              <w:marRight w:val="0"/>
              <w:marTop w:val="0"/>
              <w:marBottom w:val="0"/>
              <w:divBdr>
                <w:top w:val="none" w:sz="0" w:space="0" w:color="auto"/>
                <w:left w:val="none" w:sz="0" w:space="0" w:color="auto"/>
                <w:bottom w:val="none" w:sz="0" w:space="0" w:color="auto"/>
                <w:right w:val="none" w:sz="0" w:space="0" w:color="auto"/>
              </w:divBdr>
            </w:div>
            <w:div w:id="1163275695">
              <w:marLeft w:val="0"/>
              <w:marRight w:val="0"/>
              <w:marTop w:val="0"/>
              <w:marBottom w:val="0"/>
              <w:divBdr>
                <w:top w:val="none" w:sz="0" w:space="0" w:color="auto"/>
                <w:left w:val="none" w:sz="0" w:space="0" w:color="auto"/>
                <w:bottom w:val="none" w:sz="0" w:space="0" w:color="auto"/>
                <w:right w:val="none" w:sz="0" w:space="0" w:color="auto"/>
              </w:divBdr>
            </w:div>
            <w:div w:id="565342478">
              <w:marLeft w:val="0"/>
              <w:marRight w:val="0"/>
              <w:marTop w:val="0"/>
              <w:marBottom w:val="0"/>
              <w:divBdr>
                <w:top w:val="none" w:sz="0" w:space="0" w:color="auto"/>
                <w:left w:val="none" w:sz="0" w:space="0" w:color="auto"/>
                <w:bottom w:val="none" w:sz="0" w:space="0" w:color="auto"/>
                <w:right w:val="none" w:sz="0" w:space="0" w:color="auto"/>
              </w:divBdr>
            </w:div>
            <w:div w:id="1532038460">
              <w:marLeft w:val="0"/>
              <w:marRight w:val="0"/>
              <w:marTop w:val="0"/>
              <w:marBottom w:val="0"/>
              <w:divBdr>
                <w:top w:val="none" w:sz="0" w:space="0" w:color="auto"/>
                <w:left w:val="none" w:sz="0" w:space="0" w:color="auto"/>
                <w:bottom w:val="none" w:sz="0" w:space="0" w:color="auto"/>
                <w:right w:val="none" w:sz="0" w:space="0" w:color="auto"/>
              </w:divBdr>
            </w:div>
            <w:div w:id="1211841303">
              <w:marLeft w:val="0"/>
              <w:marRight w:val="0"/>
              <w:marTop w:val="0"/>
              <w:marBottom w:val="0"/>
              <w:divBdr>
                <w:top w:val="none" w:sz="0" w:space="0" w:color="auto"/>
                <w:left w:val="none" w:sz="0" w:space="0" w:color="auto"/>
                <w:bottom w:val="none" w:sz="0" w:space="0" w:color="auto"/>
                <w:right w:val="none" w:sz="0" w:space="0" w:color="auto"/>
              </w:divBdr>
            </w:div>
            <w:div w:id="1875655554">
              <w:marLeft w:val="0"/>
              <w:marRight w:val="0"/>
              <w:marTop w:val="0"/>
              <w:marBottom w:val="0"/>
              <w:divBdr>
                <w:top w:val="none" w:sz="0" w:space="0" w:color="auto"/>
                <w:left w:val="none" w:sz="0" w:space="0" w:color="auto"/>
                <w:bottom w:val="none" w:sz="0" w:space="0" w:color="auto"/>
                <w:right w:val="none" w:sz="0" w:space="0" w:color="auto"/>
              </w:divBdr>
            </w:div>
            <w:div w:id="301278529">
              <w:marLeft w:val="0"/>
              <w:marRight w:val="0"/>
              <w:marTop w:val="0"/>
              <w:marBottom w:val="0"/>
              <w:divBdr>
                <w:top w:val="none" w:sz="0" w:space="0" w:color="auto"/>
                <w:left w:val="none" w:sz="0" w:space="0" w:color="auto"/>
                <w:bottom w:val="none" w:sz="0" w:space="0" w:color="auto"/>
                <w:right w:val="none" w:sz="0" w:space="0" w:color="auto"/>
              </w:divBdr>
            </w:div>
            <w:div w:id="1115825520">
              <w:marLeft w:val="0"/>
              <w:marRight w:val="0"/>
              <w:marTop w:val="0"/>
              <w:marBottom w:val="0"/>
              <w:divBdr>
                <w:top w:val="none" w:sz="0" w:space="0" w:color="auto"/>
                <w:left w:val="none" w:sz="0" w:space="0" w:color="auto"/>
                <w:bottom w:val="none" w:sz="0" w:space="0" w:color="auto"/>
                <w:right w:val="none" w:sz="0" w:space="0" w:color="auto"/>
              </w:divBdr>
            </w:div>
            <w:div w:id="1379353848">
              <w:marLeft w:val="0"/>
              <w:marRight w:val="0"/>
              <w:marTop w:val="0"/>
              <w:marBottom w:val="0"/>
              <w:divBdr>
                <w:top w:val="none" w:sz="0" w:space="0" w:color="auto"/>
                <w:left w:val="none" w:sz="0" w:space="0" w:color="auto"/>
                <w:bottom w:val="none" w:sz="0" w:space="0" w:color="auto"/>
                <w:right w:val="none" w:sz="0" w:space="0" w:color="auto"/>
              </w:divBdr>
            </w:div>
            <w:div w:id="2083215394">
              <w:marLeft w:val="0"/>
              <w:marRight w:val="0"/>
              <w:marTop w:val="0"/>
              <w:marBottom w:val="0"/>
              <w:divBdr>
                <w:top w:val="none" w:sz="0" w:space="0" w:color="auto"/>
                <w:left w:val="none" w:sz="0" w:space="0" w:color="auto"/>
                <w:bottom w:val="none" w:sz="0" w:space="0" w:color="auto"/>
                <w:right w:val="none" w:sz="0" w:space="0" w:color="auto"/>
              </w:divBdr>
            </w:div>
            <w:div w:id="1106080753">
              <w:marLeft w:val="0"/>
              <w:marRight w:val="0"/>
              <w:marTop w:val="0"/>
              <w:marBottom w:val="0"/>
              <w:divBdr>
                <w:top w:val="none" w:sz="0" w:space="0" w:color="auto"/>
                <w:left w:val="none" w:sz="0" w:space="0" w:color="auto"/>
                <w:bottom w:val="none" w:sz="0" w:space="0" w:color="auto"/>
                <w:right w:val="none" w:sz="0" w:space="0" w:color="auto"/>
              </w:divBdr>
            </w:div>
            <w:div w:id="323896331">
              <w:marLeft w:val="0"/>
              <w:marRight w:val="0"/>
              <w:marTop w:val="0"/>
              <w:marBottom w:val="0"/>
              <w:divBdr>
                <w:top w:val="none" w:sz="0" w:space="0" w:color="auto"/>
                <w:left w:val="none" w:sz="0" w:space="0" w:color="auto"/>
                <w:bottom w:val="none" w:sz="0" w:space="0" w:color="auto"/>
                <w:right w:val="none" w:sz="0" w:space="0" w:color="auto"/>
              </w:divBdr>
            </w:div>
            <w:div w:id="2059163400">
              <w:marLeft w:val="0"/>
              <w:marRight w:val="0"/>
              <w:marTop w:val="0"/>
              <w:marBottom w:val="0"/>
              <w:divBdr>
                <w:top w:val="none" w:sz="0" w:space="0" w:color="auto"/>
                <w:left w:val="none" w:sz="0" w:space="0" w:color="auto"/>
                <w:bottom w:val="none" w:sz="0" w:space="0" w:color="auto"/>
                <w:right w:val="none" w:sz="0" w:space="0" w:color="auto"/>
              </w:divBdr>
            </w:div>
            <w:div w:id="1866020770">
              <w:marLeft w:val="0"/>
              <w:marRight w:val="0"/>
              <w:marTop w:val="0"/>
              <w:marBottom w:val="0"/>
              <w:divBdr>
                <w:top w:val="none" w:sz="0" w:space="0" w:color="auto"/>
                <w:left w:val="none" w:sz="0" w:space="0" w:color="auto"/>
                <w:bottom w:val="none" w:sz="0" w:space="0" w:color="auto"/>
                <w:right w:val="none" w:sz="0" w:space="0" w:color="auto"/>
              </w:divBdr>
            </w:div>
            <w:div w:id="1743674249">
              <w:marLeft w:val="0"/>
              <w:marRight w:val="0"/>
              <w:marTop w:val="0"/>
              <w:marBottom w:val="0"/>
              <w:divBdr>
                <w:top w:val="none" w:sz="0" w:space="0" w:color="auto"/>
                <w:left w:val="none" w:sz="0" w:space="0" w:color="auto"/>
                <w:bottom w:val="none" w:sz="0" w:space="0" w:color="auto"/>
                <w:right w:val="none" w:sz="0" w:space="0" w:color="auto"/>
              </w:divBdr>
            </w:div>
            <w:div w:id="1281380558">
              <w:marLeft w:val="0"/>
              <w:marRight w:val="0"/>
              <w:marTop w:val="0"/>
              <w:marBottom w:val="0"/>
              <w:divBdr>
                <w:top w:val="none" w:sz="0" w:space="0" w:color="auto"/>
                <w:left w:val="none" w:sz="0" w:space="0" w:color="auto"/>
                <w:bottom w:val="none" w:sz="0" w:space="0" w:color="auto"/>
                <w:right w:val="none" w:sz="0" w:space="0" w:color="auto"/>
              </w:divBdr>
            </w:div>
            <w:div w:id="215823815">
              <w:marLeft w:val="0"/>
              <w:marRight w:val="0"/>
              <w:marTop w:val="0"/>
              <w:marBottom w:val="0"/>
              <w:divBdr>
                <w:top w:val="none" w:sz="0" w:space="0" w:color="auto"/>
                <w:left w:val="none" w:sz="0" w:space="0" w:color="auto"/>
                <w:bottom w:val="none" w:sz="0" w:space="0" w:color="auto"/>
                <w:right w:val="none" w:sz="0" w:space="0" w:color="auto"/>
              </w:divBdr>
            </w:div>
            <w:div w:id="742026305">
              <w:marLeft w:val="0"/>
              <w:marRight w:val="0"/>
              <w:marTop w:val="0"/>
              <w:marBottom w:val="0"/>
              <w:divBdr>
                <w:top w:val="none" w:sz="0" w:space="0" w:color="auto"/>
                <w:left w:val="none" w:sz="0" w:space="0" w:color="auto"/>
                <w:bottom w:val="none" w:sz="0" w:space="0" w:color="auto"/>
                <w:right w:val="none" w:sz="0" w:space="0" w:color="auto"/>
              </w:divBdr>
            </w:div>
            <w:div w:id="492532439">
              <w:marLeft w:val="0"/>
              <w:marRight w:val="0"/>
              <w:marTop w:val="0"/>
              <w:marBottom w:val="0"/>
              <w:divBdr>
                <w:top w:val="none" w:sz="0" w:space="0" w:color="auto"/>
                <w:left w:val="none" w:sz="0" w:space="0" w:color="auto"/>
                <w:bottom w:val="none" w:sz="0" w:space="0" w:color="auto"/>
                <w:right w:val="none" w:sz="0" w:space="0" w:color="auto"/>
              </w:divBdr>
            </w:div>
            <w:div w:id="1544714999">
              <w:marLeft w:val="0"/>
              <w:marRight w:val="0"/>
              <w:marTop w:val="0"/>
              <w:marBottom w:val="0"/>
              <w:divBdr>
                <w:top w:val="none" w:sz="0" w:space="0" w:color="auto"/>
                <w:left w:val="none" w:sz="0" w:space="0" w:color="auto"/>
                <w:bottom w:val="none" w:sz="0" w:space="0" w:color="auto"/>
                <w:right w:val="none" w:sz="0" w:space="0" w:color="auto"/>
              </w:divBdr>
            </w:div>
            <w:div w:id="240334178">
              <w:marLeft w:val="0"/>
              <w:marRight w:val="0"/>
              <w:marTop w:val="0"/>
              <w:marBottom w:val="0"/>
              <w:divBdr>
                <w:top w:val="none" w:sz="0" w:space="0" w:color="auto"/>
                <w:left w:val="none" w:sz="0" w:space="0" w:color="auto"/>
                <w:bottom w:val="none" w:sz="0" w:space="0" w:color="auto"/>
                <w:right w:val="none" w:sz="0" w:space="0" w:color="auto"/>
              </w:divBdr>
            </w:div>
            <w:div w:id="277838728">
              <w:marLeft w:val="0"/>
              <w:marRight w:val="0"/>
              <w:marTop w:val="0"/>
              <w:marBottom w:val="0"/>
              <w:divBdr>
                <w:top w:val="none" w:sz="0" w:space="0" w:color="auto"/>
                <w:left w:val="none" w:sz="0" w:space="0" w:color="auto"/>
                <w:bottom w:val="none" w:sz="0" w:space="0" w:color="auto"/>
                <w:right w:val="none" w:sz="0" w:space="0" w:color="auto"/>
              </w:divBdr>
            </w:div>
            <w:div w:id="1265844474">
              <w:marLeft w:val="0"/>
              <w:marRight w:val="0"/>
              <w:marTop w:val="0"/>
              <w:marBottom w:val="0"/>
              <w:divBdr>
                <w:top w:val="none" w:sz="0" w:space="0" w:color="auto"/>
                <w:left w:val="none" w:sz="0" w:space="0" w:color="auto"/>
                <w:bottom w:val="none" w:sz="0" w:space="0" w:color="auto"/>
                <w:right w:val="none" w:sz="0" w:space="0" w:color="auto"/>
              </w:divBdr>
            </w:div>
            <w:div w:id="1466779111">
              <w:marLeft w:val="0"/>
              <w:marRight w:val="0"/>
              <w:marTop w:val="0"/>
              <w:marBottom w:val="0"/>
              <w:divBdr>
                <w:top w:val="none" w:sz="0" w:space="0" w:color="auto"/>
                <w:left w:val="none" w:sz="0" w:space="0" w:color="auto"/>
                <w:bottom w:val="none" w:sz="0" w:space="0" w:color="auto"/>
                <w:right w:val="none" w:sz="0" w:space="0" w:color="auto"/>
              </w:divBdr>
            </w:div>
            <w:div w:id="1081171501">
              <w:marLeft w:val="0"/>
              <w:marRight w:val="0"/>
              <w:marTop w:val="0"/>
              <w:marBottom w:val="0"/>
              <w:divBdr>
                <w:top w:val="none" w:sz="0" w:space="0" w:color="auto"/>
                <w:left w:val="none" w:sz="0" w:space="0" w:color="auto"/>
                <w:bottom w:val="none" w:sz="0" w:space="0" w:color="auto"/>
                <w:right w:val="none" w:sz="0" w:space="0" w:color="auto"/>
              </w:divBdr>
            </w:div>
            <w:div w:id="174804643">
              <w:marLeft w:val="0"/>
              <w:marRight w:val="0"/>
              <w:marTop w:val="0"/>
              <w:marBottom w:val="0"/>
              <w:divBdr>
                <w:top w:val="none" w:sz="0" w:space="0" w:color="auto"/>
                <w:left w:val="none" w:sz="0" w:space="0" w:color="auto"/>
                <w:bottom w:val="none" w:sz="0" w:space="0" w:color="auto"/>
                <w:right w:val="none" w:sz="0" w:space="0" w:color="auto"/>
              </w:divBdr>
            </w:div>
            <w:div w:id="1461145187">
              <w:marLeft w:val="0"/>
              <w:marRight w:val="0"/>
              <w:marTop w:val="0"/>
              <w:marBottom w:val="0"/>
              <w:divBdr>
                <w:top w:val="none" w:sz="0" w:space="0" w:color="auto"/>
                <w:left w:val="none" w:sz="0" w:space="0" w:color="auto"/>
                <w:bottom w:val="none" w:sz="0" w:space="0" w:color="auto"/>
                <w:right w:val="none" w:sz="0" w:space="0" w:color="auto"/>
              </w:divBdr>
            </w:div>
            <w:div w:id="1147941660">
              <w:marLeft w:val="0"/>
              <w:marRight w:val="0"/>
              <w:marTop w:val="0"/>
              <w:marBottom w:val="0"/>
              <w:divBdr>
                <w:top w:val="none" w:sz="0" w:space="0" w:color="auto"/>
                <w:left w:val="none" w:sz="0" w:space="0" w:color="auto"/>
                <w:bottom w:val="none" w:sz="0" w:space="0" w:color="auto"/>
                <w:right w:val="none" w:sz="0" w:space="0" w:color="auto"/>
              </w:divBdr>
            </w:div>
            <w:div w:id="1041131813">
              <w:marLeft w:val="0"/>
              <w:marRight w:val="0"/>
              <w:marTop w:val="0"/>
              <w:marBottom w:val="0"/>
              <w:divBdr>
                <w:top w:val="none" w:sz="0" w:space="0" w:color="auto"/>
                <w:left w:val="none" w:sz="0" w:space="0" w:color="auto"/>
                <w:bottom w:val="none" w:sz="0" w:space="0" w:color="auto"/>
                <w:right w:val="none" w:sz="0" w:space="0" w:color="auto"/>
              </w:divBdr>
            </w:div>
            <w:div w:id="1521550662">
              <w:marLeft w:val="0"/>
              <w:marRight w:val="0"/>
              <w:marTop w:val="0"/>
              <w:marBottom w:val="0"/>
              <w:divBdr>
                <w:top w:val="none" w:sz="0" w:space="0" w:color="auto"/>
                <w:left w:val="none" w:sz="0" w:space="0" w:color="auto"/>
                <w:bottom w:val="none" w:sz="0" w:space="0" w:color="auto"/>
                <w:right w:val="none" w:sz="0" w:space="0" w:color="auto"/>
              </w:divBdr>
            </w:div>
            <w:div w:id="1218853666">
              <w:marLeft w:val="0"/>
              <w:marRight w:val="0"/>
              <w:marTop w:val="0"/>
              <w:marBottom w:val="0"/>
              <w:divBdr>
                <w:top w:val="none" w:sz="0" w:space="0" w:color="auto"/>
                <w:left w:val="none" w:sz="0" w:space="0" w:color="auto"/>
                <w:bottom w:val="none" w:sz="0" w:space="0" w:color="auto"/>
                <w:right w:val="none" w:sz="0" w:space="0" w:color="auto"/>
              </w:divBdr>
            </w:div>
            <w:div w:id="518399032">
              <w:marLeft w:val="0"/>
              <w:marRight w:val="0"/>
              <w:marTop w:val="0"/>
              <w:marBottom w:val="0"/>
              <w:divBdr>
                <w:top w:val="none" w:sz="0" w:space="0" w:color="auto"/>
                <w:left w:val="none" w:sz="0" w:space="0" w:color="auto"/>
                <w:bottom w:val="none" w:sz="0" w:space="0" w:color="auto"/>
                <w:right w:val="none" w:sz="0" w:space="0" w:color="auto"/>
              </w:divBdr>
            </w:div>
            <w:div w:id="321131194">
              <w:marLeft w:val="0"/>
              <w:marRight w:val="0"/>
              <w:marTop w:val="0"/>
              <w:marBottom w:val="0"/>
              <w:divBdr>
                <w:top w:val="none" w:sz="0" w:space="0" w:color="auto"/>
                <w:left w:val="none" w:sz="0" w:space="0" w:color="auto"/>
                <w:bottom w:val="none" w:sz="0" w:space="0" w:color="auto"/>
                <w:right w:val="none" w:sz="0" w:space="0" w:color="auto"/>
              </w:divBdr>
            </w:div>
            <w:div w:id="2042241103">
              <w:marLeft w:val="0"/>
              <w:marRight w:val="0"/>
              <w:marTop w:val="0"/>
              <w:marBottom w:val="0"/>
              <w:divBdr>
                <w:top w:val="none" w:sz="0" w:space="0" w:color="auto"/>
                <w:left w:val="none" w:sz="0" w:space="0" w:color="auto"/>
                <w:bottom w:val="none" w:sz="0" w:space="0" w:color="auto"/>
                <w:right w:val="none" w:sz="0" w:space="0" w:color="auto"/>
              </w:divBdr>
            </w:div>
            <w:div w:id="200172529">
              <w:marLeft w:val="0"/>
              <w:marRight w:val="0"/>
              <w:marTop w:val="0"/>
              <w:marBottom w:val="0"/>
              <w:divBdr>
                <w:top w:val="none" w:sz="0" w:space="0" w:color="auto"/>
                <w:left w:val="none" w:sz="0" w:space="0" w:color="auto"/>
                <w:bottom w:val="none" w:sz="0" w:space="0" w:color="auto"/>
                <w:right w:val="none" w:sz="0" w:space="0" w:color="auto"/>
              </w:divBdr>
            </w:div>
            <w:div w:id="915627967">
              <w:marLeft w:val="0"/>
              <w:marRight w:val="0"/>
              <w:marTop w:val="0"/>
              <w:marBottom w:val="0"/>
              <w:divBdr>
                <w:top w:val="none" w:sz="0" w:space="0" w:color="auto"/>
                <w:left w:val="none" w:sz="0" w:space="0" w:color="auto"/>
                <w:bottom w:val="none" w:sz="0" w:space="0" w:color="auto"/>
                <w:right w:val="none" w:sz="0" w:space="0" w:color="auto"/>
              </w:divBdr>
            </w:div>
            <w:div w:id="1225945081">
              <w:marLeft w:val="0"/>
              <w:marRight w:val="0"/>
              <w:marTop w:val="0"/>
              <w:marBottom w:val="0"/>
              <w:divBdr>
                <w:top w:val="none" w:sz="0" w:space="0" w:color="auto"/>
                <w:left w:val="none" w:sz="0" w:space="0" w:color="auto"/>
                <w:bottom w:val="none" w:sz="0" w:space="0" w:color="auto"/>
                <w:right w:val="none" w:sz="0" w:space="0" w:color="auto"/>
              </w:divBdr>
            </w:div>
            <w:div w:id="1065954398">
              <w:marLeft w:val="0"/>
              <w:marRight w:val="0"/>
              <w:marTop w:val="0"/>
              <w:marBottom w:val="0"/>
              <w:divBdr>
                <w:top w:val="none" w:sz="0" w:space="0" w:color="auto"/>
                <w:left w:val="none" w:sz="0" w:space="0" w:color="auto"/>
                <w:bottom w:val="none" w:sz="0" w:space="0" w:color="auto"/>
                <w:right w:val="none" w:sz="0" w:space="0" w:color="auto"/>
              </w:divBdr>
            </w:div>
            <w:div w:id="399327214">
              <w:marLeft w:val="0"/>
              <w:marRight w:val="0"/>
              <w:marTop w:val="0"/>
              <w:marBottom w:val="0"/>
              <w:divBdr>
                <w:top w:val="none" w:sz="0" w:space="0" w:color="auto"/>
                <w:left w:val="none" w:sz="0" w:space="0" w:color="auto"/>
                <w:bottom w:val="none" w:sz="0" w:space="0" w:color="auto"/>
                <w:right w:val="none" w:sz="0" w:space="0" w:color="auto"/>
              </w:divBdr>
            </w:div>
            <w:div w:id="973825976">
              <w:marLeft w:val="0"/>
              <w:marRight w:val="0"/>
              <w:marTop w:val="0"/>
              <w:marBottom w:val="0"/>
              <w:divBdr>
                <w:top w:val="none" w:sz="0" w:space="0" w:color="auto"/>
                <w:left w:val="none" w:sz="0" w:space="0" w:color="auto"/>
                <w:bottom w:val="none" w:sz="0" w:space="0" w:color="auto"/>
                <w:right w:val="none" w:sz="0" w:space="0" w:color="auto"/>
              </w:divBdr>
            </w:div>
            <w:div w:id="926573844">
              <w:marLeft w:val="0"/>
              <w:marRight w:val="0"/>
              <w:marTop w:val="0"/>
              <w:marBottom w:val="0"/>
              <w:divBdr>
                <w:top w:val="none" w:sz="0" w:space="0" w:color="auto"/>
                <w:left w:val="none" w:sz="0" w:space="0" w:color="auto"/>
                <w:bottom w:val="none" w:sz="0" w:space="0" w:color="auto"/>
                <w:right w:val="none" w:sz="0" w:space="0" w:color="auto"/>
              </w:divBdr>
            </w:div>
            <w:div w:id="1287006458">
              <w:marLeft w:val="0"/>
              <w:marRight w:val="0"/>
              <w:marTop w:val="0"/>
              <w:marBottom w:val="0"/>
              <w:divBdr>
                <w:top w:val="none" w:sz="0" w:space="0" w:color="auto"/>
                <w:left w:val="none" w:sz="0" w:space="0" w:color="auto"/>
                <w:bottom w:val="none" w:sz="0" w:space="0" w:color="auto"/>
                <w:right w:val="none" w:sz="0" w:space="0" w:color="auto"/>
              </w:divBdr>
            </w:div>
            <w:div w:id="7103979">
              <w:marLeft w:val="0"/>
              <w:marRight w:val="0"/>
              <w:marTop w:val="0"/>
              <w:marBottom w:val="0"/>
              <w:divBdr>
                <w:top w:val="none" w:sz="0" w:space="0" w:color="auto"/>
                <w:left w:val="none" w:sz="0" w:space="0" w:color="auto"/>
                <w:bottom w:val="none" w:sz="0" w:space="0" w:color="auto"/>
                <w:right w:val="none" w:sz="0" w:space="0" w:color="auto"/>
              </w:divBdr>
            </w:div>
            <w:div w:id="2110932516">
              <w:marLeft w:val="0"/>
              <w:marRight w:val="0"/>
              <w:marTop w:val="0"/>
              <w:marBottom w:val="0"/>
              <w:divBdr>
                <w:top w:val="none" w:sz="0" w:space="0" w:color="auto"/>
                <w:left w:val="none" w:sz="0" w:space="0" w:color="auto"/>
                <w:bottom w:val="none" w:sz="0" w:space="0" w:color="auto"/>
                <w:right w:val="none" w:sz="0" w:space="0" w:color="auto"/>
              </w:divBdr>
            </w:div>
            <w:div w:id="1712221480">
              <w:marLeft w:val="0"/>
              <w:marRight w:val="0"/>
              <w:marTop w:val="0"/>
              <w:marBottom w:val="0"/>
              <w:divBdr>
                <w:top w:val="none" w:sz="0" w:space="0" w:color="auto"/>
                <w:left w:val="none" w:sz="0" w:space="0" w:color="auto"/>
                <w:bottom w:val="none" w:sz="0" w:space="0" w:color="auto"/>
                <w:right w:val="none" w:sz="0" w:space="0" w:color="auto"/>
              </w:divBdr>
            </w:div>
            <w:div w:id="1369643487">
              <w:marLeft w:val="0"/>
              <w:marRight w:val="0"/>
              <w:marTop w:val="0"/>
              <w:marBottom w:val="0"/>
              <w:divBdr>
                <w:top w:val="none" w:sz="0" w:space="0" w:color="auto"/>
                <w:left w:val="none" w:sz="0" w:space="0" w:color="auto"/>
                <w:bottom w:val="none" w:sz="0" w:space="0" w:color="auto"/>
                <w:right w:val="none" w:sz="0" w:space="0" w:color="auto"/>
              </w:divBdr>
            </w:div>
            <w:div w:id="166678724">
              <w:marLeft w:val="0"/>
              <w:marRight w:val="0"/>
              <w:marTop w:val="0"/>
              <w:marBottom w:val="0"/>
              <w:divBdr>
                <w:top w:val="none" w:sz="0" w:space="0" w:color="auto"/>
                <w:left w:val="none" w:sz="0" w:space="0" w:color="auto"/>
                <w:bottom w:val="none" w:sz="0" w:space="0" w:color="auto"/>
                <w:right w:val="none" w:sz="0" w:space="0" w:color="auto"/>
              </w:divBdr>
            </w:div>
            <w:div w:id="199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426">
      <w:bodyDiv w:val="1"/>
      <w:marLeft w:val="0"/>
      <w:marRight w:val="0"/>
      <w:marTop w:val="0"/>
      <w:marBottom w:val="0"/>
      <w:divBdr>
        <w:top w:val="none" w:sz="0" w:space="0" w:color="auto"/>
        <w:left w:val="none" w:sz="0" w:space="0" w:color="auto"/>
        <w:bottom w:val="none" w:sz="0" w:space="0" w:color="auto"/>
        <w:right w:val="none" w:sz="0" w:space="0" w:color="auto"/>
      </w:divBdr>
      <w:divsChild>
        <w:div w:id="319502669">
          <w:marLeft w:val="0"/>
          <w:marRight w:val="0"/>
          <w:marTop w:val="0"/>
          <w:marBottom w:val="0"/>
          <w:divBdr>
            <w:top w:val="none" w:sz="0" w:space="0" w:color="auto"/>
            <w:left w:val="none" w:sz="0" w:space="0" w:color="auto"/>
            <w:bottom w:val="none" w:sz="0" w:space="0" w:color="auto"/>
            <w:right w:val="none" w:sz="0" w:space="0" w:color="auto"/>
          </w:divBdr>
        </w:div>
      </w:divsChild>
    </w:div>
    <w:div w:id="1315375039">
      <w:bodyDiv w:val="1"/>
      <w:marLeft w:val="0"/>
      <w:marRight w:val="0"/>
      <w:marTop w:val="0"/>
      <w:marBottom w:val="0"/>
      <w:divBdr>
        <w:top w:val="none" w:sz="0" w:space="0" w:color="auto"/>
        <w:left w:val="none" w:sz="0" w:space="0" w:color="auto"/>
        <w:bottom w:val="none" w:sz="0" w:space="0" w:color="auto"/>
        <w:right w:val="none" w:sz="0" w:space="0" w:color="auto"/>
      </w:divBdr>
    </w:div>
    <w:div w:id="1322585501">
      <w:bodyDiv w:val="1"/>
      <w:marLeft w:val="0"/>
      <w:marRight w:val="0"/>
      <w:marTop w:val="0"/>
      <w:marBottom w:val="0"/>
      <w:divBdr>
        <w:top w:val="none" w:sz="0" w:space="0" w:color="auto"/>
        <w:left w:val="none" w:sz="0" w:space="0" w:color="auto"/>
        <w:bottom w:val="none" w:sz="0" w:space="0" w:color="auto"/>
        <w:right w:val="none" w:sz="0" w:space="0" w:color="auto"/>
      </w:divBdr>
      <w:divsChild>
        <w:div w:id="1547833884">
          <w:marLeft w:val="0"/>
          <w:marRight w:val="0"/>
          <w:marTop w:val="0"/>
          <w:marBottom w:val="0"/>
          <w:divBdr>
            <w:top w:val="none" w:sz="0" w:space="0" w:color="auto"/>
            <w:left w:val="none" w:sz="0" w:space="0" w:color="auto"/>
            <w:bottom w:val="none" w:sz="0" w:space="0" w:color="auto"/>
            <w:right w:val="none" w:sz="0" w:space="0" w:color="auto"/>
          </w:divBdr>
        </w:div>
      </w:divsChild>
    </w:div>
    <w:div w:id="1353065685">
      <w:bodyDiv w:val="1"/>
      <w:marLeft w:val="0"/>
      <w:marRight w:val="0"/>
      <w:marTop w:val="0"/>
      <w:marBottom w:val="0"/>
      <w:divBdr>
        <w:top w:val="none" w:sz="0" w:space="0" w:color="auto"/>
        <w:left w:val="none" w:sz="0" w:space="0" w:color="auto"/>
        <w:bottom w:val="none" w:sz="0" w:space="0" w:color="auto"/>
        <w:right w:val="none" w:sz="0" w:space="0" w:color="auto"/>
      </w:divBdr>
      <w:divsChild>
        <w:div w:id="2134442179">
          <w:marLeft w:val="0"/>
          <w:marRight w:val="0"/>
          <w:marTop w:val="0"/>
          <w:marBottom w:val="0"/>
          <w:divBdr>
            <w:top w:val="none" w:sz="0" w:space="0" w:color="auto"/>
            <w:left w:val="none" w:sz="0" w:space="0" w:color="auto"/>
            <w:bottom w:val="none" w:sz="0" w:space="0" w:color="auto"/>
            <w:right w:val="none" w:sz="0" w:space="0" w:color="auto"/>
          </w:divBdr>
          <w:divsChild>
            <w:div w:id="6295776">
              <w:marLeft w:val="0"/>
              <w:marRight w:val="0"/>
              <w:marTop w:val="0"/>
              <w:marBottom w:val="0"/>
              <w:divBdr>
                <w:top w:val="none" w:sz="0" w:space="0" w:color="auto"/>
                <w:left w:val="none" w:sz="0" w:space="0" w:color="auto"/>
                <w:bottom w:val="none" w:sz="0" w:space="0" w:color="auto"/>
                <w:right w:val="none" w:sz="0" w:space="0" w:color="auto"/>
              </w:divBdr>
            </w:div>
            <w:div w:id="19941866">
              <w:marLeft w:val="0"/>
              <w:marRight w:val="0"/>
              <w:marTop w:val="0"/>
              <w:marBottom w:val="0"/>
              <w:divBdr>
                <w:top w:val="none" w:sz="0" w:space="0" w:color="auto"/>
                <w:left w:val="none" w:sz="0" w:space="0" w:color="auto"/>
                <w:bottom w:val="none" w:sz="0" w:space="0" w:color="auto"/>
                <w:right w:val="none" w:sz="0" w:space="0" w:color="auto"/>
              </w:divBdr>
            </w:div>
            <w:div w:id="885339183">
              <w:marLeft w:val="0"/>
              <w:marRight w:val="0"/>
              <w:marTop w:val="0"/>
              <w:marBottom w:val="0"/>
              <w:divBdr>
                <w:top w:val="none" w:sz="0" w:space="0" w:color="auto"/>
                <w:left w:val="none" w:sz="0" w:space="0" w:color="auto"/>
                <w:bottom w:val="none" w:sz="0" w:space="0" w:color="auto"/>
                <w:right w:val="none" w:sz="0" w:space="0" w:color="auto"/>
              </w:divBdr>
            </w:div>
            <w:div w:id="2062054297">
              <w:marLeft w:val="0"/>
              <w:marRight w:val="0"/>
              <w:marTop w:val="0"/>
              <w:marBottom w:val="0"/>
              <w:divBdr>
                <w:top w:val="none" w:sz="0" w:space="0" w:color="auto"/>
                <w:left w:val="none" w:sz="0" w:space="0" w:color="auto"/>
                <w:bottom w:val="none" w:sz="0" w:space="0" w:color="auto"/>
                <w:right w:val="none" w:sz="0" w:space="0" w:color="auto"/>
              </w:divBdr>
            </w:div>
            <w:div w:id="1406298849">
              <w:marLeft w:val="0"/>
              <w:marRight w:val="0"/>
              <w:marTop w:val="0"/>
              <w:marBottom w:val="0"/>
              <w:divBdr>
                <w:top w:val="none" w:sz="0" w:space="0" w:color="auto"/>
                <w:left w:val="none" w:sz="0" w:space="0" w:color="auto"/>
                <w:bottom w:val="none" w:sz="0" w:space="0" w:color="auto"/>
                <w:right w:val="none" w:sz="0" w:space="0" w:color="auto"/>
              </w:divBdr>
            </w:div>
            <w:div w:id="1848711394">
              <w:marLeft w:val="0"/>
              <w:marRight w:val="0"/>
              <w:marTop w:val="0"/>
              <w:marBottom w:val="0"/>
              <w:divBdr>
                <w:top w:val="none" w:sz="0" w:space="0" w:color="auto"/>
                <w:left w:val="none" w:sz="0" w:space="0" w:color="auto"/>
                <w:bottom w:val="none" w:sz="0" w:space="0" w:color="auto"/>
                <w:right w:val="none" w:sz="0" w:space="0" w:color="auto"/>
              </w:divBdr>
            </w:div>
            <w:div w:id="779564405">
              <w:marLeft w:val="0"/>
              <w:marRight w:val="0"/>
              <w:marTop w:val="0"/>
              <w:marBottom w:val="0"/>
              <w:divBdr>
                <w:top w:val="none" w:sz="0" w:space="0" w:color="auto"/>
                <w:left w:val="none" w:sz="0" w:space="0" w:color="auto"/>
                <w:bottom w:val="none" w:sz="0" w:space="0" w:color="auto"/>
                <w:right w:val="none" w:sz="0" w:space="0" w:color="auto"/>
              </w:divBdr>
            </w:div>
            <w:div w:id="1953971149">
              <w:marLeft w:val="0"/>
              <w:marRight w:val="0"/>
              <w:marTop w:val="0"/>
              <w:marBottom w:val="0"/>
              <w:divBdr>
                <w:top w:val="none" w:sz="0" w:space="0" w:color="auto"/>
                <w:left w:val="none" w:sz="0" w:space="0" w:color="auto"/>
                <w:bottom w:val="none" w:sz="0" w:space="0" w:color="auto"/>
                <w:right w:val="none" w:sz="0" w:space="0" w:color="auto"/>
              </w:divBdr>
            </w:div>
            <w:div w:id="862475647">
              <w:marLeft w:val="0"/>
              <w:marRight w:val="0"/>
              <w:marTop w:val="0"/>
              <w:marBottom w:val="0"/>
              <w:divBdr>
                <w:top w:val="none" w:sz="0" w:space="0" w:color="auto"/>
                <w:left w:val="none" w:sz="0" w:space="0" w:color="auto"/>
                <w:bottom w:val="none" w:sz="0" w:space="0" w:color="auto"/>
                <w:right w:val="none" w:sz="0" w:space="0" w:color="auto"/>
              </w:divBdr>
            </w:div>
            <w:div w:id="314844611">
              <w:marLeft w:val="0"/>
              <w:marRight w:val="0"/>
              <w:marTop w:val="0"/>
              <w:marBottom w:val="0"/>
              <w:divBdr>
                <w:top w:val="none" w:sz="0" w:space="0" w:color="auto"/>
                <w:left w:val="none" w:sz="0" w:space="0" w:color="auto"/>
                <w:bottom w:val="none" w:sz="0" w:space="0" w:color="auto"/>
                <w:right w:val="none" w:sz="0" w:space="0" w:color="auto"/>
              </w:divBdr>
            </w:div>
            <w:div w:id="1117677797">
              <w:marLeft w:val="0"/>
              <w:marRight w:val="0"/>
              <w:marTop w:val="0"/>
              <w:marBottom w:val="0"/>
              <w:divBdr>
                <w:top w:val="none" w:sz="0" w:space="0" w:color="auto"/>
                <w:left w:val="none" w:sz="0" w:space="0" w:color="auto"/>
                <w:bottom w:val="none" w:sz="0" w:space="0" w:color="auto"/>
                <w:right w:val="none" w:sz="0" w:space="0" w:color="auto"/>
              </w:divBdr>
            </w:div>
            <w:div w:id="1141850013">
              <w:marLeft w:val="0"/>
              <w:marRight w:val="0"/>
              <w:marTop w:val="0"/>
              <w:marBottom w:val="0"/>
              <w:divBdr>
                <w:top w:val="none" w:sz="0" w:space="0" w:color="auto"/>
                <w:left w:val="none" w:sz="0" w:space="0" w:color="auto"/>
                <w:bottom w:val="none" w:sz="0" w:space="0" w:color="auto"/>
                <w:right w:val="none" w:sz="0" w:space="0" w:color="auto"/>
              </w:divBdr>
            </w:div>
            <w:div w:id="1974173441">
              <w:marLeft w:val="0"/>
              <w:marRight w:val="0"/>
              <w:marTop w:val="0"/>
              <w:marBottom w:val="0"/>
              <w:divBdr>
                <w:top w:val="none" w:sz="0" w:space="0" w:color="auto"/>
                <w:left w:val="none" w:sz="0" w:space="0" w:color="auto"/>
                <w:bottom w:val="none" w:sz="0" w:space="0" w:color="auto"/>
                <w:right w:val="none" w:sz="0" w:space="0" w:color="auto"/>
              </w:divBdr>
            </w:div>
            <w:div w:id="2076855825">
              <w:marLeft w:val="0"/>
              <w:marRight w:val="0"/>
              <w:marTop w:val="0"/>
              <w:marBottom w:val="0"/>
              <w:divBdr>
                <w:top w:val="none" w:sz="0" w:space="0" w:color="auto"/>
                <w:left w:val="none" w:sz="0" w:space="0" w:color="auto"/>
                <w:bottom w:val="none" w:sz="0" w:space="0" w:color="auto"/>
                <w:right w:val="none" w:sz="0" w:space="0" w:color="auto"/>
              </w:divBdr>
            </w:div>
            <w:div w:id="236136084">
              <w:marLeft w:val="0"/>
              <w:marRight w:val="0"/>
              <w:marTop w:val="0"/>
              <w:marBottom w:val="0"/>
              <w:divBdr>
                <w:top w:val="none" w:sz="0" w:space="0" w:color="auto"/>
                <w:left w:val="none" w:sz="0" w:space="0" w:color="auto"/>
                <w:bottom w:val="none" w:sz="0" w:space="0" w:color="auto"/>
                <w:right w:val="none" w:sz="0" w:space="0" w:color="auto"/>
              </w:divBdr>
            </w:div>
            <w:div w:id="451753458">
              <w:marLeft w:val="0"/>
              <w:marRight w:val="0"/>
              <w:marTop w:val="0"/>
              <w:marBottom w:val="0"/>
              <w:divBdr>
                <w:top w:val="none" w:sz="0" w:space="0" w:color="auto"/>
                <w:left w:val="none" w:sz="0" w:space="0" w:color="auto"/>
                <w:bottom w:val="none" w:sz="0" w:space="0" w:color="auto"/>
                <w:right w:val="none" w:sz="0" w:space="0" w:color="auto"/>
              </w:divBdr>
            </w:div>
            <w:div w:id="510686983">
              <w:marLeft w:val="0"/>
              <w:marRight w:val="0"/>
              <w:marTop w:val="0"/>
              <w:marBottom w:val="0"/>
              <w:divBdr>
                <w:top w:val="none" w:sz="0" w:space="0" w:color="auto"/>
                <w:left w:val="none" w:sz="0" w:space="0" w:color="auto"/>
                <w:bottom w:val="none" w:sz="0" w:space="0" w:color="auto"/>
                <w:right w:val="none" w:sz="0" w:space="0" w:color="auto"/>
              </w:divBdr>
            </w:div>
            <w:div w:id="1615096615">
              <w:marLeft w:val="0"/>
              <w:marRight w:val="0"/>
              <w:marTop w:val="0"/>
              <w:marBottom w:val="0"/>
              <w:divBdr>
                <w:top w:val="none" w:sz="0" w:space="0" w:color="auto"/>
                <w:left w:val="none" w:sz="0" w:space="0" w:color="auto"/>
                <w:bottom w:val="none" w:sz="0" w:space="0" w:color="auto"/>
                <w:right w:val="none" w:sz="0" w:space="0" w:color="auto"/>
              </w:divBdr>
            </w:div>
            <w:div w:id="1832405022">
              <w:marLeft w:val="0"/>
              <w:marRight w:val="0"/>
              <w:marTop w:val="0"/>
              <w:marBottom w:val="0"/>
              <w:divBdr>
                <w:top w:val="none" w:sz="0" w:space="0" w:color="auto"/>
                <w:left w:val="none" w:sz="0" w:space="0" w:color="auto"/>
                <w:bottom w:val="none" w:sz="0" w:space="0" w:color="auto"/>
                <w:right w:val="none" w:sz="0" w:space="0" w:color="auto"/>
              </w:divBdr>
            </w:div>
            <w:div w:id="952711677">
              <w:marLeft w:val="0"/>
              <w:marRight w:val="0"/>
              <w:marTop w:val="0"/>
              <w:marBottom w:val="0"/>
              <w:divBdr>
                <w:top w:val="none" w:sz="0" w:space="0" w:color="auto"/>
                <w:left w:val="none" w:sz="0" w:space="0" w:color="auto"/>
                <w:bottom w:val="none" w:sz="0" w:space="0" w:color="auto"/>
                <w:right w:val="none" w:sz="0" w:space="0" w:color="auto"/>
              </w:divBdr>
            </w:div>
            <w:div w:id="973607266">
              <w:marLeft w:val="0"/>
              <w:marRight w:val="0"/>
              <w:marTop w:val="0"/>
              <w:marBottom w:val="0"/>
              <w:divBdr>
                <w:top w:val="none" w:sz="0" w:space="0" w:color="auto"/>
                <w:left w:val="none" w:sz="0" w:space="0" w:color="auto"/>
                <w:bottom w:val="none" w:sz="0" w:space="0" w:color="auto"/>
                <w:right w:val="none" w:sz="0" w:space="0" w:color="auto"/>
              </w:divBdr>
            </w:div>
            <w:div w:id="2053192989">
              <w:marLeft w:val="0"/>
              <w:marRight w:val="0"/>
              <w:marTop w:val="0"/>
              <w:marBottom w:val="0"/>
              <w:divBdr>
                <w:top w:val="none" w:sz="0" w:space="0" w:color="auto"/>
                <w:left w:val="none" w:sz="0" w:space="0" w:color="auto"/>
                <w:bottom w:val="none" w:sz="0" w:space="0" w:color="auto"/>
                <w:right w:val="none" w:sz="0" w:space="0" w:color="auto"/>
              </w:divBdr>
            </w:div>
            <w:div w:id="596519201">
              <w:marLeft w:val="0"/>
              <w:marRight w:val="0"/>
              <w:marTop w:val="0"/>
              <w:marBottom w:val="0"/>
              <w:divBdr>
                <w:top w:val="none" w:sz="0" w:space="0" w:color="auto"/>
                <w:left w:val="none" w:sz="0" w:space="0" w:color="auto"/>
                <w:bottom w:val="none" w:sz="0" w:space="0" w:color="auto"/>
                <w:right w:val="none" w:sz="0" w:space="0" w:color="auto"/>
              </w:divBdr>
            </w:div>
            <w:div w:id="1746029278">
              <w:marLeft w:val="0"/>
              <w:marRight w:val="0"/>
              <w:marTop w:val="0"/>
              <w:marBottom w:val="0"/>
              <w:divBdr>
                <w:top w:val="none" w:sz="0" w:space="0" w:color="auto"/>
                <w:left w:val="none" w:sz="0" w:space="0" w:color="auto"/>
                <w:bottom w:val="none" w:sz="0" w:space="0" w:color="auto"/>
                <w:right w:val="none" w:sz="0" w:space="0" w:color="auto"/>
              </w:divBdr>
            </w:div>
            <w:div w:id="913005228">
              <w:marLeft w:val="0"/>
              <w:marRight w:val="0"/>
              <w:marTop w:val="0"/>
              <w:marBottom w:val="0"/>
              <w:divBdr>
                <w:top w:val="none" w:sz="0" w:space="0" w:color="auto"/>
                <w:left w:val="none" w:sz="0" w:space="0" w:color="auto"/>
                <w:bottom w:val="none" w:sz="0" w:space="0" w:color="auto"/>
                <w:right w:val="none" w:sz="0" w:space="0" w:color="auto"/>
              </w:divBdr>
            </w:div>
            <w:div w:id="761337586">
              <w:marLeft w:val="0"/>
              <w:marRight w:val="0"/>
              <w:marTop w:val="0"/>
              <w:marBottom w:val="0"/>
              <w:divBdr>
                <w:top w:val="none" w:sz="0" w:space="0" w:color="auto"/>
                <w:left w:val="none" w:sz="0" w:space="0" w:color="auto"/>
                <w:bottom w:val="none" w:sz="0" w:space="0" w:color="auto"/>
                <w:right w:val="none" w:sz="0" w:space="0" w:color="auto"/>
              </w:divBdr>
            </w:div>
            <w:div w:id="1253048911">
              <w:marLeft w:val="0"/>
              <w:marRight w:val="0"/>
              <w:marTop w:val="0"/>
              <w:marBottom w:val="0"/>
              <w:divBdr>
                <w:top w:val="none" w:sz="0" w:space="0" w:color="auto"/>
                <w:left w:val="none" w:sz="0" w:space="0" w:color="auto"/>
                <w:bottom w:val="none" w:sz="0" w:space="0" w:color="auto"/>
                <w:right w:val="none" w:sz="0" w:space="0" w:color="auto"/>
              </w:divBdr>
            </w:div>
            <w:div w:id="647704385">
              <w:marLeft w:val="0"/>
              <w:marRight w:val="0"/>
              <w:marTop w:val="0"/>
              <w:marBottom w:val="0"/>
              <w:divBdr>
                <w:top w:val="none" w:sz="0" w:space="0" w:color="auto"/>
                <w:left w:val="none" w:sz="0" w:space="0" w:color="auto"/>
                <w:bottom w:val="none" w:sz="0" w:space="0" w:color="auto"/>
                <w:right w:val="none" w:sz="0" w:space="0" w:color="auto"/>
              </w:divBdr>
            </w:div>
            <w:div w:id="1782800475">
              <w:marLeft w:val="0"/>
              <w:marRight w:val="0"/>
              <w:marTop w:val="0"/>
              <w:marBottom w:val="0"/>
              <w:divBdr>
                <w:top w:val="none" w:sz="0" w:space="0" w:color="auto"/>
                <w:left w:val="none" w:sz="0" w:space="0" w:color="auto"/>
                <w:bottom w:val="none" w:sz="0" w:space="0" w:color="auto"/>
                <w:right w:val="none" w:sz="0" w:space="0" w:color="auto"/>
              </w:divBdr>
            </w:div>
            <w:div w:id="381103133">
              <w:marLeft w:val="0"/>
              <w:marRight w:val="0"/>
              <w:marTop w:val="0"/>
              <w:marBottom w:val="0"/>
              <w:divBdr>
                <w:top w:val="none" w:sz="0" w:space="0" w:color="auto"/>
                <w:left w:val="none" w:sz="0" w:space="0" w:color="auto"/>
                <w:bottom w:val="none" w:sz="0" w:space="0" w:color="auto"/>
                <w:right w:val="none" w:sz="0" w:space="0" w:color="auto"/>
              </w:divBdr>
            </w:div>
            <w:div w:id="1911386926">
              <w:marLeft w:val="0"/>
              <w:marRight w:val="0"/>
              <w:marTop w:val="0"/>
              <w:marBottom w:val="0"/>
              <w:divBdr>
                <w:top w:val="none" w:sz="0" w:space="0" w:color="auto"/>
                <w:left w:val="none" w:sz="0" w:space="0" w:color="auto"/>
                <w:bottom w:val="none" w:sz="0" w:space="0" w:color="auto"/>
                <w:right w:val="none" w:sz="0" w:space="0" w:color="auto"/>
              </w:divBdr>
            </w:div>
            <w:div w:id="1297108306">
              <w:marLeft w:val="0"/>
              <w:marRight w:val="0"/>
              <w:marTop w:val="0"/>
              <w:marBottom w:val="0"/>
              <w:divBdr>
                <w:top w:val="none" w:sz="0" w:space="0" w:color="auto"/>
                <w:left w:val="none" w:sz="0" w:space="0" w:color="auto"/>
                <w:bottom w:val="none" w:sz="0" w:space="0" w:color="auto"/>
                <w:right w:val="none" w:sz="0" w:space="0" w:color="auto"/>
              </w:divBdr>
            </w:div>
            <w:div w:id="1355691849">
              <w:marLeft w:val="0"/>
              <w:marRight w:val="0"/>
              <w:marTop w:val="0"/>
              <w:marBottom w:val="0"/>
              <w:divBdr>
                <w:top w:val="none" w:sz="0" w:space="0" w:color="auto"/>
                <w:left w:val="none" w:sz="0" w:space="0" w:color="auto"/>
                <w:bottom w:val="none" w:sz="0" w:space="0" w:color="auto"/>
                <w:right w:val="none" w:sz="0" w:space="0" w:color="auto"/>
              </w:divBdr>
            </w:div>
            <w:div w:id="1994944306">
              <w:marLeft w:val="0"/>
              <w:marRight w:val="0"/>
              <w:marTop w:val="0"/>
              <w:marBottom w:val="0"/>
              <w:divBdr>
                <w:top w:val="none" w:sz="0" w:space="0" w:color="auto"/>
                <w:left w:val="none" w:sz="0" w:space="0" w:color="auto"/>
                <w:bottom w:val="none" w:sz="0" w:space="0" w:color="auto"/>
                <w:right w:val="none" w:sz="0" w:space="0" w:color="auto"/>
              </w:divBdr>
            </w:div>
            <w:div w:id="141504378">
              <w:marLeft w:val="0"/>
              <w:marRight w:val="0"/>
              <w:marTop w:val="0"/>
              <w:marBottom w:val="0"/>
              <w:divBdr>
                <w:top w:val="none" w:sz="0" w:space="0" w:color="auto"/>
                <w:left w:val="none" w:sz="0" w:space="0" w:color="auto"/>
                <w:bottom w:val="none" w:sz="0" w:space="0" w:color="auto"/>
                <w:right w:val="none" w:sz="0" w:space="0" w:color="auto"/>
              </w:divBdr>
            </w:div>
            <w:div w:id="43413928">
              <w:marLeft w:val="0"/>
              <w:marRight w:val="0"/>
              <w:marTop w:val="0"/>
              <w:marBottom w:val="0"/>
              <w:divBdr>
                <w:top w:val="none" w:sz="0" w:space="0" w:color="auto"/>
                <w:left w:val="none" w:sz="0" w:space="0" w:color="auto"/>
                <w:bottom w:val="none" w:sz="0" w:space="0" w:color="auto"/>
                <w:right w:val="none" w:sz="0" w:space="0" w:color="auto"/>
              </w:divBdr>
            </w:div>
            <w:div w:id="1920167393">
              <w:marLeft w:val="0"/>
              <w:marRight w:val="0"/>
              <w:marTop w:val="0"/>
              <w:marBottom w:val="0"/>
              <w:divBdr>
                <w:top w:val="none" w:sz="0" w:space="0" w:color="auto"/>
                <w:left w:val="none" w:sz="0" w:space="0" w:color="auto"/>
                <w:bottom w:val="none" w:sz="0" w:space="0" w:color="auto"/>
                <w:right w:val="none" w:sz="0" w:space="0" w:color="auto"/>
              </w:divBdr>
            </w:div>
            <w:div w:id="1981034934">
              <w:marLeft w:val="0"/>
              <w:marRight w:val="0"/>
              <w:marTop w:val="0"/>
              <w:marBottom w:val="0"/>
              <w:divBdr>
                <w:top w:val="none" w:sz="0" w:space="0" w:color="auto"/>
                <w:left w:val="none" w:sz="0" w:space="0" w:color="auto"/>
                <w:bottom w:val="none" w:sz="0" w:space="0" w:color="auto"/>
                <w:right w:val="none" w:sz="0" w:space="0" w:color="auto"/>
              </w:divBdr>
            </w:div>
            <w:div w:id="458765151">
              <w:marLeft w:val="0"/>
              <w:marRight w:val="0"/>
              <w:marTop w:val="0"/>
              <w:marBottom w:val="0"/>
              <w:divBdr>
                <w:top w:val="none" w:sz="0" w:space="0" w:color="auto"/>
                <w:left w:val="none" w:sz="0" w:space="0" w:color="auto"/>
                <w:bottom w:val="none" w:sz="0" w:space="0" w:color="auto"/>
                <w:right w:val="none" w:sz="0" w:space="0" w:color="auto"/>
              </w:divBdr>
            </w:div>
            <w:div w:id="1453674928">
              <w:marLeft w:val="0"/>
              <w:marRight w:val="0"/>
              <w:marTop w:val="0"/>
              <w:marBottom w:val="0"/>
              <w:divBdr>
                <w:top w:val="none" w:sz="0" w:space="0" w:color="auto"/>
                <w:left w:val="none" w:sz="0" w:space="0" w:color="auto"/>
                <w:bottom w:val="none" w:sz="0" w:space="0" w:color="auto"/>
                <w:right w:val="none" w:sz="0" w:space="0" w:color="auto"/>
              </w:divBdr>
            </w:div>
            <w:div w:id="1670332846">
              <w:marLeft w:val="0"/>
              <w:marRight w:val="0"/>
              <w:marTop w:val="0"/>
              <w:marBottom w:val="0"/>
              <w:divBdr>
                <w:top w:val="none" w:sz="0" w:space="0" w:color="auto"/>
                <w:left w:val="none" w:sz="0" w:space="0" w:color="auto"/>
                <w:bottom w:val="none" w:sz="0" w:space="0" w:color="auto"/>
                <w:right w:val="none" w:sz="0" w:space="0" w:color="auto"/>
              </w:divBdr>
            </w:div>
            <w:div w:id="1382709424">
              <w:marLeft w:val="0"/>
              <w:marRight w:val="0"/>
              <w:marTop w:val="0"/>
              <w:marBottom w:val="0"/>
              <w:divBdr>
                <w:top w:val="none" w:sz="0" w:space="0" w:color="auto"/>
                <w:left w:val="none" w:sz="0" w:space="0" w:color="auto"/>
                <w:bottom w:val="none" w:sz="0" w:space="0" w:color="auto"/>
                <w:right w:val="none" w:sz="0" w:space="0" w:color="auto"/>
              </w:divBdr>
            </w:div>
            <w:div w:id="386219534">
              <w:marLeft w:val="0"/>
              <w:marRight w:val="0"/>
              <w:marTop w:val="0"/>
              <w:marBottom w:val="0"/>
              <w:divBdr>
                <w:top w:val="none" w:sz="0" w:space="0" w:color="auto"/>
                <w:left w:val="none" w:sz="0" w:space="0" w:color="auto"/>
                <w:bottom w:val="none" w:sz="0" w:space="0" w:color="auto"/>
                <w:right w:val="none" w:sz="0" w:space="0" w:color="auto"/>
              </w:divBdr>
            </w:div>
            <w:div w:id="825821420">
              <w:marLeft w:val="0"/>
              <w:marRight w:val="0"/>
              <w:marTop w:val="0"/>
              <w:marBottom w:val="0"/>
              <w:divBdr>
                <w:top w:val="none" w:sz="0" w:space="0" w:color="auto"/>
                <w:left w:val="none" w:sz="0" w:space="0" w:color="auto"/>
                <w:bottom w:val="none" w:sz="0" w:space="0" w:color="auto"/>
                <w:right w:val="none" w:sz="0" w:space="0" w:color="auto"/>
              </w:divBdr>
            </w:div>
            <w:div w:id="1116675304">
              <w:marLeft w:val="0"/>
              <w:marRight w:val="0"/>
              <w:marTop w:val="0"/>
              <w:marBottom w:val="0"/>
              <w:divBdr>
                <w:top w:val="none" w:sz="0" w:space="0" w:color="auto"/>
                <w:left w:val="none" w:sz="0" w:space="0" w:color="auto"/>
                <w:bottom w:val="none" w:sz="0" w:space="0" w:color="auto"/>
                <w:right w:val="none" w:sz="0" w:space="0" w:color="auto"/>
              </w:divBdr>
            </w:div>
            <w:div w:id="76874850">
              <w:marLeft w:val="0"/>
              <w:marRight w:val="0"/>
              <w:marTop w:val="0"/>
              <w:marBottom w:val="0"/>
              <w:divBdr>
                <w:top w:val="none" w:sz="0" w:space="0" w:color="auto"/>
                <w:left w:val="none" w:sz="0" w:space="0" w:color="auto"/>
                <w:bottom w:val="none" w:sz="0" w:space="0" w:color="auto"/>
                <w:right w:val="none" w:sz="0" w:space="0" w:color="auto"/>
              </w:divBdr>
            </w:div>
            <w:div w:id="1060058220">
              <w:marLeft w:val="0"/>
              <w:marRight w:val="0"/>
              <w:marTop w:val="0"/>
              <w:marBottom w:val="0"/>
              <w:divBdr>
                <w:top w:val="none" w:sz="0" w:space="0" w:color="auto"/>
                <w:left w:val="none" w:sz="0" w:space="0" w:color="auto"/>
                <w:bottom w:val="none" w:sz="0" w:space="0" w:color="auto"/>
                <w:right w:val="none" w:sz="0" w:space="0" w:color="auto"/>
              </w:divBdr>
            </w:div>
            <w:div w:id="811601414">
              <w:marLeft w:val="0"/>
              <w:marRight w:val="0"/>
              <w:marTop w:val="0"/>
              <w:marBottom w:val="0"/>
              <w:divBdr>
                <w:top w:val="none" w:sz="0" w:space="0" w:color="auto"/>
                <w:left w:val="none" w:sz="0" w:space="0" w:color="auto"/>
                <w:bottom w:val="none" w:sz="0" w:space="0" w:color="auto"/>
                <w:right w:val="none" w:sz="0" w:space="0" w:color="auto"/>
              </w:divBdr>
            </w:div>
            <w:div w:id="155656222">
              <w:marLeft w:val="0"/>
              <w:marRight w:val="0"/>
              <w:marTop w:val="0"/>
              <w:marBottom w:val="0"/>
              <w:divBdr>
                <w:top w:val="none" w:sz="0" w:space="0" w:color="auto"/>
                <w:left w:val="none" w:sz="0" w:space="0" w:color="auto"/>
                <w:bottom w:val="none" w:sz="0" w:space="0" w:color="auto"/>
                <w:right w:val="none" w:sz="0" w:space="0" w:color="auto"/>
              </w:divBdr>
            </w:div>
            <w:div w:id="1114446267">
              <w:marLeft w:val="0"/>
              <w:marRight w:val="0"/>
              <w:marTop w:val="0"/>
              <w:marBottom w:val="0"/>
              <w:divBdr>
                <w:top w:val="none" w:sz="0" w:space="0" w:color="auto"/>
                <w:left w:val="none" w:sz="0" w:space="0" w:color="auto"/>
                <w:bottom w:val="none" w:sz="0" w:space="0" w:color="auto"/>
                <w:right w:val="none" w:sz="0" w:space="0" w:color="auto"/>
              </w:divBdr>
            </w:div>
            <w:div w:id="558053968">
              <w:marLeft w:val="0"/>
              <w:marRight w:val="0"/>
              <w:marTop w:val="0"/>
              <w:marBottom w:val="0"/>
              <w:divBdr>
                <w:top w:val="none" w:sz="0" w:space="0" w:color="auto"/>
                <w:left w:val="none" w:sz="0" w:space="0" w:color="auto"/>
                <w:bottom w:val="none" w:sz="0" w:space="0" w:color="auto"/>
                <w:right w:val="none" w:sz="0" w:space="0" w:color="auto"/>
              </w:divBdr>
            </w:div>
            <w:div w:id="749501029">
              <w:marLeft w:val="0"/>
              <w:marRight w:val="0"/>
              <w:marTop w:val="0"/>
              <w:marBottom w:val="0"/>
              <w:divBdr>
                <w:top w:val="none" w:sz="0" w:space="0" w:color="auto"/>
                <w:left w:val="none" w:sz="0" w:space="0" w:color="auto"/>
                <w:bottom w:val="none" w:sz="0" w:space="0" w:color="auto"/>
                <w:right w:val="none" w:sz="0" w:space="0" w:color="auto"/>
              </w:divBdr>
            </w:div>
            <w:div w:id="690452359">
              <w:marLeft w:val="0"/>
              <w:marRight w:val="0"/>
              <w:marTop w:val="0"/>
              <w:marBottom w:val="0"/>
              <w:divBdr>
                <w:top w:val="none" w:sz="0" w:space="0" w:color="auto"/>
                <w:left w:val="none" w:sz="0" w:space="0" w:color="auto"/>
                <w:bottom w:val="none" w:sz="0" w:space="0" w:color="auto"/>
                <w:right w:val="none" w:sz="0" w:space="0" w:color="auto"/>
              </w:divBdr>
            </w:div>
            <w:div w:id="434984257">
              <w:marLeft w:val="0"/>
              <w:marRight w:val="0"/>
              <w:marTop w:val="0"/>
              <w:marBottom w:val="0"/>
              <w:divBdr>
                <w:top w:val="none" w:sz="0" w:space="0" w:color="auto"/>
                <w:left w:val="none" w:sz="0" w:space="0" w:color="auto"/>
                <w:bottom w:val="none" w:sz="0" w:space="0" w:color="auto"/>
                <w:right w:val="none" w:sz="0" w:space="0" w:color="auto"/>
              </w:divBdr>
            </w:div>
            <w:div w:id="821702566">
              <w:marLeft w:val="0"/>
              <w:marRight w:val="0"/>
              <w:marTop w:val="0"/>
              <w:marBottom w:val="0"/>
              <w:divBdr>
                <w:top w:val="none" w:sz="0" w:space="0" w:color="auto"/>
                <w:left w:val="none" w:sz="0" w:space="0" w:color="auto"/>
                <w:bottom w:val="none" w:sz="0" w:space="0" w:color="auto"/>
                <w:right w:val="none" w:sz="0" w:space="0" w:color="auto"/>
              </w:divBdr>
            </w:div>
            <w:div w:id="106898329">
              <w:marLeft w:val="0"/>
              <w:marRight w:val="0"/>
              <w:marTop w:val="0"/>
              <w:marBottom w:val="0"/>
              <w:divBdr>
                <w:top w:val="none" w:sz="0" w:space="0" w:color="auto"/>
                <w:left w:val="none" w:sz="0" w:space="0" w:color="auto"/>
                <w:bottom w:val="none" w:sz="0" w:space="0" w:color="auto"/>
                <w:right w:val="none" w:sz="0" w:space="0" w:color="auto"/>
              </w:divBdr>
            </w:div>
            <w:div w:id="791479886">
              <w:marLeft w:val="0"/>
              <w:marRight w:val="0"/>
              <w:marTop w:val="0"/>
              <w:marBottom w:val="0"/>
              <w:divBdr>
                <w:top w:val="none" w:sz="0" w:space="0" w:color="auto"/>
                <w:left w:val="none" w:sz="0" w:space="0" w:color="auto"/>
                <w:bottom w:val="none" w:sz="0" w:space="0" w:color="auto"/>
                <w:right w:val="none" w:sz="0" w:space="0" w:color="auto"/>
              </w:divBdr>
            </w:div>
            <w:div w:id="1515612225">
              <w:marLeft w:val="0"/>
              <w:marRight w:val="0"/>
              <w:marTop w:val="0"/>
              <w:marBottom w:val="0"/>
              <w:divBdr>
                <w:top w:val="none" w:sz="0" w:space="0" w:color="auto"/>
                <w:left w:val="none" w:sz="0" w:space="0" w:color="auto"/>
                <w:bottom w:val="none" w:sz="0" w:space="0" w:color="auto"/>
                <w:right w:val="none" w:sz="0" w:space="0" w:color="auto"/>
              </w:divBdr>
            </w:div>
            <w:div w:id="488063765">
              <w:marLeft w:val="0"/>
              <w:marRight w:val="0"/>
              <w:marTop w:val="0"/>
              <w:marBottom w:val="0"/>
              <w:divBdr>
                <w:top w:val="none" w:sz="0" w:space="0" w:color="auto"/>
                <w:left w:val="none" w:sz="0" w:space="0" w:color="auto"/>
                <w:bottom w:val="none" w:sz="0" w:space="0" w:color="auto"/>
                <w:right w:val="none" w:sz="0" w:space="0" w:color="auto"/>
              </w:divBdr>
            </w:div>
            <w:div w:id="727731603">
              <w:marLeft w:val="0"/>
              <w:marRight w:val="0"/>
              <w:marTop w:val="0"/>
              <w:marBottom w:val="0"/>
              <w:divBdr>
                <w:top w:val="none" w:sz="0" w:space="0" w:color="auto"/>
                <w:left w:val="none" w:sz="0" w:space="0" w:color="auto"/>
                <w:bottom w:val="none" w:sz="0" w:space="0" w:color="auto"/>
                <w:right w:val="none" w:sz="0" w:space="0" w:color="auto"/>
              </w:divBdr>
            </w:div>
            <w:div w:id="673384446">
              <w:marLeft w:val="0"/>
              <w:marRight w:val="0"/>
              <w:marTop w:val="0"/>
              <w:marBottom w:val="0"/>
              <w:divBdr>
                <w:top w:val="none" w:sz="0" w:space="0" w:color="auto"/>
                <w:left w:val="none" w:sz="0" w:space="0" w:color="auto"/>
                <w:bottom w:val="none" w:sz="0" w:space="0" w:color="auto"/>
                <w:right w:val="none" w:sz="0" w:space="0" w:color="auto"/>
              </w:divBdr>
            </w:div>
            <w:div w:id="725567620">
              <w:marLeft w:val="0"/>
              <w:marRight w:val="0"/>
              <w:marTop w:val="0"/>
              <w:marBottom w:val="0"/>
              <w:divBdr>
                <w:top w:val="none" w:sz="0" w:space="0" w:color="auto"/>
                <w:left w:val="none" w:sz="0" w:space="0" w:color="auto"/>
                <w:bottom w:val="none" w:sz="0" w:space="0" w:color="auto"/>
                <w:right w:val="none" w:sz="0" w:space="0" w:color="auto"/>
              </w:divBdr>
            </w:div>
            <w:div w:id="236013153">
              <w:marLeft w:val="0"/>
              <w:marRight w:val="0"/>
              <w:marTop w:val="0"/>
              <w:marBottom w:val="0"/>
              <w:divBdr>
                <w:top w:val="none" w:sz="0" w:space="0" w:color="auto"/>
                <w:left w:val="none" w:sz="0" w:space="0" w:color="auto"/>
                <w:bottom w:val="none" w:sz="0" w:space="0" w:color="auto"/>
                <w:right w:val="none" w:sz="0" w:space="0" w:color="auto"/>
              </w:divBdr>
            </w:div>
            <w:div w:id="78841647">
              <w:marLeft w:val="0"/>
              <w:marRight w:val="0"/>
              <w:marTop w:val="0"/>
              <w:marBottom w:val="0"/>
              <w:divBdr>
                <w:top w:val="none" w:sz="0" w:space="0" w:color="auto"/>
                <w:left w:val="none" w:sz="0" w:space="0" w:color="auto"/>
                <w:bottom w:val="none" w:sz="0" w:space="0" w:color="auto"/>
                <w:right w:val="none" w:sz="0" w:space="0" w:color="auto"/>
              </w:divBdr>
            </w:div>
            <w:div w:id="216819822">
              <w:marLeft w:val="0"/>
              <w:marRight w:val="0"/>
              <w:marTop w:val="0"/>
              <w:marBottom w:val="0"/>
              <w:divBdr>
                <w:top w:val="none" w:sz="0" w:space="0" w:color="auto"/>
                <w:left w:val="none" w:sz="0" w:space="0" w:color="auto"/>
                <w:bottom w:val="none" w:sz="0" w:space="0" w:color="auto"/>
                <w:right w:val="none" w:sz="0" w:space="0" w:color="auto"/>
              </w:divBdr>
            </w:div>
            <w:div w:id="1837646512">
              <w:marLeft w:val="0"/>
              <w:marRight w:val="0"/>
              <w:marTop w:val="0"/>
              <w:marBottom w:val="0"/>
              <w:divBdr>
                <w:top w:val="none" w:sz="0" w:space="0" w:color="auto"/>
                <w:left w:val="none" w:sz="0" w:space="0" w:color="auto"/>
                <w:bottom w:val="none" w:sz="0" w:space="0" w:color="auto"/>
                <w:right w:val="none" w:sz="0" w:space="0" w:color="auto"/>
              </w:divBdr>
            </w:div>
            <w:div w:id="1916549627">
              <w:marLeft w:val="0"/>
              <w:marRight w:val="0"/>
              <w:marTop w:val="0"/>
              <w:marBottom w:val="0"/>
              <w:divBdr>
                <w:top w:val="none" w:sz="0" w:space="0" w:color="auto"/>
                <w:left w:val="none" w:sz="0" w:space="0" w:color="auto"/>
                <w:bottom w:val="none" w:sz="0" w:space="0" w:color="auto"/>
                <w:right w:val="none" w:sz="0" w:space="0" w:color="auto"/>
              </w:divBdr>
            </w:div>
            <w:div w:id="1484541302">
              <w:marLeft w:val="0"/>
              <w:marRight w:val="0"/>
              <w:marTop w:val="0"/>
              <w:marBottom w:val="0"/>
              <w:divBdr>
                <w:top w:val="none" w:sz="0" w:space="0" w:color="auto"/>
                <w:left w:val="none" w:sz="0" w:space="0" w:color="auto"/>
                <w:bottom w:val="none" w:sz="0" w:space="0" w:color="auto"/>
                <w:right w:val="none" w:sz="0" w:space="0" w:color="auto"/>
              </w:divBdr>
            </w:div>
            <w:div w:id="1392270628">
              <w:marLeft w:val="0"/>
              <w:marRight w:val="0"/>
              <w:marTop w:val="0"/>
              <w:marBottom w:val="0"/>
              <w:divBdr>
                <w:top w:val="none" w:sz="0" w:space="0" w:color="auto"/>
                <w:left w:val="none" w:sz="0" w:space="0" w:color="auto"/>
                <w:bottom w:val="none" w:sz="0" w:space="0" w:color="auto"/>
                <w:right w:val="none" w:sz="0" w:space="0" w:color="auto"/>
              </w:divBdr>
            </w:div>
            <w:div w:id="1214149243">
              <w:marLeft w:val="0"/>
              <w:marRight w:val="0"/>
              <w:marTop w:val="0"/>
              <w:marBottom w:val="0"/>
              <w:divBdr>
                <w:top w:val="none" w:sz="0" w:space="0" w:color="auto"/>
                <w:left w:val="none" w:sz="0" w:space="0" w:color="auto"/>
                <w:bottom w:val="none" w:sz="0" w:space="0" w:color="auto"/>
                <w:right w:val="none" w:sz="0" w:space="0" w:color="auto"/>
              </w:divBdr>
            </w:div>
            <w:div w:id="144661712">
              <w:marLeft w:val="0"/>
              <w:marRight w:val="0"/>
              <w:marTop w:val="0"/>
              <w:marBottom w:val="0"/>
              <w:divBdr>
                <w:top w:val="none" w:sz="0" w:space="0" w:color="auto"/>
                <w:left w:val="none" w:sz="0" w:space="0" w:color="auto"/>
                <w:bottom w:val="none" w:sz="0" w:space="0" w:color="auto"/>
                <w:right w:val="none" w:sz="0" w:space="0" w:color="auto"/>
              </w:divBdr>
            </w:div>
            <w:div w:id="1297178390">
              <w:marLeft w:val="0"/>
              <w:marRight w:val="0"/>
              <w:marTop w:val="0"/>
              <w:marBottom w:val="0"/>
              <w:divBdr>
                <w:top w:val="none" w:sz="0" w:space="0" w:color="auto"/>
                <w:left w:val="none" w:sz="0" w:space="0" w:color="auto"/>
                <w:bottom w:val="none" w:sz="0" w:space="0" w:color="auto"/>
                <w:right w:val="none" w:sz="0" w:space="0" w:color="auto"/>
              </w:divBdr>
            </w:div>
            <w:div w:id="1973317579">
              <w:marLeft w:val="0"/>
              <w:marRight w:val="0"/>
              <w:marTop w:val="0"/>
              <w:marBottom w:val="0"/>
              <w:divBdr>
                <w:top w:val="none" w:sz="0" w:space="0" w:color="auto"/>
                <w:left w:val="none" w:sz="0" w:space="0" w:color="auto"/>
                <w:bottom w:val="none" w:sz="0" w:space="0" w:color="auto"/>
                <w:right w:val="none" w:sz="0" w:space="0" w:color="auto"/>
              </w:divBdr>
            </w:div>
            <w:div w:id="1434856198">
              <w:marLeft w:val="0"/>
              <w:marRight w:val="0"/>
              <w:marTop w:val="0"/>
              <w:marBottom w:val="0"/>
              <w:divBdr>
                <w:top w:val="none" w:sz="0" w:space="0" w:color="auto"/>
                <w:left w:val="none" w:sz="0" w:space="0" w:color="auto"/>
                <w:bottom w:val="none" w:sz="0" w:space="0" w:color="auto"/>
                <w:right w:val="none" w:sz="0" w:space="0" w:color="auto"/>
              </w:divBdr>
            </w:div>
            <w:div w:id="166941094">
              <w:marLeft w:val="0"/>
              <w:marRight w:val="0"/>
              <w:marTop w:val="0"/>
              <w:marBottom w:val="0"/>
              <w:divBdr>
                <w:top w:val="none" w:sz="0" w:space="0" w:color="auto"/>
                <w:left w:val="none" w:sz="0" w:space="0" w:color="auto"/>
                <w:bottom w:val="none" w:sz="0" w:space="0" w:color="auto"/>
                <w:right w:val="none" w:sz="0" w:space="0" w:color="auto"/>
              </w:divBdr>
            </w:div>
            <w:div w:id="1902447515">
              <w:marLeft w:val="0"/>
              <w:marRight w:val="0"/>
              <w:marTop w:val="0"/>
              <w:marBottom w:val="0"/>
              <w:divBdr>
                <w:top w:val="none" w:sz="0" w:space="0" w:color="auto"/>
                <w:left w:val="none" w:sz="0" w:space="0" w:color="auto"/>
                <w:bottom w:val="none" w:sz="0" w:space="0" w:color="auto"/>
                <w:right w:val="none" w:sz="0" w:space="0" w:color="auto"/>
              </w:divBdr>
            </w:div>
            <w:div w:id="1007563308">
              <w:marLeft w:val="0"/>
              <w:marRight w:val="0"/>
              <w:marTop w:val="0"/>
              <w:marBottom w:val="0"/>
              <w:divBdr>
                <w:top w:val="none" w:sz="0" w:space="0" w:color="auto"/>
                <w:left w:val="none" w:sz="0" w:space="0" w:color="auto"/>
                <w:bottom w:val="none" w:sz="0" w:space="0" w:color="auto"/>
                <w:right w:val="none" w:sz="0" w:space="0" w:color="auto"/>
              </w:divBdr>
            </w:div>
            <w:div w:id="1402875459">
              <w:marLeft w:val="0"/>
              <w:marRight w:val="0"/>
              <w:marTop w:val="0"/>
              <w:marBottom w:val="0"/>
              <w:divBdr>
                <w:top w:val="none" w:sz="0" w:space="0" w:color="auto"/>
                <w:left w:val="none" w:sz="0" w:space="0" w:color="auto"/>
                <w:bottom w:val="none" w:sz="0" w:space="0" w:color="auto"/>
                <w:right w:val="none" w:sz="0" w:space="0" w:color="auto"/>
              </w:divBdr>
            </w:div>
            <w:div w:id="1637250855">
              <w:marLeft w:val="0"/>
              <w:marRight w:val="0"/>
              <w:marTop w:val="0"/>
              <w:marBottom w:val="0"/>
              <w:divBdr>
                <w:top w:val="none" w:sz="0" w:space="0" w:color="auto"/>
                <w:left w:val="none" w:sz="0" w:space="0" w:color="auto"/>
                <w:bottom w:val="none" w:sz="0" w:space="0" w:color="auto"/>
                <w:right w:val="none" w:sz="0" w:space="0" w:color="auto"/>
              </w:divBdr>
            </w:div>
            <w:div w:id="960257959">
              <w:marLeft w:val="0"/>
              <w:marRight w:val="0"/>
              <w:marTop w:val="0"/>
              <w:marBottom w:val="0"/>
              <w:divBdr>
                <w:top w:val="none" w:sz="0" w:space="0" w:color="auto"/>
                <w:left w:val="none" w:sz="0" w:space="0" w:color="auto"/>
                <w:bottom w:val="none" w:sz="0" w:space="0" w:color="auto"/>
                <w:right w:val="none" w:sz="0" w:space="0" w:color="auto"/>
              </w:divBdr>
            </w:div>
            <w:div w:id="6194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8936">
      <w:bodyDiv w:val="1"/>
      <w:marLeft w:val="0"/>
      <w:marRight w:val="0"/>
      <w:marTop w:val="0"/>
      <w:marBottom w:val="0"/>
      <w:divBdr>
        <w:top w:val="none" w:sz="0" w:space="0" w:color="auto"/>
        <w:left w:val="none" w:sz="0" w:space="0" w:color="auto"/>
        <w:bottom w:val="none" w:sz="0" w:space="0" w:color="auto"/>
        <w:right w:val="none" w:sz="0" w:space="0" w:color="auto"/>
      </w:divBdr>
    </w:div>
    <w:div w:id="1499078806">
      <w:bodyDiv w:val="1"/>
      <w:marLeft w:val="0"/>
      <w:marRight w:val="0"/>
      <w:marTop w:val="0"/>
      <w:marBottom w:val="0"/>
      <w:divBdr>
        <w:top w:val="none" w:sz="0" w:space="0" w:color="auto"/>
        <w:left w:val="none" w:sz="0" w:space="0" w:color="auto"/>
        <w:bottom w:val="none" w:sz="0" w:space="0" w:color="auto"/>
        <w:right w:val="none" w:sz="0" w:space="0" w:color="auto"/>
      </w:divBdr>
    </w:div>
    <w:div w:id="1536506133">
      <w:bodyDiv w:val="1"/>
      <w:marLeft w:val="0"/>
      <w:marRight w:val="0"/>
      <w:marTop w:val="0"/>
      <w:marBottom w:val="0"/>
      <w:divBdr>
        <w:top w:val="none" w:sz="0" w:space="0" w:color="auto"/>
        <w:left w:val="none" w:sz="0" w:space="0" w:color="auto"/>
        <w:bottom w:val="none" w:sz="0" w:space="0" w:color="auto"/>
        <w:right w:val="none" w:sz="0" w:space="0" w:color="auto"/>
      </w:divBdr>
    </w:div>
    <w:div w:id="1566336262">
      <w:bodyDiv w:val="1"/>
      <w:marLeft w:val="0"/>
      <w:marRight w:val="0"/>
      <w:marTop w:val="0"/>
      <w:marBottom w:val="0"/>
      <w:divBdr>
        <w:top w:val="none" w:sz="0" w:space="0" w:color="auto"/>
        <w:left w:val="none" w:sz="0" w:space="0" w:color="auto"/>
        <w:bottom w:val="none" w:sz="0" w:space="0" w:color="auto"/>
        <w:right w:val="none" w:sz="0" w:space="0" w:color="auto"/>
      </w:divBdr>
    </w:div>
    <w:div w:id="1566799327">
      <w:bodyDiv w:val="1"/>
      <w:marLeft w:val="0"/>
      <w:marRight w:val="0"/>
      <w:marTop w:val="0"/>
      <w:marBottom w:val="0"/>
      <w:divBdr>
        <w:top w:val="none" w:sz="0" w:space="0" w:color="auto"/>
        <w:left w:val="none" w:sz="0" w:space="0" w:color="auto"/>
        <w:bottom w:val="none" w:sz="0" w:space="0" w:color="auto"/>
        <w:right w:val="none" w:sz="0" w:space="0" w:color="auto"/>
      </w:divBdr>
      <w:divsChild>
        <w:div w:id="1214653131">
          <w:marLeft w:val="0"/>
          <w:marRight w:val="0"/>
          <w:marTop w:val="0"/>
          <w:marBottom w:val="0"/>
          <w:divBdr>
            <w:top w:val="none" w:sz="0" w:space="0" w:color="auto"/>
            <w:left w:val="none" w:sz="0" w:space="0" w:color="auto"/>
            <w:bottom w:val="none" w:sz="0" w:space="0" w:color="auto"/>
            <w:right w:val="none" w:sz="0" w:space="0" w:color="auto"/>
          </w:divBdr>
        </w:div>
      </w:divsChild>
    </w:div>
    <w:div w:id="1628510315">
      <w:bodyDiv w:val="1"/>
      <w:marLeft w:val="0"/>
      <w:marRight w:val="0"/>
      <w:marTop w:val="0"/>
      <w:marBottom w:val="0"/>
      <w:divBdr>
        <w:top w:val="none" w:sz="0" w:space="0" w:color="auto"/>
        <w:left w:val="none" w:sz="0" w:space="0" w:color="auto"/>
        <w:bottom w:val="none" w:sz="0" w:space="0" w:color="auto"/>
        <w:right w:val="none" w:sz="0" w:space="0" w:color="auto"/>
      </w:divBdr>
    </w:div>
    <w:div w:id="1640568416">
      <w:bodyDiv w:val="1"/>
      <w:marLeft w:val="0"/>
      <w:marRight w:val="0"/>
      <w:marTop w:val="0"/>
      <w:marBottom w:val="0"/>
      <w:divBdr>
        <w:top w:val="none" w:sz="0" w:space="0" w:color="auto"/>
        <w:left w:val="none" w:sz="0" w:space="0" w:color="auto"/>
        <w:bottom w:val="none" w:sz="0" w:space="0" w:color="auto"/>
        <w:right w:val="none" w:sz="0" w:space="0" w:color="auto"/>
      </w:divBdr>
    </w:div>
    <w:div w:id="164288507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708018044">
      <w:bodyDiv w:val="1"/>
      <w:marLeft w:val="0"/>
      <w:marRight w:val="0"/>
      <w:marTop w:val="0"/>
      <w:marBottom w:val="0"/>
      <w:divBdr>
        <w:top w:val="none" w:sz="0" w:space="0" w:color="auto"/>
        <w:left w:val="none" w:sz="0" w:space="0" w:color="auto"/>
        <w:bottom w:val="none" w:sz="0" w:space="0" w:color="auto"/>
        <w:right w:val="none" w:sz="0" w:space="0" w:color="auto"/>
      </w:divBdr>
    </w:div>
    <w:div w:id="1710111201">
      <w:bodyDiv w:val="1"/>
      <w:marLeft w:val="0"/>
      <w:marRight w:val="0"/>
      <w:marTop w:val="0"/>
      <w:marBottom w:val="0"/>
      <w:divBdr>
        <w:top w:val="none" w:sz="0" w:space="0" w:color="auto"/>
        <w:left w:val="none" w:sz="0" w:space="0" w:color="auto"/>
        <w:bottom w:val="none" w:sz="0" w:space="0" w:color="auto"/>
        <w:right w:val="none" w:sz="0" w:space="0" w:color="auto"/>
      </w:divBdr>
    </w:div>
    <w:div w:id="1822504099">
      <w:bodyDiv w:val="1"/>
      <w:marLeft w:val="0"/>
      <w:marRight w:val="0"/>
      <w:marTop w:val="0"/>
      <w:marBottom w:val="0"/>
      <w:divBdr>
        <w:top w:val="none" w:sz="0" w:space="0" w:color="auto"/>
        <w:left w:val="none" w:sz="0" w:space="0" w:color="auto"/>
        <w:bottom w:val="none" w:sz="0" w:space="0" w:color="auto"/>
        <w:right w:val="none" w:sz="0" w:space="0" w:color="auto"/>
      </w:divBdr>
    </w:div>
    <w:div w:id="1838569005">
      <w:bodyDiv w:val="1"/>
      <w:marLeft w:val="0"/>
      <w:marRight w:val="0"/>
      <w:marTop w:val="0"/>
      <w:marBottom w:val="0"/>
      <w:divBdr>
        <w:top w:val="none" w:sz="0" w:space="0" w:color="auto"/>
        <w:left w:val="none" w:sz="0" w:space="0" w:color="auto"/>
        <w:bottom w:val="none" w:sz="0" w:space="0" w:color="auto"/>
        <w:right w:val="none" w:sz="0" w:space="0" w:color="auto"/>
      </w:divBdr>
    </w:div>
    <w:div w:id="1839466649">
      <w:bodyDiv w:val="1"/>
      <w:marLeft w:val="0"/>
      <w:marRight w:val="0"/>
      <w:marTop w:val="0"/>
      <w:marBottom w:val="0"/>
      <w:divBdr>
        <w:top w:val="none" w:sz="0" w:space="0" w:color="auto"/>
        <w:left w:val="none" w:sz="0" w:space="0" w:color="auto"/>
        <w:bottom w:val="none" w:sz="0" w:space="0" w:color="auto"/>
        <w:right w:val="none" w:sz="0" w:space="0" w:color="auto"/>
      </w:divBdr>
    </w:div>
    <w:div w:id="1930894659">
      <w:bodyDiv w:val="1"/>
      <w:marLeft w:val="0"/>
      <w:marRight w:val="0"/>
      <w:marTop w:val="0"/>
      <w:marBottom w:val="0"/>
      <w:divBdr>
        <w:top w:val="none" w:sz="0" w:space="0" w:color="auto"/>
        <w:left w:val="none" w:sz="0" w:space="0" w:color="auto"/>
        <w:bottom w:val="none" w:sz="0" w:space="0" w:color="auto"/>
        <w:right w:val="none" w:sz="0" w:space="0" w:color="auto"/>
      </w:divBdr>
      <w:divsChild>
        <w:div w:id="1959220931">
          <w:marLeft w:val="0"/>
          <w:marRight w:val="0"/>
          <w:marTop w:val="0"/>
          <w:marBottom w:val="0"/>
          <w:divBdr>
            <w:top w:val="none" w:sz="0" w:space="0" w:color="auto"/>
            <w:left w:val="none" w:sz="0" w:space="0" w:color="auto"/>
            <w:bottom w:val="none" w:sz="0" w:space="0" w:color="auto"/>
            <w:right w:val="none" w:sz="0" w:space="0" w:color="auto"/>
          </w:divBdr>
        </w:div>
        <w:div w:id="478620983">
          <w:marLeft w:val="0"/>
          <w:marRight w:val="0"/>
          <w:marTop w:val="0"/>
          <w:marBottom w:val="0"/>
          <w:divBdr>
            <w:top w:val="none" w:sz="0" w:space="0" w:color="auto"/>
            <w:left w:val="none" w:sz="0" w:space="0" w:color="auto"/>
            <w:bottom w:val="none" w:sz="0" w:space="0" w:color="auto"/>
            <w:right w:val="none" w:sz="0" w:space="0" w:color="auto"/>
          </w:divBdr>
        </w:div>
      </w:divsChild>
    </w:div>
    <w:div w:id="2125541927">
      <w:bodyDiv w:val="1"/>
      <w:marLeft w:val="0"/>
      <w:marRight w:val="0"/>
      <w:marTop w:val="0"/>
      <w:marBottom w:val="0"/>
      <w:divBdr>
        <w:top w:val="none" w:sz="0" w:space="0" w:color="auto"/>
        <w:left w:val="none" w:sz="0" w:space="0" w:color="auto"/>
        <w:bottom w:val="none" w:sz="0" w:space="0" w:color="auto"/>
        <w:right w:val="none" w:sz="0" w:space="0" w:color="auto"/>
      </w:divBdr>
    </w:div>
    <w:div w:id="2137866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http://cd.ptu.ac.in/assets/PTU_logo.gif" TargetMode="External"/><Relationship Id="rId19"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D0469-FCA3-4B15-BB59-540C1FB7B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65</Pages>
  <Words>5938</Words>
  <Characters>45719</Characters>
  <Application>Microsoft Office Word</Application>
  <DocSecurity>0</DocSecurity>
  <Lines>380</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dc:creator>
  <cp:lastModifiedBy>Ramneek Kaur</cp:lastModifiedBy>
  <cp:revision>165</cp:revision>
  <dcterms:created xsi:type="dcterms:W3CDTF">2025-03-25T06:34:00Z</dcterms:created>
  <dcterms:modified xsi:type="dcterms:W3CDTF">2025-04-11T09:35:00Z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cb477db0f868a2d57ebefe574b12cc66e19bac39d8df5244f1650e2c7ca3c020</vt:lpwstr>
  </property>
</Properties>
</file>